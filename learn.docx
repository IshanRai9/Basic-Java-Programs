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A7D" w:rsidRPr="00F26A7D" w:rsidRDefault="00F26A7D" w:rsidP="00F26A7D">
      <w:pPr>
        <w:jc w:val="center"/>
        <w:rPr>
          <w:rFonts w:ascii="Arial" w:hAnsi="Arial" w:cs="Arial"/>
          <w:sz w:val="32"/>
          <w:szCs w:val="32"/>
        </w:rPr>
      </w:pPr>
      <w:r w:rsidRPr="00F26A7D">
        <w:rPr>
          <w:rFonts w:ascii="Arial" w:hAnsi="Arial" w:cs="Arial"/>
          <w:sz w:val="32"/>
          <w:szCs w:val="32"/>
        </w:rPr>
        <w:t>Index</w:t>
      </w:r>
    </w:p>
    <w:p w:rsidR="00F26A7D" w:rsidRPr="00F26A7D" w:rsidRDefault="00F26A7D" w:rsidP="00F26A7D">
      <w:pPr>
        <w:rPr>
          <w:rFonts w:ascii="Arial" w:hAnsi="Arial" w:cs="Arial"/>
          <w:sz w:val="24"/>
          <w:szCs w:val="24"/>
        </w:rPr>
      </w:pPr>
      <w:r w:rsidRPr="00F26A7D">
        <w:rPr>
          <w:rFonts w:ascii="Arial" w:hAnsi="Arial" w:cs="Arial"/>
          <w:sz w:val="24"/>
          <w:szCs w:val="24"/>
        </w:rPr>
        <w:t xml:space="preserve">Sno.   </w:t>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t>Content</w:t>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t>Page no</w:t>
      </w:r>
    </w:p>
    <w:p w:rsidR="00F26A7D" w:rsidRPr="00F26A7D" w:rsidRDefault="00F26A7D" w:rsidP="00F26A7D">
      <w:pPr>
        <w:pStyle w:val="ListParagraph"/>
        <w:numPr>
          <w:ilvl w:val="0"/>
          <w:numId w:val="1"/>
        </w:numPr>
        <w:rPr>
          <w:rFonts w:ascii="Arial" w:hAnsi="Arial" w:cs="Arial"/>
          <w:sz w:val="24"/>
          <w:szCs w:val="24"/>
        </w:rPr>
      </w:pPr>
      <w:r w:rsidRPr="00F26A7D">
        <w:rPr>
          <w:rFonts w:ascii="Arial" w:hAnsi="Arial" w:cs="Arial"/>
          <w:sz w:val="24"/>
          <w:szCs w:val="24"/>
        </w:rPr>
        <w:tab/>
      </w:r>
      <w:r w:rsidRPr="00F26A7D">
        <w:rPr>
          <w:rFonts w:ascii="Arial" w:hAnsi="Arial" w:cs="Arial"/>
          <w:sz w:val="24"/>
          <w:szCs w:val="24"/>
        </w:rPr>
        <w:tab/>
        <w:t>Token</w:t>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Pr>
          <w:rFonts w:ascii="Arial" w:hAnsi="Arial" w:cs="Arial"/>
          <w:sz w:val="24"/>
          <w:szCs w:val="24"/>
        </w:rPr>
        <w:tab/>
      </w:r>
      <w:r w:rsidRPr="00F26A7D">
        <w:rPr>
          <w:rFonts w:ascii="Arial" w:hAnsi="Arial" w:cs="Arial"/>
          <w:sz w:val="24"/>
          <w:szCs w:val="24"/>
        </w:rPr>
        <w:t>2</w:t>
      </w:r>
    </w:p>
    <w:p w:rsidR="00F26A7D" w:rsidRPr="00F26A7D" w:rsidRDefault="00C675E4" w:rsidP="00F26A7D">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Operator</w:t>
      </w:r>
      <w:r w:rsidR="00F26A7D" w:rsidRPr="00F26A7D">
        <w:rPr>
          <w:rFonts w:ascii="Arial" w:hAnsi="Arial" w:cs="Arial"/>
          <w:sz w:val="24"/>
          <w:szCs w:val="24"/>
        </w:rPr>
        <w:tab/>
      </w:r>
      <w:r w:rsidR="00F26A7D" w:rsidRPr="00F26A7D">
        <w:rPr>
          <w:rFonts w:ascii="Arial" w:hAnsi="Arial" w:cs="Arial"/>
          <w:sz w:val="24"/>
          <w:szCs w:val="24"/>
        </w:rPr>
        <w:tab/>
      </w:r>
      <w:r w:rsidR="00F26A7D" w:rsidRPr="00F26A7D">
        <w:rPr>
          <w:rFonts w:ascii="Arial" w:hAnsi="Arial" w:cs="Arial"/>
          <w:sz w:val="24"/>
          <w:szCs w:val="24"/>
        </w:rPr>
        <w:tab/>
      </w:r>
      <w:r w:rsidR="00F26A7D" w:rsidRPr="00F26A7D">
        <w:rPr>
          <w:rFonts w:ascii="Arial" w:hAnsi="Arial" w:cs="Arial"/>
          <w:sz w:val="24"/>
          <w:szCs w:val="24"/>
        </w:rPr>
        <w:tab/>
      </w:r>
      <w:r w:rsidR="00F26A7D" w:rsidRPr="00F26A7D">
        <w:rPr>
          <w:rFonts w:ascii="Arial" w:hAnsi="Arial" w:cs="Arial"/>
          <w:sz w:val="24"/>
          <w:szCs w:val="24"/>
        </w:rPr>
        <w:tab/>
      </w:r>
      <w:r w:rsidR="00F26A7D" w:rsidRPr="00F26A7D">
        <w:rPr>
          <w:rFonts w:ascii="Arial" w:hAnsi="Arial" w:cs="Arial"/>
          <w:sz w:val="24"/>
          <w:szCs w:val="24"/>
        </w:rPr>
        <w:tab/>
      </w:r>
      <w:r w:rsidR="00F26A7D">
        <w:rPr>
          <w:rFonts w:ascii="Arial" w:hAnsi="Arial" w:cs="Arial"/>
          <w:sz w:val="24"/>
          <w:szCs w:val="24"/>
        </w:rPr>
        <w:tab/>
      </w:r>
      <w:r>
        <w:rPr>
          <w:rFonts w:ascii="Arial" w:hAnsi="Arial" w:cs="Arial"/>
          <w:sz w:val="24"/>
          <w:szCs w:val="24"/>
        </w:rPr>
        <w:tab/>
        <w:t>7</w:t>
      </w:r>
    </w:p>
    <w:p w:rsidR="00F26A7D" w:rsidRPr="00F26A7D" w:rsidRDefault="00C675E4" w:rsidP="00F26A7D">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 xml:space="preserve">Operator precedence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11</w:t>
      </w:r>
    </w:p>
    <w:p w:rsidR="00C675E4" w:rsidRDefault="00F26A7D" w:rsidP="00F26A7D">
      <w:pPr>
        <w:pStyle w:val="ListParagraph"/>
        <w:numPr>
          <w:ilvl w:val="0"/>
          <w:numId w:val="1"/>
        </w:numPr>
        <w:rPr>
          <w:rFonts w:ascii="Arial" w:hAnsi="Arial" w:cs="Arial"/>
          <w:sz w:val="24"/>
          <w:szCs w:val="24"/>
        </w:rPr>
      </w:pPr>
      <w:r w:rsidRPr="00F26A7D">
        <w:rPr>
          <w:rFonts w:ascii="Arial" w:hAnsi="Arial" w:cs="Arial"/>
          <w:sz w:val="24"/>
          <w:szCs w:val="24"/>
        </w:rPr>
        <w:tab/>
      </w:r>
      <w:r w:rsidRPr="00F26A7D">
        <w:rPr>
          <w:rFonts w:ascii="Arial" w:hAnsi="Arial" w:cs="Arial"/>
          <w:sz w:val="24"/>
          <w:szCs w:val="24"/>
        </w:rPr>
        <w:tab/>
      </w:r>
      <w:r w:rsidR="00C675E4">
        <w:rPr>
          <w:rFonts w:ascii="Arial" w:hAnsi="Arial" w:cs="Arial"/>
          <w:sz w:val="24"/>
          <w:szCs w:val="24"/>
        </w:rPr>
        <w:t xml:space="preserve">Data types </w:t>
      </w:r>
      <w:r w:rsidR="00C675E4">
        <w:rPr>
          <w:rFonts w:ascii="Arial" w:hAnsi="Arial" w:cs="Arial"/>
          <w:sz w:val="24"/>
          <w:szCs w:val="24"/>
        </w:rPr>
        <w:tab/>
      </w:r>
      <w:r w:rsidR="00C675E4">
        <w:rPr>
          <w:rFonts w:ascii="Arial" w:hAnsi="Arial" w:cs="Arial"/>
          <w:sz w:val="24"/>
          <w:szCs w:val="24"/>
        </w:rPr>
        <w:tab/>
      </w:r>
      <w:r w:rsidR="00C675E4">
        <w:rPr>
          <w:rFonts w:ascii="Arial" w:hAnsi="Arial" w:cs="Arial"/>
          <w:sz w:val="24"/>
          <w:szCs w:val="24"/>
        </w:rPr>
        <w:tab/>
      </w:r>
      <w:r w:rsidR="00C675E4">
        <w:rPr>
          <w:rFonts w:ascii="Arial" w:hAnsi="Arial" w:cs="Arial"/>
          <w:sz w:val="24"/>
          <w:szCs w:val="24"/>
        </w:rPr>
        <w:tab/>
      </w:r>
      <w:r w:rsidR="00C675E4">
        <w:rPr>
          <w:rFonts w:ascii="Arial" w:hAnsi="Arial" w:cs="Arial"/>
          <w:sz w:val="24"/>
          <w:szCs w:val="24"/>
        </w:rPr>
        <w:tab/>
      </w:r>
      <w:r w:rsidR="00C675E4">
        <w:rPr>
          <w:rFonts w:ascii="Arial" w:hAnsi="Arial" w:cs="Arial"/>
          <w:sz w:val="24"/>
          <w:szCs w:val="24"/>
        </w:rPr>
        <w:tab/>
      </w:r>
      <w:r w:rsidR="00C675E4">
        <w:rPr>
          <w:rFonts w:ascii="Arial" w:hAnsi="Arial" w:cs="Arial"/>
          <w:sz w:val="24"/>
          <w:szCs w:val="24"/>
        </w:rPr>
        <w:tab/>
      </w:r>
      <w:r w:rsidR="00C675E4">
        <w:rPr>
          <w:rFonts w:ascii="Arial" w:hAnsi="Arial" w:cs="Arial"/>
          <w:sz w:val="24"/>
          <w:szCs w:val="24"/>
        </w:rPr>
        <w:tab/>
        <w:t>13</w:t>
      </w:r>
    </w:p>
    <w:p w:rsidR="00C675E4" w:rsidRDefault="00C675E4" w:rsidP="00C675E4">
      <w:pPr>
        <w:pStyle w:val="ListParagraph"/>
        <w:numPr>
          <w:ilvl w:val="0"/>
          <w:numId w:val="1"/>
        </w:numPr>
        <w:rPr>
          <w:rFonts w:ascii="Arial" w:hAnsi="Arial" w:cs="Arial"/>
          <w:sz w:val="24"/>
          <w:szCs w:val="24"/>
        </w:rPr>
      </w:pPr>
      <w:r>
        <w:rPr>
          <w:rFonts w:ascii="Arial" w:hAnsi="Arial" w:cs="Arial"/>
          <w:sz w:val="24"/>
          <w:szCs w:val="24"/>
        </w:rPr>
        <w:t xml:space="preserve">                      Escape sequence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2</w:t>
      </w:r>
      <w:r w:rsidR="002F0846">
        <w:rPr>
          <w:rFonts w:ascii="Arial" w:hAnsi="Arial" w:cs="Arial"/>
          <w:sz w:val="24"/>
          <w:szCs w:val="24"/>
        </w:rPr>
        <w:t>2</w:t>
      </w:r>
    </w:p>
    <w:p w:rsidR="00E03EEF" w:rsidRDefault="00E03EEF" w:rsidP="00C675E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Type Conversion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2</w:t>
      </w:r>
      <w:r w:rsidR="002F0846">
        <w:rPr>
          <w:rFonts w:ascii="Arial" w:hAnsi="Arial" w:cs="Arial"/>
          <w:sz w:val="24"/>
          <w:szCs w:val="24"/>
        </w:rPr>
        <w:t>3</w:t>
      </w:r>
    </w:p>
    <w:p w:rsidR="00F26A7D" w:rsidRPr="00D8568E" w:rsidRDefault="00D8568E" w:rsidP="00C675E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r>
      <w:r w:rsidR="00F26A7D" w:rsidRPr="00D8568E">
        <w:rPr>
          <w:rFonts w:ascii="Arial" w:hAnsi="Arial" w:cs="Arial"/>
          <w:sz w:val="24"/>
          <w:szCs w:val="24"/>
        </w:rPr>
        <w:t>Methods</w:t>
      </w:r>
      <w:r w:rsidR="00F26A7D" w:rsidRPr="00D8568E">
        <w:rPr>
          <w:rFonts w:ascii="Arial" w:hAnsi="Arial" w:cs="Arial"/>
          <w:sz w:val="24"/>
          <w:szCs w:val="24"/>
        </w:rPr>
        <w:tab/>
      </w:r>
      <w:r w:rsidR="00F26A7D" w:rsidRPr="00D8568E">
        <w:rPr>
          <w:rFonts w:ascii="Arial" w:hAnsi="Arial" w:cs="Arial"/>
          <w:sz w:val="24"/>
          <w:szCs w:val="24"/>
        </w:rPr>
        <w:tab/>
      </w:r>
      <w:r w:rsidR="00F26A7D" w:rsidRPr="00D8568E">
        <w:rPr>
          <w:rFonts w:ascii="Arial" w:hAnsi="Arial" w:cs="Arial"/>
          <w:sz w:val="24"/>
          <w:szCs w:val="24"/>
        </w:rPr>
        <w:tab/>
      </w:r>
      <w:r w:rsidR="00F26A7D" w:rsidRPr="00D8568E">
        <w:rPr>
          <w:rFonts w:ascii="Arial" w:hAnsi="Arial" w:cs="Arial"/>
          <w:sz w:val="24"/>
          <w:szCs w:val="24"/>
        </w:rPr>
        <w:tab/>
      </w:r>
      <w:r w:rsidR="00F26A7D" w:rsidRPr="00D8568E">
        <w:rPr>
          <w:rFonts w:ascii="Arial" w:hAnsi="Arial" w:cs="Arial"/>
          <w:sz w:val="24"/>
          <w:szCs w:val="24"/>
        </w:rPr>
        <w:tab/>
      </w:r>
      <w:r w:rsidR="00F26A7D" w:rsidRPr="00D8568E">
        <w:rPr>
          <w:rFonts w:ascii="Arial" w:hAnsi="Arial" w:cs="Arial"/>
          <w:sz w:val="24"/>
          <w:szCs w:val="24"/>
        </w:rPr>
        <w:tab/>
      </w:r>
      <w:r w:rsidR="00F26A7D" w:rsidRPr="00D8568E">
        <w:rPr>
          <w:rFonts w:ascii="Arial" w:hAnsi="Arial" w:cs="Arial"/>
          <w:sz w:val="24"/>
          <w:szCs w:val="24"/>
        </w:rPr>
        <w:tab/>
      </w:r>
      <w:r w:rsidR="00F26A7D" w:rsidRPr="00D8568E">
        <w:rPr>
          <w:rFonts w:ascii="Arial" w:hAnsi="Arial" w:cs="Arial"/>
          <w:sz w:val="24"/>
          <w:szCs w:val="24"/>
        </w:rPr>
        <w:tab/>
      </w:r>
      <w:r w:rsidR="00D25452">
        <w:rPr>
          <w:rFonts w:ascii="Arial" w:hAnsi="Arial" w:cs="Arial"/>
          <w:sz w:val="24"/>
          <w:szCs w:val="24"/>
        </w:rPr>
        <w:t>2</w:t>
      </w:r>
      <w:r w:rsidR="002F0846">
        <w:rPr>
          <w:rFonts w:ascii="Arial" w:hAnsi="Arial" w:cs="Arial"/>
          <w:sz w:val="24"/>
          <w:szCs w:val="24"/>
        </w:rPr>
        <w:t>5</w:t>
      </w:r>
    </w:p>
    <w:p w:rsidR="00F26A7D" w:rsidRPr="00F26A7D" w:rsidRDefault="00F26A7D" w:rsidP="00F26A7D">
      <w:pPr>
        <w:pStyle w:val="ListParagraph"/>
        <w:numPr>
          <w:ilvl w:val="0"/>
          <w:numId w:val="1"/>
        </w:numPr>
        <w:rPr>
          <w:rFonts w:ascii="Arial" w:hAnsi="Arial" w:cs="Arial"/>
          <w:sz w:val="24"/>
          <w:szCs w:val="24"/>
        </w:rPr>
      </w:pPr>
      <w:r w:rsidRPr="00F26A7D">
        <w:rPr>
          <w:rFonts w:ascii="Arial" w:hAnsi="Arial" w:cs="Arial"/>
          <w:sz w:val="24"/>
          <w:szCs w:val="24"/>
        </w:rPr>
        <w:tab/>
      </w:r>
      <w:r w:rsidRPr="00F26A7D">
        <w:rPr>
          <w:rFonts w:ascii="Arial" w:hAnsi="Arial" w:cs="Arial"/>
          <w:sz w:val="24"/>
          <w:szCs w:val="24"/>
        </w:rPr>
        <w:tab/>
        <w:t>Decision making and branching</w:t>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00D25452">
        <w:rPr>
          <w:rFonts w:ascii="Arial" w:hAnsi="Arial" w:cs="Arial"/>
          <w:sz w:val="24"/>
          <w:szCs w:val="24"/>
        </w:rPr>
        <w:t>3</w:t>
      </w:r>
      <w:r w:rsidR="002F0846">
        <w:rPr>
          <w:rFonts w:ascii="Arial" w:hAnsi="Arial" w:cs="Arial"/>
          <w:sz w:val="24"/>
          <w:szCs w:val="24"/>
        </w:rPr>
        <w:t>1</w:t>
      </w:r>
    </w:p>
    <w:p w:rsidR="00F26A7D" w:rsidRPr="00F26A7D" w:rsidRDefault="00F26A7D" w:rsidP="00F26A7D">
      <w:pPr>
        <w:pStyle w:val="ListParagraph"/>
        <w:numPr>
          <w:ilvl w:val="0"/>
          <w:numId w:val="1"/>
        </w:numPr>
        <w:rPr>
          <w:rFonts w:ascii="Arial" w:hAnsi="Arial" w:cs="Arial"/>
          <w:sz w:val="24"/>
          <w:szCs w:val="24"/>
        </w:rPr>
      </w:pPr>
      <w:r w:rsidRPr="00F26A7D">
        <w:rPr>
          <w:rFonts w:ascii="Arial" w:hAnsi="Arial" w:cs="Arial"/>
          <w:sz w:val="24"/>
          <w:szCs w:val="24"/>
        </w:rPr>
        <w:tab/>
      </w:r>
      <w:r w:rsidRPr="00F26A7D">
        <w:rPr>
          <w:rFonts w:ascii="Arial" w:hAnsi="Arial" w:cs="Arial"/>
          <w:sz w:val="24"/>
          <w:szCs w:val="24"/>
        </w:rPr>
        <w:tab/>
        <w:t>Switch Statement</w:t>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Pr>
          <w:rFonts w:ascii="Arial" w:hAnsi="Arial" w:cs="Arial"/>
          <w:sz w:val="24"/>
          <w:szCs w:val="24"/>
        </w:rPr>
        <w:tab/>
      </w:r>
      <w:r w:rsidR="00B35AE1">
        <w:rPr>
          <w:rFonts w:ascii="Arial" w:hAnsi="Arial" w:cs="Arial"/>
          <w:sz w:val="24"/>
          <w:szCs w:val="24"/>
        </w:rPr>
        <w:t>3</w:t>
      </w:r>
      <w:r w:rsidR="002F0846">
        <w:rPr>
          <w:rFonts w:ascii="Arial" w:hAnsi="Arial" w:cs="Arial"/>
          <w:sz w:val="24"/>
          <w:szCs w:val="24"/>
        </w:rPr>
        <w:t>6</w:t>
      </w:r>
    </w:p>
    <w:p w:rsidR="00F26A7D" w:rsidRDefault="00F26A7D" w:rsidP="00F26A7D">
      <w:pPr>
        <w:pStyle w:val="ListParagraph"/>
        <w:numPr>
          <w:ilvl w:val="0"/>
          <w:numId w:val="1"/>
        </w:numPr>
        <w:rPr>
          <w:rFonts w:ascii="Arial" w:hAnsi="Arial" w:cs="Arial"/>
          <w:sz w:val="24"/>
          <w:szCs w:val="24"/>
        </w:rPr>
      </w:pPr>
      <w:r w:rsidRPr="00F26A7D">
        <w:rPr>
          <w:rFonts w:ascii="Arial" w:hAnsi="Arial" w:cs="Arial"/>
          <w:sz w:val="24"/>
          <w:szCs w:val="24"/>
        </w:rPr>
        <w:tab/>
      </w:r>
      <w:r w:rsidRPr="00F26A7D">
        <w:rPr>
          <w:rFonts w:ascii="Arial" w:hAnsi="Arial" w:cs="Arial"/>
          <w:sz w:val="24"/>
          <w:szCs w:val="24"/>
        </w:rPr>
        <w:tab/>
        <w:t>Looping</w:t>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Pr="00F26A7D">
        <w:rPr>
          <w:rFonts w:ascii="Arial" w:hAnsi="Arial" w:cs="Arial"/>
          <w:sz w:val="24"/>
          <w:szCs w:val="24"/>
        </w:rPr>
        <w:tab/>
      </w:r>
      <w:r w:rsidR="00B35AE1">
        <w:rPr>
          <w:rFonts w:ascii="Arial" w:hAnsi="Arial" w:cs="Arial"/>
          <w:sz w:val="24"/>
          <w:szCs w:val="24"/>
        </w:rPr>
        <w:t>3</w:t>
      </w:r>
      <w:r w:rsidR="002F0846">
        <w:rPr>
          <w:rFonts w:ascii="Arial" w:hAnsi="Arial" w:cs="Arial"/>
          <w:sz w:val="24"/>
          <w:szCs w:val="24"/>
        </w:rPr>
        <w:t>8</w:t>
      </w:r>
    </w:p>
    <w:p w:rsidR="005C73B4" w:rsidRDefault="005C73B4"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Constructor</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4</w:t>
      </w:r>
      <w:r w:rsidR="00DA7668">
        <w:rPr>
          <w:rFonts w:ascii="Arial" w:hAnsi="Arial" w:cs="Arial"/>
          <w:sz w:val="24"/>
          <w:szCs w:val="24"/>
        </w:rPr>
        <w:t>0</w:t>
      </w:r>
    </w:p>
    <w:p w:rsidR="005C73B4" w:rsidRDefault="005C73B4"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Break</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4</w:t>
      </w:r>
      <w:r w:rsidR="002F0846">
        <w:rPr>
          <w:rFonts w:ascii="Arial" w:hAnsi="Arial" w:cs="Arial"/>
          <w:sz w:val="24"/>
          <w:szCs w:val="24"/>
        </w:rPr>
        <w:t>4</w:t>
      </w:r>
    </w:p>
    <w:p w:rsidR="005C73B4" w:rsidRDefault="005C73B4"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Continue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4</w:t>
      </w:r>
      <w:r w:rsidR="002F0846">
        <w:rPr>
          <w:rFonts w:ascii="Arial" w:hAnsi="Arial" w:cs="Arial"/>
          <w:sz w:val="24"/>
          <w:szCs w:val="24"/>
        </w:rPr>
        <w:t>5</w:t>
      </w:r>
    </w:p>
    <w:p w:rsidR="005C73B4" w:rsidRDefault="005C73B4"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Nested looping</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4</w:t>
      </w:r>
      <w:r w:rsidR="002F0846">
        <w:rPr>
          <w:rFonts w:ascii="Arial" w:hAnsi="Arial" w:cs="Arial"/>
          <w:sz w:val="24"/>
          <w:szCs w:val="24"/>
        </w:rPr>
        <w:t>6</w:t>
      </w:r>
    </w:p>
    <w:p w:rsidR="005C73B4" w:rsidRDefault="005C73B4"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Scanner</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4</w:t>
      </w:r>
      <w:r w:rsidR="002F0846">
        <w:rPr>
          <w:rFonts w:ascii="Arial" w:hAnsi="Arial" w:cs="Arial"/>
          <w:sz w:val="24"/>
          <w:szCs w:val="24"/>
        </w:rPr>
        <w:t>7</w:t>
      </w:r>
    </w:p>
    <w:p w:rsidR="005C73B4" w:rsidRDefault="005C73B4"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Math library functions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48</w:t>
      </w:r>
    </w:p>
    <w:p w:rsidR="005C73B4" w:rsidRDefault="005C73B4"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String library functions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BB7A4A">
        <w:rPr>
          <w:rFonts w:ascii="Arial" w:hAnsi="Arial" w:cs="Arial"/>
          <w:sz w:val="24"/>
          <w:szCs w:val="24"/>
        </w:rPr>
        <w:t xml:space="preserve">           </w:t>
      </w:r>
      <w:r w:rsidR="004576D3">
        <w:rPr>
          <w:rFonts w:ascii="Arial" w:hAnsi="Arial" w:cs="Arial"/>
          <w:sz w:val="24"/>
          <w:szCs w:val="24"/>
        </w:rPr>
        <w:t>50</w:t>
      </w:r>
    </w:p>
    <w:p w:rsidR="005C73B4" w:rsidRDefault="005C73B4"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Character library functions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54</w:t>
      </w:r>
    </w:p>
    <w:p w:rsidR="005C73B4" w:rsidRDefault="005C73B4"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 xml:space="preserve">Arrays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5</w:t>
      </w:r>
      <w:r w:rsidR="00DA7668">
        <w:rPr>
          <w:rFonts w:ascii="Arial" w:hAnsi="Arial" w:cs="Arial"/>
          <w:sz w:val="24"/>
          <w:szCs w:val="24"/>
        </w:rPr>
        <w:t>6</w:t>
      </w:r>
    </w:p>
    <w:p w:rsidR="005C73B4" w:rsidRDefault="005C73B4"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Searching</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DA7668">
        <w:rPr>
          <w:rFonts w:ascii="Arial" w:hAnsi="Arial" w:cs="Arial"/>
          <w:sz w:val="24"/>
          <w:szCs w:val="24"/>
        </w:rPr>
        <w:t>60</w:t>
      </w:r>
    </w:p>
    <w:p w:rsidR="008A5809" w:rsidRDefault="005C73B4"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Sorting</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6</w:t>
      </w:r>
      <w:r w:rsidR="004576D3">
        <w:rPr>
          <w:rFonts w:ascii="Arial" w:hAnsi="Arial" w:cs="Arial"/>
          <w:sz w:val="24"/>
          <w:szCs w:val="24"/>
        </w:rPr>
        <w:t>2</w:t>
      </w:r>
    </w:p>
    <w:p w:rsidR="008A5809" w:rsidRDefault="008A5809"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Call by value &amp; call by reference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BB7A4A">
        <w:rPr>
          <w:rFonts w:ascii="Arial" w:hAnsi="Arial" w:cs="Arial"/>
          <w:sz w:val="24"/>
          <w:szCs w:val="24"/>
        </w:rPr>
        <w:t xml:space="preserve">           </w:t>
      </w:r>
      <w:r>
        <w:rPr>
          <w:rFonts w:ascii="Arial" w:hAnsi="Arial" w:cs="Arial"/>
          <w:sz w:val="24"/>
          <w:szCs w:val="24"/>
        </w:rPr>
        <w:t>6</w:t>
      </w:r>
      <w:r w:rsidR="008A3A7B">
        <w:rPr>
          <w:rFonts w:ascii="Arial" w:hAnsi="Arial" w:cs="Arial"/>
          <w:sz w:val="24"/>
          <w:szCs w:val="24"/>
        </w:rPr>
        <w:t>6</w:t>
      </w:r>
    </w:p>
    <w:p w:rsidR="003565F1" w:rsidRDefault="008A5809"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 xml:space="preserve">Two dimensional arrays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6</w:t>
      </w:r>
      <w:r w:rsidR="008A3A7B">
        <w:rPr>
          <w:rFonts w:ascii="Arial" w:hAnsi="Arial" w:cs="Arial"/>
          <w:sz w:val="24"/>
          <w:szCs w:val="24"/>
        </w:rPr>
        <w:t>9</w:t>
      </w:r>
    </w:p>
    <w:p w:rsidR="005C73B4" w:rsidRPr="00F26A7D" w:rsidRDefault="003565F1" w:rsidP="005C73B4">
      <w:pPr>
        <w:pStyle w:val="ListParagraph"/>
        <w:numPr>
          <w:ilvl w:val="0"/>
          <w:numId w:val="1"/>
        </w:numPr>
        <w:rPr>
          <w:rFonts w:ascii="Arial" w:hAnsi="Arial" w:cs="Arial"/>
          <w:sz w:val="24"/>
          <w:szCs w:val="24"/>
        </w:rPr>
      </w:pPr>
      <w:r>
        <w:rPr>
          <w:rFonts w:ascii="Arial" w:hAnsi="Arial" w:cs="Arial"/>
          <w:sz w:val="24"/>
          <w:szCs w:val="24"/>
        </w:rPr>
        <w:tab/>
      </w:r>
      <w:r>
        <w:rPr>
          <w:rFonts w:ascii="Arial" w:hAnsi="Arial" w:cs="Arial"/>
          <w:sz w:val="24"/>
          <w:szCs w:val="24"/>
        </w:rPr>
        <w:tab/>
        <w:t>Wrapper Class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7</w:t>
      </w:r>
      <w:r w:rsidR="008D4029">
        <w:rPr>
          <w:rFonts w:ascii="Arial" w:hAnsi="Arial" w:cs="Arial"/>
          <w:sz w:val="24"/>
          <w:szCs w:val="24"/>
        </w:rPr>
        <w:t>2</w:t>
      </w:r>
      <w:bookmarkStart w:id="0" w:name="_GoBack"/>
      <w:bookmarkEnd w:id="0"/>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r w:rsidR="005C73B4">
        <w:rPr>
          <w:rFonts w:ascii="Arial" w:hAnsi="Arial" w:cs="Arial"/>
          <w:sz w:val="24"/>
          <w:szCs w:val="24"/>
        </w:rPr>
        <w:tab/>
      </w:r>
    </w:p>
    <w:p w:rsidR="00F26A7D" w:rsidRDefault="00F26A7D">
      <w:pPr>
        <w:rPr>
          <w:rFonts w:ascii="Arial" w:hAnsi="Arial" w:cs="Arial"/>
          <w:sz w:val="24"/>
          <w:szCs w:val="24"/>
        </w:rPr>
      </w:pPr>
    </w:p>
    <w:p w:rsidR="00F26A7D" w:rsidRDefault="00F26A7D">
      <w:pPr>
        <w:rPr>
          <w:rFonts w:ascii="Arial" w:hAnsi="Arial" w:cs="Arial"/>
          <w:sz w:val="24"/>
          <w:szCs w:val="24"/>
        </w:rPr>
      </w:pPr>
    </w:p>
    <w:p w:rsidR="00F26A7D" w:rsidRDefault="00F26A7D">
      <w:pPr>
        <w:rPr>
          <w:rFonts w:ascii="Arial" w:hAnsi="Arial" w:cs="Arial"/>
          <w:sz w:val="24"/>
          <w:szCs w:val="24"/>
        </w:rPr>
      </w:pPr>
    </w:p>
    <w:p w:rsidR="00F26A7D" w:rsidRDefault="00F26A7D">
      <w:pPr>
        <w:rPr>
          <w:rFonts w:ascii="Arial" w:hAnsi="Arial" w:cs="Arial"/>
          <w:sz w:val="24"/>
          <w:szCs w:val="24"/>
        </w:rPr>
      </w:pPr>
    </w:p>
    <w:p w:rsidR="00F26A7D" w:rsidRDefault="00F26A7D">
      <w:pPr>
        <w:rPr>
          <w:rFonts w:ascii="Arial" w:hAnsi="Arial" w:cs="Arial"/>
          <w:sz w:val="24"/>
          <w:szCs w:val="24"/>
        </w:rPr>
      </w:pPr>
    </w:p>
    <w:p w:rsidR="00F26A7D" w:rsidRDefault="00F26A7D" w:rsidP="00F26A7D">
      <w:pPr>
        <w:rPr>
          <w:rFonts w:ascii="Arial" w:hAnsi="Arial" w:cs="Arial"/>
          <w:b/>
          <w:bCs/>
          <w:sz w:val="24"/>
          <w:szCs w:val="24"/>
          <w:u w:val="single"/>
          <w:lang w:val="en-GB"/>
        </w:rPr>
      </w:pPr>
    </w:p>
    <w:p w:rsidR="00F26A7D" w:rsidRDefault="00F26A7D" w:rsidP="00F26A7D">
      <w:pPr>
        <w:rPr>
          <w:rFonts w:ascii="Arial" w:hAnsi="Arial" w:cs="Arial"/>
          <w:b/>
          <w:bCs/>
          <w:sz w:val="24"/>
          <w:szCs w:val="24"/>
          <w:u w:val="single"/>
          <w:lang w:val="en-GB"/>
        </w:rPr>
      </w:pPr>
    </w:p>
    <w:p w:rsidR="00BB7A4A" w:rsidRDefault="00BB7A4A" w:rsidP="002F19AA">
      <w:pPr>
        <w:jc w:val="center"/>
        <w:rPr>
          <w:rFonts w:ascii="Arial" w:hAnsi="Arial" w:cs="Arial"/>
          <w:b/>
          <w:bCs/>
          <w:sz w:val="24"/>
          <w:szCs w:val="24"/>
          <w:u w:val="single"/>
          <w:lang w:val="en-GB"/>
        </w:rPr>
      </w:pPr>
    </w:p>
    <w:p w:rsidR="00F26A7D" w:rsidRPr="00F26A7D" w:rsidRDefault="00F26A7D" w:rsidP="002F19AA">
      <w:pPr>
        <w:jc w:val="center"/>
        <w:rPr>
          <w:rFonts w:ascii="Arial" w:hAnsi="Arial" w:cs="Arial"/>
          <w:sz w:val="32"/>
          <w:szCs w:val="32"/>
        </w:rPr>
      </w:pPr>
      <w:r w:rsidRPr="00F26A7D">
        <w:rPr>
          <w:rFonts w:ascii="Arial" w:hAnsi="Arial" w:cs="Arial"/>
          <w:b/>
          <w:bCs/>
          <w:sz w:val="32"/>
          <w:szCs w:val="32"/>
          <w:u w:val="single"/>
          <w:lang w:val="en-GB"/>
        </w:rPr>
        <w:lastRenderedPageBreak/>
        <w:t>Tokens</w:t>
      </w:r>
    </w:p>
    <w:p w:rsidR="00F26A7D" w:rsidRDefault="00F26A7D" w:rsidP="00F26A7D">
      <w:pPr>
        <w:rPr>
          <w:rFonts w:ascii="Arial" w:hAnsi="Arial" w:cs="Arial"/>
          <w:sz w:val="24"/>
          <w:szCs w:val="24"/>
          <w:lang w:val="en-GB"/>
        </w:rPr>
      </w:pPr>
      <w:r w:rsidRPr="00F26A7D">
        <w:rPr>
          <w:rFonts w:ascii="Arial" w:hAnsi="Arial" w:cs="Arial"/>
          <w:sz w:val="24"/>
          <w:szCs w:val="24"/>
          <w:lang w:val="en-GB"/>
        </w:rPr>
        <w:t xml:space="preserve">Tokens are the various Java program elements which are identified by the compiler. </w:t>
      </w:r>
      <w:r w:rsidRPr="00F26A7D">
        <w:rPr>
          <w:rFonts w:ascii="Arial" w:hAnsi="Arial" w:cs="Arial"/>
          <w:i/>
          <w:iCs/>
          <w:sz w:val="24"/>
          <w:szCs w:val="24"/>
          <w:lang w:val="en-GB"/>
        </w:rPr>
        <w:t xml:space="preserve">A token is the smallest element of a program that is </w:t>
      </w:r>
      <w:r w:rsidRPr="00F26A7D">
        <w:rPr>
          <w:rFonts w:ascii="Arial" w:hAnsi="Arial" w:cs="Arial"/>
          <w:sz w:val="24"/>
          <w:szCs w:val="24"/>
          <w:lang w:val="en-GB"/>
        </w:rPr>
        <w:t>meaningful to the compiler</w:t>
      </w:r>
      <w:r w:rsidRPr="00F26A7D">
        <w:rPr>
          <w:rFonts w:ascii="Arial" w:hAnsi="Arial" w:cs="Arial"/>
          <w:i/>
          <w:iCs/>
          <w:sz w:val="24"/>
          <w:szCs w:val="24"/>
          <w:lang w:val="en-GB"/>
        </w:rPr>
        <w:t>.</w:t>
      </w:r>
      <w:r w:rsidRPr="00F26A7D">
        <w:rPr>
          <w:rFonts w:ascii="Arial" w:hAnsi="Arial" w:cs="Arial"/>
          <w:sz w:val="24"/>
          <w:szCs w:val="24"/>
          <w:lang w:val="en-GB"/>
        </w:rPr>
        <w:t xml:space="preserve"> In a Java program, all characters are grouped into symbols called </w:t>
      </w:r>
      <w:r w:rsidRPr="00F26A7D">
        <w:rPr>
          <w:rFonts w:ascii="Arial" w:hAnsi="Arial" w:cs="Arial"/>
          <w:b/>
          <w:bCs/>
          <w:sz w:val="24"/>
          <w:szCs w:val="24"/>
          <w:lang w:val="en-GB"/>
        </w:rPr>
        <w:t>tokens</w:t>
      </w:r>
      <w:r w:rsidRPr="00F26A7D">
        <w:rPr>
          <w:rFonts w:ascii="Arial" w:hAnsi="Arial" w:cs="Arial"/>
          <w:sz w:val="24"/>
          <w:szCs w:val="24"/>
          <w:lang w:val="en-GB"/>
        </w:rPr>
        <w:t>.</w:t>
      </w:r>
    </w:p>
    <w:p w:rsidR="00B10A27" w:rsidRPr="00F26A7D" w:rsidRDefault="00B10A27" w:rsidP="00B10A27">
      <w:pPr>
        <w:rPr>
          <w:rFonts w:ascii="Arial" w:hAnsi="Arial" w:cs="Arial"/>
          <w:sz w:val="24"/>
          <w:szCs w:val="24"/>
        </w:rPr>
      </w:pPr>
      <w:r w:rsidRPr="00F26A7D">
        <w:rPr>
          <w:rFonts w:ascii="Arial" w:hAnsi="Arial" w:cs="Arial"/>
          <w:sz w:val="24"/>
          <w:szCs w:val="24"/>
          <w:lang w:val="en-GB"/>
        </w:rPr>
        <w:t>Tokens supported in Java include:</w:t>
      </w:r>
    </w:p>
    <w:p w:rsidR="00B10A27" w:rsidRPr="00F26A7D" w:rsidRDefault="00B10A27" w:rsidP="00B10A27">
      <w:pPr>
        <w:numPr>
          <w:ilvl w:val="2"/>
          <w:numId w:val="2"/>
        </w:numPr>
        <w:rPr>
          <w:rFonts w:ascii="Arial" w:hAnsi="Arial" w:cs="Arial"/>
          <w:sz w:val="24"/>
          <w:szCs w:val="24"/>
        </w:rPr>
      </w:pPr>
      <w:r w:rsidRPr="00F26A7D">
        <w:rPr>
          <w:rFonts w:ascii="Arial" w:hAnsi="Arial" w:cs="Arial"/>
          <w:sz w:val="24"/>
          <w:szCs w:val="24"/>
        </w:rPr>
        <w:t>Keywords</w:t>
      </w:r>
    </w:p>
    <w:p w:rsidR="00B10A27" w:rsidRPr="00F26A7D" w:rsidRDefault="00B10A27" w:rsidP="00B10A27">
      <w:pPr>
        <w:numPr>
          <w:ilvl w:val="2"/>
          <w:numId w:val="2"/>
        </w:numPr>
        <w:rPr>
          <w:rFonts w:ascii="Arial" w:hAnsi="Arial" w:cs="Arial"/>
          <w:sz w:val="24"/>
          <w:szCs w:val="24"/>
        </w:rPr>
      </w:pPr>
      <w:r w:rsidRPr="00F26A7D">
        <w:rPr>
          <w:rFonts w:ascii="Arial" w:hAnsi="Arial" w:cs="Arial"/>
          <w:sz w:val="24"/>
          <w:szCs w:val="24"/>
        </w:rPr>
        <w:t>Identifiers</w:t>
      </w:r>
    </w:p>
    <w:p w:rsidR="00B10A27" w:rsidRPr="00F26A7D" w:rsidRDefault="00B10A27" w:rsidP="00B10A27">
      <w:pPr>
        <w:numPr>
          <w:ilvl w:val="2"/>
          <w:numId w:val="2"/>
        </w:numPr>
        <w:rPr>
          <w:rFonts w:ascii="Arial" w:hAnsi="Arial" w:cs="Arial"/>
          <w:sz w:val="24"/>
          <w:szCs w:val="24"/>
        </w:rPr>
      </w:pPr>
      <w:r w:rsidRPr="00F26A7D">
        <w:rPr>
          <w:rFonts w:ascii="Arial" w:hAnsi="Arial" w:cs="Arial"/>
          <w:sz w:val="24"/>
          <w:szCs w:val="24"/>
        </w:rPr>
        <w:t>Literals</w:t>
      </w:r>
    </w:p>
    <w:p w:rsidR="00B10A27" w:rsidRPr="00F26A7D" w:rsidRDefault="00B10A27" w:rsidP="00B10A27">
      <w:pPr>
        <w:numPr>
          <w:ilvl w:val="2"/>
          <w:numId w:val="2"/>
        </w:numPr>
        <w:rPr>
          <w:rFonts w:ascii="Arial" w:hAnsi="Arial" w:cs="Arial"/>
          <w:sz w:val="24"/>
          <w:szCs w:val="24"/>
        </w:rPr>
      </w:pPr>
      <w:r w:rsidRPr="00F26A7D">
        <w:rPr>
          <w:rFonts w:ascii="Arial" w:hAnsi="Arial" w:cs="Arial"/>
          <w:sz w:val="24"/>
          <w:szCs w:val="24"/>
        </w:rPr>
        <w:t xml:space="preserve">Operators </w:t>
      </w:r>
      <w:r>
        <w:rPr>
          <w:rFonts w:ascii="Arial" w:hAnsi="Arial" w:cs="Arial"/>
          <w:sz w:val="24"/>
          <w:szCs w:val="24"/>
        </w:rPr>
        <w:tab/>
      </w:r>
      <w:r>
        <w:rPr>
          <w:rFonts w:ascii="Arial" w:hAnsi="Arial" w:cs="Arial"/>
          <w:sz w:val="24"/>
          <w:szCs w:val="24"/>
        </w:rPr>
        <w:tab/>
      </w:r>
      <w:r>
        <w:rPr>
          <w:rFonts w:ascii="Arial" w:hAnsi="Arial" w:cs="Arial"/>
          <w:sz w:val="24"/>
          <w:szCs w:val="24"/>
        </w:rPr>
        <w:tab/>
      </w:r>
    </w:p>
    <w:p w:rsidR="00B10A27" w:rsidRPr="00F26A7D" w:rsidRDefault="00B10A27" w:rsidP="00B10A27">
      <w:pPr>
        <w:numPr>
          <w:ilvl w:val="2"/>
          <w:numId w:val="2"/>
        </w:numPr>
        <w:rPr>
          <w:rFonts w:ascii="Arial" w:hAnsi="Arial" w:cs="Arial"/>
          <w:sz w:val="24"/>
          <w:szCs w:val="24"/>
        </w:rPr>
      </w:pPr>
      <w:r w:rsidRPr="00F26A7D">
        <w:rPr>
          <w:rFonts w:ascii="Arial" w:hAnsi="Arial" w:cs="Arial"/>
          <w:sz w:val="24"/>
          <w:szCs w:val="24"/>
        </w:rPr>
        <w:t>Comments</w:t>
      </w:r>
    </w:p>
    <w:p w:rsidR="009D7D88" w:rsidRDefault="0060442D" w:rsidP="009D7D88">
      <w:pPr>
        <w:pStyle w:val="ListParagraph"/>
        <w:numPr>
          <w:ilvl w:val="2"/>
          <w:numId w:val="2"/>
        </w:numPr>
        <w:rPr>
          <w:rFonts w:ascii="Arial" w:hAnsi="Arial" w:cs="Arial"/>
          <w:sz w:val="24"/>
          <w:szCs w:val="24"/>
        </w:rPr>
      </w:pPr>
      <w:r w:rsidRPr="0060442D">
        <w:rPr>
          <w:rFonts w:ascii="Arial" w:hAnsi="Arial" w:cs="Arial"/>
          <w:noProof/>
          <w:sz w:val="24"/>
          <w:szCs w:val="24"/>
        </w:rPr>
        <w:pict>
          <v:shapetype id="_x0000_t202" coordsize="21600,21600" o:spt="202" path="m,l,21600r21600,l21600,xe">
            <v:stroke joinstyle="miter"/>
            <v:path gradientshapeok="t" o:connecttype="rect"/>
          </v:shapetype>
          <v:shape id="TextBox 4" o:spid="_x0000_s1026" type="#_x0000_t202" style="position:absolute;left:0;text-align:left;margin-left:243pt;margin-top:-56.85pt;width:198pt;height:56.05pt;z-index:251659264;visibility:visible" filled="f" stroked="f">
            <v:textbox style="mso-fit-shape-to-text:t">
              <w:txbxContent>
                <w:p w:rsidR="008C76DE" w:rsidRPr="00F26A7D" w:rsidRDefault="008C76DE" w:rsidP="00B10A27">
                  <w:pPr>
                    <w:pStyle w:val="NormalWeb"/>
                    <w:spacing w:before="0" w:beforeAutospacing="0" w:after="0" w:afterAutospacing="0"/>
                    <w:jc w:val="center"/>
                    <w:rPr>
                      <w:color w:val="FF0000"/>
                    </w:rPr>
                  </w:pPr>
                  <w:r w:rsidRPr="00F26A7D">
                    <w:rPr>
                      <w:rFonts w:asciiTheme="minorHAnsi" w:hAnsi="Calibri" w:cstheme="minorBidi"/>
                      <w:b/>
                      <w:bCs/>
                      <w:color w:val="FF0000"/>
                      <w:kern w:val="24"/>
                      <w:sz w:val="80"/>
                      <w:szCs w:val="80"/>
                      <w:lang w:val="en-US"/>
                    </w:rPr>
                    <w:t>KILOCS</w:t>
                  </w:r>
                </w:p>
              </w:txbxContent>
            </v:textbox>
          </v:shape>
        </w:pict>
      </w:r>
      <w:r w:rsidR="00B10A27">
        <w:rPr>
          <w:rFonts w:ascii="Arial" w:hAnsi="Arial" w:cs="Arial"/>
          <w:sz w:val="24"/>
          <w:szCs w:val="24"/>
        </w:rPr>
        <w:t>Separator</w:t>
      </w:r>
    </w:p>
    <w:p w:rsidR="009D7D88" w:rsidRPr="00720F33" w:rsidRDefault="009D7D88" w:rsidP="00720F33">
      <w:pPr>
        <w:ind w:left="1800"/>
        <w:rPr>
          <w:rFonts w:ascii="Arial" w:hAnsi="Arial" w:cs="Arial"/>
          <w:sz w:val="24"/>
          <w:szCs w:val="24"/>
        </w:rPr>
      </w:pPr>
    </w:p>
    <w:p w:rsidR="00B10A27" w:rsidRDefault="00B10A27" w:rsidP="00B10A27">
      <w:pPr>
        <w:pStyle w:val="ListParagraph"/>
        <w:ind w:left="2160"/>
        <w:rPr>
          <w:rFonts w:ascii="Arial" w:hAnsi="Arial" w:cs="Arial"/>
          <w:b/>
          <w:bCs/>
          <w:sz w:val="32"/>
          <w:szCs w:val="32"/>
          <w:u w:val="single"/>
        </w:rPr>
      </w:pPr>
      <w:r w:rsidRPr="00B10A27">
        <w:rPr>
          <w:rFonts w:ascii="Arial" w:hAnsi="Arial" w:cs="Arial"/>
          <w:b/>
          <w:bCs/>
          <w:sz w:val="32"/>
          <w:szCs w:val="32"/>
          <w:u w:val="single"/>
        </w:rPr>
        <w:t>EX</w:t>
      </w:r>
      <w:r>
        <w:rPr>
          <w:rFonts w:ascii="Arial" w:hAnsi="Arial" w:cs="Arial"/>
          <w:b/>
          <w:bCs/>
          <w:sz w:val="32"/>
          <w:szCs w:val="32"/>
          <w:u w:val="single"/>
        </w:rPr>
        <w:t>PRESSION:</w:t>
      </w:r>
    </w:p>
    <w:p w:rsidR="00B10A27" w:rsidRPr="00CF4388" w:rsidRDefault="0060442D" w:rsidP="00B10A27">
      <w:pPr>
        <w:pStyle w:val="NormalWeb"/>
        <w:shd w:val="clear" w:color="auto" w:fill="FFFFFF"/>
        <w:spacing w:line="360" w:lineRule="atLeast"/>
        <w:jc w:val="both"/>
        <w:rPr>
          <w:rFonts w:ascii="Georgia" w:hAnsi="Georgia"/>
          <w:color w:val="000000"/>
          <w:lang w:val="en-GB"/>
        </w:rPr>
      </w:pPr>
      <w:r w:rsidRPr="0060442D">
        <w:rPr>
          <w:rFonts w:ascii="Georgia" w:hAnsi="Georgia"/>
          <w:b/>
          <w:noProof/>
          <w:color w:val="000000"/>
          <w:lang w:val="en-GB" w:eastAsia="en-GB"/>
        </w:rPr>
        <w:pict>
          <v:shapetype id="_x0000_t32" coordsize="21600,21600" o:spt="32" o:oned="t" path="m,l21600,21600e" filled="f">
            <v:path arrowok="t" fillok="f" o:connecttype="none"/>
            <o:lock v:ext="edit" shapetype="t"/>
          </v:shapetype>
          <v:shape id="Straight Arrow Connector 9" o:spid="_x0000_s1140" type="#_x0000_t32" style="position:absolute;left:0;text-align:left;margin-left:270.7pt;margin-top:23.25pt;width:10.95pt;height:48.8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" strokecolor="#4472c4 [3204]" strokeweight=".5pt">
            <v:stroke endarrow="open" joinstyle="miter"/>
          </v:shape>
        </w:pict>
      </w:r>
      <w:r w:rsidRPr="0060442D">
        <w:rPr>
          <w:rFonts w:ascii="Georgia" w:hAnsi="Georgia"/>
          <w:b/>
          <w:noProof/>
          <w:color w:val="000000"/>
          <w:lang w:val="en-GB" w:eastAsia="en-GB"/>
        </w:rPr>
        <w:pict>
          <v:shape id="Straight Arrow Connector 8" o:spid="_x0000_s1139" type="#_x0000_t32" style="position:absolute;left:0;text-align:left;margin-left:52.25pt;margin-top:23.5pt;width:0;height:48.8pt;z-index:251667456;visibility:visible;mso-width-relative:margin;mso-height-relative:margin" strokecolor="#4472c4 [3204]" strokeweight=".5pt">
            <v:stroke endarrow="open" joinstyle="miter"/>
          </v:shape>
        </w:pict>
      </w:r>
      <w:r w:rsidR="00B10A27" w:rsidRPr="00B10A27">
        <w:rPr>
          <w:rFonts w:ascii="Georgia" w:hAnsi="Georgia"/>
          <w:b/>
          <w:color w:val="000000"/>
          <w:lang w:val="en-GB"/>
        </w:rPr>
        <w:t xml:space="preserve">             Assignment</w:t>
      </w:r>
      <w:r w:rsidR="00B10A27" w:rsidRPr="00CF4388">
        <w:rPr>
          <w:rFonts w:ascii="Georgia" w:hAnsi="Georgia"/>
          <w:color w:val="000000"/>
          <w:lang w:val="en-GB"/>
        </w:rPr>
        <w:tab/>
      </w:r>
      <w:r w:rsidR="00B10A27" w:rsidRPr="00CF4388">
        <w:rPr>
          <w:rFonts w:ascii="Georgia" w:hAnsi="Georgia"/>
          <w:color w:val="000000"/>
          <w:lang w:val="en-GB"/>
        </w:rPr>
        <w:tab/>
      </w:r>
      <w:r w:rsidR="00B10A27" w:rsidRPr="00CF4388">
        <w:rPr>
          <w:rFonts w:ascii="Georgia" w:hAnsi="Georgia"/>
          <w:color w:val="000000"/>
          <w:lang w:val="en-GB"/>
        </w:rPr>
        <w:tab/>
      </w:r>
      <w:r w:rsidR="00B10A27" w:rsidRPr="00CF4388">
        <w:rPr>
          <w:rFonts w:ascii="Georgia" w:hAnsi="Georgia"/>
          <w:color w:val="000000"/>
          <w:lang w:val="en-GB"/>
        </w:rPr>
        <w:tab/>
      </w:r>
      <w:r w:rsidR="00B10A27" w:rsidRPr="00B10A27">
        <w:rPr>
          <w:rFonts w:ascii="Georgia" w:hAnsi="Georgia"/>
          <w:b/>
          <w:color w:val="000000"/>
          <w:lang w:val="en-GB"/>
        </w:rPr>
        <w:t>Punctuator</w:t>
      </w:r>
    </w:p>
    <w:p w:rsidR="00B10A27" w:rsidRPr="00CF4388" w:rsidRDefault="00B10A27" w:rsidP="00B10A27">
      <w:pPr>
        <w:pStyle w:val="NormalWeb"/>
        <w:shd w:val="clear" w:color="auto" w:fill="FFFFFF"/>
        <w:spacing w:line="360" w:lineRule="atLeast"/>
        <w:jc w:val="both"/>
        <w:rPr>
          <w:rFonts w:ascii="Georgia" w:hAnsi="Georgia"/>
          <w:color w:val="000000"/>
          <w:lang w:val="en-GB"/>
        </w:rPr>
      </w:pPr>
    </w:p>
    <w:p w:rsidR="00B10A27" w:rsidRPr="00CF4388" w:rsidRDefault="0060442D" w:rsidP="00B10A27">
      <w:pPr>
        <w:pStyle w:val="NormalWeb"/>
        <w:shd w:val="clear" w:color="auto" w:fill="FFFFFF"/>
        <w:spacing w:line="360" w:lineRule="atLeast"/>
        <w:jc w:val="both"/>
        <w:rPr>
          <w:rFonts w:ascii="Georgia" w:hAnsi="Georgia"/>
          <w:color w:val="000000"/>
          <w:lang w:val="en-GB"/>
        </w:rPr>
      </w:pPr>
      <w:r w:rsidRPr="0060442D">
        <w:rPr>
          <w:rFonts w:ascii="Georgia" w:hAnsi="Georgia"/>
          <w:b/>
          <w:noProof/>
          <w:color w:val="000000"/>
          <w:lang w:val="en-GB" w:eastAsia="en-GB"/>
        </w:rPr>
        <w:pict>
          <v:shape id="Straight Arrow Connector 3" o:spid="_x0000_s1138" type="#_x0000_t32" style="position:absolute;left:0;text-align:left;margin-left:242.45pt;margin-top:27.3pt;width:28.25pt;height:40.25pt;flip:x y;z-index:251662336;visibility:visible;mso-width-relative:margin;mso-height-relative:margin" strokecolor="#4472c4 [3204]" strokeweight=".5pt">
            <v:stroke endarrow="open" joinstyle="miter"/>
          </v:shape>
        </w:pict>
      </w:r>
      <w:r w:rsidRPr="0060442D">
        <w:rPr>
          <w:rFonts w:ascii="Georgia" w:hAnsi="Georgia"/>
          <w:b/>
          <w:noProof/>
          <w:color w:val="000000"/>
          <w:lang w:val="en-GB" w:eastAsia="en-GB"/>
        </w:rPr>
        <w:pict>
          <v:shape id="Straight Arrow Connector 2" o:spid="_x0000_s1137" type="#_x0000_t32" style="position:absolute;left:0;text-align:left;margin-left:169.5pt;margin-top:27.25pt;width:5.15pt;height:48.3pt;flip:x y;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" strokecolor="#4472c4 [3204]" strokeweight=".5pt">
            <v:stroke endarrow="open" joinstyle="miter"/>
          </v:shape>
        </w:pict>
      </w:r>
      <w:r w:rsidRPr="0060442D">
        <w:rPr>
          <w:rFonts w:ascii="Georgia" w:hAnsi="Georgia"/>
          <w:b/>
          <w:noProof/>
          <w:color w:val="000000"/>
          <w:lang w:val="en-GB" w:eastAsia="en-GB"/>
        </w:rPr>
        <w:pict>
          <v:line id="Straight Connector 4" o:spid="_x0000_s1136" style="position:absolute;left:0;text-align:left;z-index:251663360;visibility:visible;mso-width-relative:margin;mso-height-relative:margin" from="9.4pt,17.8pt" to="9.4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" strokecolor="#4472c4 [3204]" strokeweight=".5pt">
            <v:stroke joinstyle="miter"/>
          </v:line>
        </w:pict>
      </w:r>
      <w:r w:rsidRPr="0060442D">
        <w:rPr>
          <w:rFonts w:ascii="Georgia" w:hAnsi="Georgia"/>
          <w:b/>
          <w:noProof/>
          <w:color w:val="000000"/>
          <w:lang w:val="en-GB" w:eastAsia="en-GB"/>
        </w:rPr>
        <w:pict>
          <v:line id="Straight Connector 1" o:spid="_x0000_s1135" style="position:absolute;left:0;text-align:left;z-index:251664384;visibility:visible;mso-width-relative:margin;mso-height-relative:margin" from="102.85pt,17.8pt" to="102.8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" strokecolor="#4472c4 [3204]" strokeweight=".5pt">
            <v:stroke joinstyle="miter"/>
          </v:line>
        </w:pict>
      </w:r>
      <w:r w:rsidR="00B10A27" w:rsidRPr="00B10A27">
        <w:rPr>
          <w:rFonts w:ascii="Georgia" w:hAnsi="Georgia"/>
          <w:b/>
          <w:color w:val="000000"/>
          <w:lang w:val="en-GB"/>
        </w:rPr>
        <w:t xml:space="preserve">  C             =              A               +                      5              ;</w:t>
      </w:r>
    </w:p>
    <w:p w:rsidR="00B10A27" w:rsidRPr="00CF4388" w:rsidRDefault="0060442D" w:rsidP="00B10A27">
      <w:pPr>
        <w:rPr>
          <w:rFonts w:ascii="Georgia" w:hAnsi="Georgia"/>
          <w:sz w:val="24"/>
          <w:szCs w:val="24"/>
        </w:rPr>
      </w:pPr>
      <w:r w:rsidRPr="0060442D">
        <w:rPr>
          <w:rFonts w:ascii="Georgia" w:hAnsi="Georgia"/>
          <w:noProof/>
          <w:sz w:val="24"/>
          <w:szCs w:val="24"/>
          <w:lang w:val="en-GB" w:eastAsia="en-GB"/>
        </w:rPr>
        <w:pict>
          <v:shape id="Straight Arrow Connector 7" o:spid="_x0000_s1134" type="#_x0000_t32" style="position:absolute;margin-left:48.3pt;margin-top:7.1pt;width:3.65pt;height:36.45pt;flip:x y;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" strokecolor="#4472c4 [3204]" strokeweight=".5pt">
            <v:stroke endarrow="open" joinstyle="miter"/>
          </v:shape>
        </w:pict>
      </w:r>
      <w:r w:rsidRPr="0060442D">
        <w:rPr>
          <w:rFonts w:ascii="Georgia" w:hAnsi="Georgia"/>
          <w:noProof/>
          <w:sz w:val="24"/>
          <w:szCs w:val="24"/>
          <w:lang w:val="en-GB" w:eastAsia="en-GB"/>
        </w:rPr>
        <w:pict>
          <v:line id="Straight Connector 6" o:spid="_x0000_s1133" style="position:absolute;z-index:251665408;visibility:visible" from="9.45pt,7.2pt" to="102.9pt,7.2pt" strokecolor="#4472c4 [3204]" strokeweight=".5pt">
            <v:stroke joinstyle="miter"/>
          </v:line>
        </w:pict>
      </w:r>
      <w:r w:rsidR="00B10A27" w:rsidRPr="00CF4388">
        <w:rPr>
          <w:rFonts w:ascii="Georgia" w:hAnsi="Georgia"/>
          <w:sz w:val="24"/>
          <w:szCs w:val="24"/>
        </w:rPr>
        <w:tab/>
      </w:r>
      <w:r w:rsidR="00B10A27" w:rsidRPr="00CF4388">
        <w:rPr>
          <w:rFonts w:ascii="Georgia" w:hAnsi="Georgia"/>
          <w:sz w:val="24"/>
          <w:szCs w:val="24"/>
        </w:rPr>
        <w:tab/>
      </w:r>
      <w:r w:rsidR="00B10A27" w:rsidRPr="00CF4388">
        <w:rPr>
          <w:rFonts w:ascii="Georgia" w:hAnsi="Georgia"/>
          <w:sz w:val="24"/>
          <w:szCs w:val="24"/>
        </w:rPr>
        <w:tab/>
      </w:r>
      <w:r w:rsidR="00B10A27" w:rsidRPr="00CF4388">
        <w:rPr>
          <w:rFonts w:ascii="Georgia" w:hAnsi="Georgia"/>
          <w:sz w:val="24"/>
          <w:szCs w:val="24"/>
        </w:rPr>
        <w:tab/>
      </w:r>
      <w:r w:rsidR="00B10A27" w:rsidRPr="00CF4388">
        <w:rPr>
          <w:rFonts w:ascii="Georgia" w:hAnsi="Georgia"/>
          <w:sz w:val="24"/>
          <w:szCs w:val="24"/>
        </w:rPr>
        <w:tab/>
      </w:r>
      <w:r w:rsidR="00B10A27" w:rsidRPr="00CF4388">
        <w:rPr>
          <w:rFonts w:ascii="Georgia" w:hAnsi="Georgia"/>
          <w:sz w:val="24"/>
          <w:szCs w:val="24"/>
        </w:rPr>
        <w:tab/>
      </w:r>
      <w:r w:rsidR="00B10A27" w:rsidRPr="00CF4388">
        <w:rPr>
          <w:rFonts w:ascii="Georgia" w:hAnsi="Georgia"/>
          <w:sz w:val="24"/>
          <w:szCs w:val="24"/>
        </w:rPr>
        <w:tab/>
      </w:r>
      <w:r w:rsidR="00B10A27" w:rsidRPr="00CF4388">
        <w:rPr>
          <w:rFonts w:ascii="Georgia" w:hAnsi="Georgia"/>
          <w:sz w:val="24"/>
          <w:szCs w:val="24"/>
        </w:rPr>
        <w:tab/>
      </w:r>
      <w:r w:rsidR="00B10A27" w:rsidRPr="00CF4388">
        <w:rPr>
          <w:rFonts w:ascii="Georgia" w:hAnsi="Georgia"/>
          <w:sz w:val="24"/>
          <w:szCs w:val="24"/>
        </w:rPr>
        <w:tab/>
      </w:r>
      <w:r w:rsidR="00B10A27" w:rsidRPr="00CF4388">
        <w:rPr>
          <w:rFonts w:ascii="Georgia" w:hAnsi="Georgia"/>
          <w:sz w:val="24"/>
          <w:szCs w:val="24"/>
        </w:rPr>
        <w:tab/>
      </w:r>
    </w:p>
    <w:p w:rsidR="00B10A27" w:rsidRDefault="00B10A27" w:rsidP="00B10A27">
      <w:pPr>
        <w:rPr>
          <w:rFonts w:ascii="Georgia" w:hAnsi="Georgia"/>
          <w:sz w:val="24"/>
          <w:szCs w:val="24"/>
        </w:rPr>
      </w:pPr>
      <w:r w:rsidRPr="00CF4388">
        <w:rPr>
          <w:rFonts w:ascii="Georgia" w:hAnsi="Georgia"/>
          <w:sz w:val="24"/>
          <w:szCs w:val="24"/>
        </w:rPr>
        <w:tab/>
      </w:r>
    </w:p>
    <w:p w:rsidR="00B10A27" w:rsidRPr="00CF4388" w:rsidRDefault="00B10A27" w:rsidP="00B10A27">
      <w:pPr>
        <w:ind w:firstLine="720"/>
        <w:rPr>
          <w:rFonts w:ascii="Georgia" w:hAnsi="Georgia"/>
          <w:sz w:val="24"/>
          <w:szCs w:val="24"/>
        </w:rPr>
      </w:pPr>
      <w:r w:rsidRPr="00B10A27">
        <w:rPr>
          <w:rFonts w:ascii="Georgia" w:hAnsi="Georgia"/>
          <w:b/>
          <w:sz w:val="24"/>
          <w:szCs w:val="24"/>
        </w:rPr>
        <w:t>Identifiers</w:t>
      </w:r>
      <w:r w:rsidRPr="00CF4388">
        <w:rPr>
          <w:rFonts w:ascii="Georgia" w:hAnsi="Georgia"/>
          <w:sz w:val="24"/>
          <w:szCs w:val="24"/>
        </w:rPr>
        <w:tab/>
      </w:r>
      <w:r w:rsidRPr="00CF4388">
        <w:rPr>
          <w:rFonts w:ascii="Georgia" w:hAnsi="Georgia"/>
          <w:sz w:val="24"/>
          <w:szCs w:val="24"/>
        </w:rPr>
        <w:tab/>
      </w:r>
      <w:r w:rsidRPr="00B10A27">
        <w:rPr>
          <w:rFonts w:ascii="Georgia" w:hAnsi="Georgia"/>
          <w:b/>
          <w:sz w:val="24"/>
          <w:szCs w:val="24"/>
        </w:rPr>
        <w:t>Operator</w:t>
      </w:r>
      <w:r w:rsidRPr="00B10A27">
        <w:rPr>
          <w:rFonts w:ascii="Georgia" w:hAnsi="Georgia"/>
          <w:b/>
          <w:sz w:val="24"/>
          <w:szCs w:val="24"/>
        </w:rPr>
        <w:tab/>
      </w:r>
      <w:r w:rsidRPr="00B10A27">
        <w:rPr>
          <w:rFonts w:ascii="Georgia" w:hAnsi="Georgia"/>
          <w:b/>
          <w:sz w:val="24"/>
          <w:szCs w:val="24"/>
        </w:rPr>
        <w:tab/>
        <w:t xml:space="preserve">     Literal</w:t>
      </w:r>
    </w:p>
    <w:p w:rsidR="00B10A27" w:rsidRDefault="00B10A27" w:rsidP="00B10A27">
      <w:pPr>
        <w:pStyle w:val="ListParagraph"/>
        <w:ind w:left="2160"/>
        <w:jc w:val="center"/>
        <w:rPr>
          <w:rFonts w:ascii="Arial" w:hAnsi="Arial" w:cs="Arial"/>
          <w:b/>
          <w:bCs/>
          <w:sz w:val="32"/>
          <w:szCs w:val="32"/>
          <w:u w:val="single"/>
        </w:rPr>
      </w:pPr>
    </w:p>
    <w:p w:rsidR="00B10A27" w:rsidRDefault="00B10A27" w:rsidP="00B10A27">
      <w:pPr>
        <w:pStyle w:val="ListParagraph"/>
        <w:ind w:left="2160"/>
        <w:jc w:val="center"/>
        <w:rPr>
          <w:rFonts w:ascii="Arial" w:hAnsi="Arial" w:cs="Arial"/>
          <w:b/>
          <w:bCs/>
          <w:sz w:val="32"/>
          <w:szCs w:val="32"/>
          <w:u w:val="single"/>
          <w:lang w:val="en-US"/>
        </w:rPr>
      </w:pPr>
    </w:p>
    <w:p w:rsidR="00B10A27" w:rsidRDefault="00B10A27" w:rsidP="00B10A27">
      <w:pPr>
        <w:pStyle w:val="ListParagraph"/>
        <w:ind w:left="2160"/>
        <w:rPr>
          <w:rFonts w:ascii="Arial" w:hAnsi="Arial" w:cs="Arial"/>
          <w:b/>
          <w:bCs/>
          <w:sz w:val="32"/>
          <w:szCs w:val="32"/>
          <w:u w:val="single"/>
          <w:lang w:val="en-US"/>
        </w:rPr>
      </w:pPr>
    </w:p>
    <w:p w:rsidR="00B10A27" w:rsidRDefault="00B10A27" w:rsidP="00B10A27">
      <w:pPr>
        <w:pStyle w:val="ListParagraph"/>
        <w:ind w:left="2160"/>
        <w:rPr>
          <w:rFonts w:ascii="Arial" w:hAnsi="Arial" w:cs="Arial"/>
          <w:b/>
          <w:bCs/>
          <w:sz w:val="32"/>
          <w:szCs w:val="32"/>
          <w:u w:val="single"/>
          <w:lang w:val="en-US"/>
        </w:rPr>
      </w:pPr>
    </w:p>
    <w:p w:rsidR="00B10A27" w:rsidRDefault="00B10A27" w:rsidP="00B10A27">
      <w:pPr>
        <w:pStyle w:val="ListParagraph"/>
        <w:ind w:left="2160"/>
        <w:rPr>
          <w:rFonts w:ascii="Arial" w:hAnsi="Arial" w:cs="Arial"/>
          <w:b/>
          <w:bCs/>
          <w:sz w:val="32"/>
          <w:szCs w:val="32"/>
          <w:u w:val="single"/>
          <w:lang w:val="en-US"/>
        </w:rPr>
      </w:pPr>
    </w:p>
    <w:p w:rsidR="00B10A27" w:rsidRDefault="00B10A27" w:rsidP="00B10A27">
      <w:pPr>
        <w:pStyle w:val="ListParagraph"/>
        <w:ind w:left="2160"/>
        <w:rPr>
          <w:rFonts w:ascii="Arial" w:hAnsi="Arial" w:cs="Arial"/>
          <w:b/>
          <w:bCs/>
          <w:sz w:val="32"/>
          <w:szCs w:val="32"/>
          <w:u w:val="single"/>
          <w:lang w:val="en-US"/>
        </w:rPr>
      </w:pPr>
    </w:p>
    <w:p w:rsidR="00B10A27" w:rsidRDefault="00B10A27" w:rsidP="00B10A27">
      <w:pPr>
        <w:pStyle w:val="ListParagraph"/>
        <w:ind w:left="2160"/>
        <w:rPr>
          <w:rFonts w:ascii="Arial" w:hAnsi="Arial" w:cs="Arial"/>
          <w:b/>
          <w:bCs/>
          <w:sz w:val="32"/>
          <w:szCs w:val="32"/>
          <w:u w:val="single"/>
          <w:lang w:val="en-US"/>
        </w:rPr>
      </w:pPr>
    </w:p>
    <w:p w:rsidR="00B10A27" w:rsidRPr="00720F33" w:rsidRDefault="00B10A27" w:rsidP="00720F33">
      <w:pPr>
        <w:pStyle w:val="ListParagraph"/>
        <w:ind w:left="2160"/>
        <w:rPr>
          <w:rFonts w:ascii="Arial" w:hAnsi="Arial" w:cs="Arial"/>
          <w:b/>
          <w:bCs/>
          <w:sz w:val="32"/>
          <w:szCs w:val="32"/>
          <w:u w:val="single"/>
          <w:lang w:val="en-US"/>
        </w:rPr>
      </w:pPr>
      <w:r w:rsidRPr="00635A8F">
        <w:rPr>
          <w:rFonts w:ascii="Arial" w:hAnsi="Arial" w:cs="Arial"/>
          <w:b/>
          <w:bCs/>
          <w:sz w:val="32"/>
          <w:szCs w:val="32"/>
          <w:u w:val="single"/>
          <w:lang w:val="en-US"/>
        </w:rPr>
        <w:t>Types of tokens and their descriptions</w:t>
      </w:r>
    </w:p>
    <w:tbl>
      <w:tblPr>
        <w:tblpPr w:leftFromText="180" w:rightFromText="180" w:vertAnchor="text" w:horzAnchor="margin" w:tblpY="296"/>
        <w:tblW w:w="10244" w:type="dxa"/>
        <w:tblCellMar>
          <w:left w:w="0" w:type="dxa"/>
          <w:right w:w="0" w:type="dxa"/>
        </w:tblCellMar>
        <w:tblLook w:val="0420"/>
      </w:tblPr>
      <w:tblGrid>
        <w:gridCol w:w="3774"/>
        <w:gridCol w:w="6470"/>
      </w:tblGrid>
      <w:tr w:rsidR="00B10A27" w:rsidRPr="00B10A27" w:rsidTr="00B10A27">
        <w:trPr>
          <w:trHeight w:val="373"/>
        </w:trPr>
        <w:tc>
          <w:tcPr>
            <w:tcW w:w="3774" w:type="dxa"/>
            <w:tcBorders>
              <w:top w:val="single" w:sz="8" w:space="0" w:color="FFFFFF"/>
              <w:left w:val="single" w:sz="8" w:space="0" w:color="FFFFFF"/>
              <w:bottom w:val="single" w:sz="24" w:space="0" w:color="FFFFFF"/>
              <w:right w:val="single" w:sz="8" w:space="0" w:color="FFFFFF"/>
            </w:tcBorders>
            <w:shd w:val="clear" w:color="auto" w:fill="4F81BD"/>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32"/>
                <w:szCs w:val="32"/>
              </w:rPr>
            </w:pPr>
            <w:r w:rsidRPr="00B10A27">
              <w:rPr>
                <w:rFonts w:ascii="Arial" w:hAnsi="Arial" w:cs="Arial"/>
                <w:b/>
                <w:bCs/>
                <w:sz w:val="32"/>
                <w:szCs w:val="32"/>
                <w:lang w:val="en-US"/>
              </w:rPr>
              <w:lastRenderedPageBreak/>
              <w:t xml:space="preserve">Token </w:t>
            </w:r>
          </w:p>
        </w:tc>
        <w:tc>
          <w:tcPr>
            <w:tcW w:w="6470" w:type="dxa"/>
            <w:tcBorders>
              <w:top w:val="single" w:sz="8" w:space="0" w:color="FFFFFF"/>
              <w:left w:val="single" w:sz="8" w:space="0" w:color="FFFFFF"/>
              <w:bottom w:val="single" w:sz="24" w:space="0" w:color="FFFFFF"/>
              <w:right w:val="single" w:sz="8" w:space="0" w:color="FFFFFF"/>
            </w:tcBorders>
            <w:shd w:val="clear" w:color="auto" w:fill="4F81BD"/>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32"/>
                <w:szCs w:val="32"/>
              </w:rPr>
            </w:pPr>
            <w:r w:rsidRPr="00B10A27">
              <w:rPr>
                <w:rFonts w:ascii="Arial" w:hAnsi="Arial" w:cs="Arial"/>
                <w:b/>
                <w:bCs/>
                <w:sz w:val="32"/>
                <w:szCs w:val="32"/>
                <w:lang w:val="en-US"/>
              </w:rPr>
              <w:t>Description</w:t>
            </w:r>
          </w:p>
        </w:tc>
      </w:tr>
      <w:tr w:rsidR="00B10A27" w:rsidRPr="00B10A27" w:rsidTr="00B10A27">
        <w:trPr>
          <w:trHeight w:val="752"/>
        </w:trPr>
        <w:tc>
          <w:tcPr>
            <w:tcW w:w="3774" w:type="dxa"/>
            <w:tcBorders>
              <w:top w:val="single" w:sz="24" w:space="0" w:color="FFFFFF"/>
              <w:left w:val="single" w:sz="8" w:space="0" w:color="FFFFFF"/>
              <w:bottom w:val="single" w:sz="8" w:space="0" w:color="FFFFFF"/>
              <w:right w:val="single" w:sz="8" w:space="0" w:color="FFFFFF"/>
            </w:tcBorders>
            <w:shd w:val="clear" w:color="auto" w:fill="E6E0EC"/>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 xml:space="preserve">Identifiers                                 </w:t>
            </w:r>
          </w:p>
        </w:tc>
        <w:tc>
          <w:tcPr>
            <w:tcW w:w="6470" w:type="dxa"/>
            <w:tcBorders>
              <w:top w:val="single" w:sz="24" w:space="0" w:color="FFFFFF"/>
              <w:left w:val="single" w:sz="8" w:space="0" w:color="FFFFFF"/>
              <w:bottom w:val="single" w:sz="8" w:space="0" w:color="FFFFFF"/>
              <w:right w:val="single" w:sz="8" w:space="0" w:color="FFFFFF"/>
            </w:tcBorders>
            <w:shd w:val="clear" w:color="auto" w:fill="E6E0EC"/>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 xml:space="preserve">The identifiers are case –sensitive names used by programmers  to identify </w:t>
            </w:r>
            <w:r w:rsidRPr="00B10A27">
              <w:rPr>
                <w:rFonts w:ascii="Arial" w:hAnsi="Arial" w:cs="Arial"/>
                <w:b/>
                <w:bCs/>
                <w:sz w:val="24"/>
                <w:szCs w:val="24"/>
                <w:u w:val="single"/>
                <w:lang w:val="en-US"/>
              </w:rPr>
              <w:t xml:space="preserve"> variables</w:t>
            </w:r>
            <w:r w:rsidRPr="00B10A27">
              <w:rPr>
                <w:rFonts w:ascii="Arial" w:hAnsi="Arial" w:cs="Arial"/>
                <w:sz w:val="24"/>
                <w:szCs w:val="24"/>
                <w:lang w:val="en-US"/>
              </w:rPr>
              <w:t>,</w:t>
            </w:r>
          </w:p>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methods, classes , objects , etc.</w:t>
            </w:r>
          </w:p>
        </w:tc>
      </w:tr>
      <w:tr w:rsidR="00B10A27" w:rsidRPr="00B10A27" w:rsidTr="00B10A27">
        <w:trPr>
          <w:trHeight w:val="752"/>
        </w:trPr>
        <w:tc>
          <w:tcPr>
            <w:tcW w:w="3774" w:type="dxa"/>
            <w:tcBorders>
              <w:top w:val="single" w:sz="8" w:space="0" w:color="FFFFFF"/>
              <w:left w:val="single" w:sz="8" w:space="0" w:color="FFFFFF"/>
              <w:bottom w:val="single" w:sz="8" w:space="0" w:color="FFFFFF"/>
              <w:right w:val="single" w:sz="8" w:space="0" w:color="FFFFFF"/>
            </w:tcBorders>
            <w:shd w:val="clear" w:color="auto" w:fill="E6E0EC"/>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Keywords</w:t>
            </w:r>
          </w:p>
        </w:tc>
        <w:tc>
          <w:tcPr>
            <w:tcW w:w="6470" w:type="dxa"/>
            <w:tcBorders>
              <w:top w:val="single" w:sz="8" w:space="0" w:color="FFFFFF"/>
              <w:left w:val="single" w:sz="8" w:space="0" w:color="FFFFFF"/>
              <w:bottom w:val="single" w:sz="8" w:space="0" w:color="FFFFFF"/>
              <w:right w:val="single" w:sz="8" w:space="0" w:color="FFFFFF"/>
            </w:tcBorders>
            <w:shd w:val="clear" w:color="auto" w:fill="E6E0EC"/>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The Keywords are words and names  reserved for the Java language. Keywords in appear in</w:t>
            </w:r>
          </w:p>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Lowercase and cannot be used as identifiers.</w:t>
            </w:r>
          </w:p>
        </w:tc>
      </w:tr>
      <w:tr w:rsidR="00B10A27" w:rsidRPr="00B10A27" w:rsidTr="00B10A27">
        <w:trPr>
          <w:trHeight w:val="526"/>
        </w:trPr>
        <w:tc>
          <w:tcPr>
            <w:tcW w:w="3774" w:type="dxa"/>
            <w:tcBorders>
              <w:top w:val="single" w:sz="8" w:space="0" w:color="FFFFFF"/>
              <w:left w:val="single" w:sz="8" w:space="0" w:color="FFFFFF"/>
              <w:bottom w:val="single" w:sz="8" w:space="0" w:color="FFFFFF"/>
              <w:right w:val="single" w:sz="8" w:space="0" w:color="FFFFFF"/>
            </w:tcBorders>
            <w:shd w:val="clear" w:color="auto" w:fill="E6E0EC"/>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operators</w:t>
            </w:r>
          </w:p>
        </w:tc>
        <w:tc>
          <w:tcPr>
            <w:tcW w:w="6470" w:type="dxa"/>
            <w:tcBorders>
              <w:top w:val="single" w:sz="8" w:space="0" w:color="FFFFFF"/>
              <w:left w:val="single" w:sz="8" w:space="0" w:color="FFFFFF"/>
              <w:bottom w:val="single" w:sz="8" w:space="0" w:color="FFFFFF"/>
              <w:right w:val="single" w:sz="8" w:space="0" w:color="FFFFFF"/>
            </w:tcBorders>
            <w:shd w:val="clear" w:color="auto" w:fill="E6E0EC"/>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The operators are symbols that represent arithmetic , relational , assignment , unary and logical operations. They operate on operands and return results.</w:t>
            </w:r>
          </w:p>
        </w:tc>
      </w:tr>
      <w:tr w:rsidR="00B10A27" w:rsidRPr="00B10A27" w:rsidTr="00B10A27">
        <w:trPr>
          <w:trHeight w:val="526"/>
        </w:trPr>
        <w:tc>
          <w:tcPr>
            <w:tcW w:w="3774" w:type="dxa"/>
            <w:tcBorders>
              <w:top w:val="single" w:sz="8" w:space="0" w:color="FFFFFF"/>
              <w:left w:val="single" w:sz="8" w:space="0" w:color="FFFFFF"/>
              <w:bottom w:val="single" w:sz="8" w:space="0" w:color="FFFFFF"/>
              <w:right w:val="single" w:sz="8" w:space="0" w:color="FFFFFF"/>
            </w:tcBorders>
            <w:shd w:val="clear" w:color="auto" w:fill="E6E0EC"/>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 xml:space="preserve">Separators </w:t>
            </w:r>
          </w:p>
        </w:tc>
        <w:tc>
          <w:tcPr>
            <w:tcW w:w="6470" w:type="dxa"/>
            <w:tcBorders>
              <w:top w:val="single" w:sz="8" w:space="0" w:color="FFFFFF"/>
              <w:left w:val="single" w:sz="8" w:space="0" w:color="FFFFFF"/>
              <w:bottom w:val="single" w:sz="8" w:space="0" w:color="FFFFFF"/>
              <w:right w:val="single" w:sz="8" w:space="0" w:color="FFFFFF"/>
            </w:tcBorders>
            <w:shd w:val="clear" w:color="auto" w:fill="E6E0EC"/>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 xml:space="preserve">The separators are used by the Java compiler to divide the program into segments. Also known as punctuation characters and paired - delimiters </w:t>
            </w:r>
          </w:p>
        </w:tc>
      </w:tr>
      <w:tr w:rsidR="00B10A27" w:rsidRPr="00B10A27" w:rsidTr="00B10A27">
        <w:trPr>
          <w:trHeight w:val="356"/>
        </w:trPr>
        <w:tc>
          <w:tcPr>
            <w:tcW w:w="3774" w:type="dxa"/>
            <w:tcBorders>
              <w:top w:val="single" w:sz="8" w:space="0" w:color="FFFFFF"/>
              <w:left w:val="single" w:sz="8" w:space="0" w:color="FFFFFF"/>
              <w:bottom w:val="single" w:sz="8" w:space="0" w:color="FFFFFF"/>
              <w:right w:val="single" w:sz="8" w:space="0" w:color="FFFFFF"/>
            </w:tcBorders>
            <w:shd w:val="clear" w:color="auto" w:fill="E6E0EC"/>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Literals</w:t>
            </w:r>
          </w:p>
        </w:tc>
        <w:tc>
          <w:tcPr>
            <w:tcW w:w="6470" w:type="dxa"/>
            <w:tcBorders>
              <w:top w:val="single" w:sz="8" w:space="0" w:color="FFFFFF"/>
              <w:left w:val="single" w:sz="8" w:space="0" w:color="FFFFFF"/>
              <w:bottom w:val="single" w:sz="8" w:space="0" w:color="FFFFFF"/>
              <w:right w:val="single" w:sz="8" w:space="0" w:color="FFFFFF"/>
            </w:tcBorders>
            <w:shd w:val="clear" w:color="auto" w:fill="E6E0EC"/>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 xml:space="preserve">The literals are specific type of data explicitly entered into the code  </w:t>
            </w:r>
          </w:p>
        </w:tc>
      </w:tr>
      <w:tr w:rsidR="00B10A27" w:rsidRPr="00B10A27" w:rsidTr="00B10A27">
        <w:trPr>
          <w:trHeight w:val="752"/>
        </w:trPr>
        <w:tc>
          <w:tcPr>
            <w:tcW w:w="3774" w:type="dxa"/>
            <w:tcBorders>
              <w:top w:val="single" w:sz="8" w:space="0" w:color="FFFFFF"/>
              <w:left w:val="single" w:sz="8" w:space="0" w:color="FFFFFF"/>
              <w:bottom w:val="single" w:sz="8" w:space="0" w:color="FFFFFF"/>
              <w:right w:val="single" w:sz="8" w:space="0" w:color="FFFFFF"/>
            </w:tcBorders>
            <w:shd w:val="clear" w:color="auto" w:fill="E6E0EC"/>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 xml:space="preserve">Comments </w:t>
            </w:r>
          </w:p>
        </w:tc>
        <w:tc>
          <w:tcPr>
            <w:tcW w:w="6470" w:type="dxa"/>
            <w:tcBorders>
              <w:top w:val="single" w:sz="8" w:space="0" w:color="FFFFFF"/>
              <w:left w:val="single" w:sz="8" w:space="0" w:color="FFFFFF"/>
              <w:bottom w:val="single" w:sz="8" w:space="0" w:color="FFFFFF"/>
              <w:right w:val="single" w:sz="8" w:space="0" w:color="FFFFFF"/>
            </w:tcBorders>
            <w:shd w:val="clear" w:color="auto" w:fill="E6E0EC"/>
            <w:tcMar>
              <w:top w:w="54" w:type="dxa"/>
              <w:left w:w="108" w:type="dxa"/>
              <w:bottom w:w="54" w:type="dxa"/>
              <w:right w:w="108" w:type="dxa"/>
            </w:tcMar>
            <w:hideMark/>
          </w:tcPr>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Comments are non –executable  code  and it improves readability, understandability and</w:t>
            </w:r>
          </w:p>
          <w:p w:rsidR="00B10A27" w:rsidRPr="00B10A27" w:rsidRDefault="00B10A27" w:rsidP="00B10A27">
            <w:pPr>
              <w:pStyle w:val="ListParagraph"/>
              <w:ind w:left="2160"/>
              <w:rPr>
                <w:rFonts w:ascii="Arial" w:hAnsi="Arial" w:cs="Arial"/>
                <w:sz w:val="24"/>
                <w:szCs w:val="24"/>
              </w:rPr>
            </w:pPr>
            <w:r w:rsidRPr="00B10A27">
              <w:rPr>
                <w:rFonts w:ascii="Arial" w:hAnsi="Arial" w:cs="Arial"/>
                <w:sz w:val="24"/>
                <w:szCs w:val="24"/>
                <w:lang w:val="en-US"/>
              </w:rPr>
              <w:t>maintainability of Java programs.</w:t>
            </w:r>
          </w:p>
        </w:tc>
      </w:tr>
    </w:tbl>
    <w:p w:rsidR="00B10A27" w:rsidRPr="00F26A7D" w:rsidRDefault="00B10A27" w:rsidP="00F26A7D">
      <w:pPr>
        <w:rPr>
          <w:rFonts w:ascii="Arial" w:hAnsi="Arial" w:cs="Arial"/>
          <w:sz w:val="24"/>
          <w:szCs w:val="24"/>
        </w:rPr>
      </w:pPr>
    </w:p>
    <w:p w:rsidR="002F19AA" w:rsidRDefault="002F19AA" w:rsidP="002F19AA">
      <w:pPr>
        <w:jc w:val="center"/>
        <w:rPr>
          <w:rFonts w:ascii="Arial" w:hAnsi="Arial" w:cs="Arial"/>
          <w:b/>
          <w:bCs/>
          <w:sz w:val="32"/>
          <w:szCs w:val="32"/>
          <w:u w:val="single"/>
        </w:rPr>
      </w:pPr>
    </w:p>
    <w:p w:rsidR="00B10A27" w:rsidRPr="002F19AA" w:rsidRDefault="00B10A27" w:rsidP="004576D3">
      <w:pPr>
        <w:rPr>
          <w:rFonts w:ascii="Arial" w:hAnsi="Arial" w:cs="Arial"/>
          <w:sz w:val="32"/>
          <w:szCs w:val="32"/>
        </w:rPr>
      </w:pPr>
      <w:r w:rsidRPr="002F19AA">
        <w:rPr>
          <w:rFonts w:ascii="Arial" w:hAnsi="Arial" w:cs="Arial"/>
          <w:b/>
          <w:bCs/>
          <w:sz w:val="32"/>
          <w:szCs w:val="32"/>
          <w:u w:val="single"/>
        </w:rPr>
        <w:t>KEYWORDS(Reserve words)</w:t>
      </w:r>
    </w:p>
    <w:p w:rsidR="00B10A27" w:rsidRPr="00B10A27" w:rsidRDefault="00B10A27" w:rsidP="00B10A27">
      <w:pPr>
        <w:rPr>
          <w:rFonts w:ascii="Arial" w:hAnsi="Arial" w:cs="Arial"/>
          <w:sz w:val="24"/>
          <w:szCs w:val="24"/>
        </w:rPr>
      </w:pPr>
      <w:r w:rsidRPr="00B10A27">
        <w:rPr>
          <w:rFonts w:ascii="Arial" w:hAnsi="Arial" w:cs="Arial"/>
          <w:sz w:val="24"/>
          <w:szCs w:val="24"/>
        </w:rPr>
        <w:t xml:space="preserve">Keywords are identifiers that Java reserves for its own use. </w:t>
      </w:r>
    </w:p>
    <w:p w:rsidR="00B10A27" w:rsidRPr="00B10A27" w:rsidRDefault="00B10A27" w:rsidP="00B10A27">
      <w:pPr>
        <w:rPr>
          <w:rFonts w:ascii="Arial" w:hAnsi="Arial" w:cs="Arial"/>
          <w:sz w:val="24"/>
          <w:szCs w:val="24"/>
        </w:rPr>
      </w:pPr>
      <w:r w:rsidRPr="00B10A27">
        <w:rPr>
          <w:rFonts w:ascii="Arial" w:hAnsi="Arial" w:cs="Arial"/>
          <w:sz w:val="24"/>
          <w:szCs w:val="24"/>
        </w:rPr>
        <w:t>These identifiers have built-in meanings that cannot change.</w:t>
      </w:r>
    </w:p>
    <w:p w:rsidR="00B10A27" w:rsidRPr="00B10A27" w:rsidRDefault="00B10A27" w:rsidP="00B10A27">
      <w:pPr>
        <w:rPr>
          <w:rFonts w:ascii="Arial" w:hAnsi="Arial" w:cs="Arial"/>
          <w:sz w:val="24"/>
          <w:szCs w:val="24"/>
        </w:rPr>
      </w:pPr>
      <w:r w:rsidRPr="00B10A27">
        <w:rPr>
          <w:rFonts w:ascii="Arial" w:hAnsi="Arial" w:cs="Arial"/>
          <w:sz w:val="24"/>
          <w:szCs w:val="24"/>
        </w:rPr>
        <w:lastRenderedPageBreak/>
        <w:t>Thus, programmers cannot use these identifiers for anything other than their built-in meanings.</w:t>
      </w:r>
    </w:p>
    <w:p w:rsidR="00B10A27" w:rsidRPr="00B10A27" w:rsidRDefault="00B10A27" w:rsidP="00B10A27">
      <w:pPr>
        <w:rPr>
          <w:rFonts w:ascii="Arial" w:hAnsi="Arial" w:cs="Arial"/>
          <w:sz w:val="24"/>
          <w:szCs w:val="24"/>
        </w:rPr>
      </w:pPr>
      <w:r w:rsidRPr="00B10A27">
        <w:rPr>
          <w:rFonts w:ascii="Arial" w:hAnsi="Arial" w:cs="Arial"/>
          <w:sz w:val="24"/>
          <w:szCs w:val="24"/>
          <w:lang w:val="en-US"/>
        </w:rPr>
        <w:t>For example , the following statements are not valid .</w:t>
      </w:r>
    </w:p>
    <w:p w:rsidR="00B10A27" w:rsidRPr="00B10A27" w:rsidRDefault="00B10A27" w:rsidP="00B10A27">
      <w:pPr>
        <w:rPr>
          <w:rFonts w:ascii="Arial" w:hAnsi="Arial" w:cs="Arial"/>
          <w:sz w:val="24"/>
          <w:szCs w:val="24"/>
        </w:rPr>
      </w:pPr>
      <w:r w:rsidRPr="00B10A27">
        <w:rPr>
          <w:rFonts w:ascii="Arial" w:hAnsi="Arial" w:cs="Arial"/>
          <w:sz w:val="24"/>
          <w:szCs w:val="24"/>
          <w:lang w:val="en-US"/>
        </w:rPr>
        <w:t>if =7;</w:t>
      </w:r>
    </w:p>
    <w:p w:rsidR="00C82D80" w:rsidRDefault="00B10A27" w:rsidP="00962651">
      <w:pPr>
        <w:rPr>
          <w:rFonts w:ascii="Arial" w:hAnsi="Arial" w:cs="Arial"/>
          <w:sz w:val="24"/>
          <w:szCs w:val="24"/>
          <w:lang w:val="en-US"/>
        </w:rPr>
      </w:pPr>
      <w:r w:rsidRPr="00B10A27">
        <w:rPr>
          <w:rFonts w:ascii="Arial" w:hAnsi="Arial" w:cs="Arial"/>
          <w:sz w:val="24"/>
          <w:szCs w:val="24"/>
          <w:lang w:val="en-US"/>
        </w:rPr>
        <w:t>int =6;</w:t>
      </w:r>
    </w:p>
    <w:p w:rsidR="00DD1814" w:rsidRPr="00962651" w:rsidRDefault="00B10A27" w:rsidP="00962651">
      <w:pPr>
        <w:rPr>
          <w:rFonts w:ascii="Arial" w:hAnsi="Arial" w:cs="Arial"/>
          <w:sz w:val="24"/>
          <w:szCs w:val="24"/>
          <w:lang w:val="en-US"/>
        </w:rPr>
      </w:pPr>
      <w:r w:rsidRPr="00B10A27">
        <w:rPr>
          <w:rFonts w:ascii="Arial" w:hAnsi="Arial" w:cs="Arial"/>
          <w:b/>
          <w:bCs/>
          <w:sz w:val="32"/>
          <w:szCs w:val="32"/>
          <w:u w:val="single"/>
        </w:rPr>
        <w:t>Java Keyw</w:t>
      </w:r>
      <w:r w:rsidR="00DD1814">
        <w:rPr>
          <w:rFonts w:ascii="Arial" w:hAnsi="Arial" w:cs="Arial"/>
          <w:b/>
          <w:bCs/>
          <w:sz w:val="32"/>
          <w:szCs w:val="32"/>
          <w:u w:val="single"/>
        </w:rPr>
        <w:t>ords</w:t>
      </w:r>
    </w:p>
    <w:p w:rsidR="0008240C" w:rsidRPr="0008240C" w:rsidRDefault="00DD1814" w:rsidP="0008240C">
      <w:pPr>
        <w:rPr>
          <w:rFonts w:ascii="Arial" w:hAnsi="Arial" w:cs="Arial"/>
          <w:b/>
          <w:bCs/>
          <w:sz w:val="32"/>
          <w:szCs w:val="32"/>
          <w:u w:val="single"/>
        </w:rPr>
      </w:pPr>
      <w:r>
        <w:rPr>
          <w:noProof/>
          <w:lang w:val="en-US" w:bidi="hi-IN"/>
        </w:rPr>
        <w:drawing>
          <wp:inline distT="0" distB="0" distL="0" distR="0">
            <wp:extent cx="6476443" cy="3183038"/>
            <wp:effectExtent l="0" t="0" r="635" b="5080"/>
            <wp:docPr id="10"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1D5AECB-FE9A-0F41-AE6C-922B11555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1D5AECB-FE9A-0F41-AE6C-922B11555E07}"/>
                        </a:ext>
                      </a:extLst>
                    </pic:cNvPr>
                    <pic:cNvPicPr>
                      <a:picLocks noChangeAspect="1"/>
                    </pic:cNvPicPr>
                  </pic:nvPicPr>
                  <pic:blipFill>
                    <a:blip r:embed="rId8"/>
                    <a:stretch>
                      <a:fillRect/>
                    </a:stretch>
                  </pic:blipFill>
                  <pic:spPr>
                    <a:xfrm>
                      <a:off x="0" y="0"/>
                      <a:ext cx="6557200" cy="3222728"/>
                    </a:xfrm>
                    <a:prstGeom prst="rect">
                      <a:avLst/>
                    </a:prstGeom>
                  </pic:spPr>
                </pic:pic>
              </a:graphicData>
            </a:graphic>
          </wp:inline>
        </w:drawing>
      </w:r>
    </w:p>
    <w:p w:rsidR="00962651" w:rsidRDefault="00962651" w:rsidP="00B10A27">
      <w:pPr>
        <w:ind w:left="2880" w:firstLine="720"/>
        <w:rPr>
          <w:rFonts w:ascii="Arial" w:hAnsi="Arial" w:cs="Arial"/>
          <w:b/>
          <w:bCs/>
          <w:sz w:val="24"/>
          <w:szCs w:val="24"/>
          <w:u w:val="single"/>
        </w:rPr>
      </w:pPr>
    </w:p>
    <w:p w:rsidR="004576D3" w:rsidRDefault="004576D3" w:rsidP="00B10A27">
      <w:pPr>
        <w:ind w:left="2880" w:firstLine="720"/>
        <w:rPr>
          <w:rFonts w:ascii="Arial" w:hAnsi="Arial" w:cs="Arial"/>
          <w:b/>
          <w:bCs/>
          <w:sz w:val="24"/>
          <w:szCs w:val="24"/>
          <w:u w:val="single"/>
        </w:rPr>
      </w:pPr>
    </w:p>
    <w:p w:rsidR="004576D3" w:rsidRDefault="0060442D" w:rsidP="00B10A27">
      <w:pPr>
        <w:ind w:left="2880" w:firstLine="720"/>
        <w:rPr>
          <w:rFonts w:ascii="Arial" w:hAnsi="Arial" w:cs="Arial"/>
          <w:b/>
          <w:bCs/>
          <w:sz w:val="24"/>
          <w:szCs w:val="24"/>
          <w:u w:val="single"/>
        </w:rPr>
      </w:pPr>
      <w:r w:rsidRPr="0060442D">
        <w:rPr>
          <w:rFonts w:eastAsiaTheme="minorEastAsia"/>
          <w:noProof/>
          <w:sz w:val="24"/>
          <w:szCs w:val="24"/>
        </w:rPr>
        <w:pict>
          <v:group id="Group 1" o:spid="_x0000_s1027" style="position:absolute;left:0;text-align:left;margin-left:40.65pt;margin-top:7.75pt;width:391.45pt;height:2in;z-index:251670528;mso-width-relative:margin" coordsize="45378,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">
            <v:rect id="Rectangle 12" o:spid="_x0000_s1028" style="position:absolute;left:44876;top:11345;width:502;height:22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" filled="f" stroked="f">
              <v:textbox inset="0,0,0,0">
                <w:txbxContent>
                  <w:p w:rsidR="008C76DE" w:rsidRDefault="008C76DE" w:rsidP="0008240C">
                    <w:pPr>
                      <w:pStyle w:val="NormalWeb"/>
                      <w:spacing w:before="0" w:beforeAutospacing="0" w:after="160" w:afterAutospacing="0" w:line="256" w:lineRule="auto"/>
                      <w:ind w:left="374" w:hanging="14"/>
                    </w:pPr>
                  </w:p>
                </w:txbxContent>
              </v:textbox>
            </v:rect>
            <v:shape id="Shape 3248" o:spid="_x0000_s1029" style="position:absolute;left:14719;top:4425;width:11944;height:3201;visibility:visible" coordsize="1194435,320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" adj="0,,0" path="m597281,v329819,,597154,71628,597154,160020c1194435,248412,927100,320040,597281,320040,267335,320040,,248412,,160020,,71628,267335,,597281,xe" fillcolor="#bbe0e3" stroked="f" strokeweight="0">
              <v:stroke joinstyle="round"/>
              <v:formulas/>
              <v:path arrowok="t" o:connecttype="segments" textboxrect="0,0,1194435,320040"/>
            </v:shape>
            <v:shape id="Shape 3249" o:spid="_x0000_s1030" style="position:absolute;left:14719;top:4425;width:11944;height:3201;visibility:visible" coordsize="1194435,320040" o:spt="100" adj="0,,0" path="m597281,c267335,,,71628,,160020v,88392,267335,160020,597281,160020c927100,320040,1194435,248412,1194435,160020,1194435,71628,927100,,597281,xe" filled="f">
              <v:stroke joinstyle="round" endcap="round"/>
              <v:formulas/>
              <v:path arrowok="t" o:connecttype="segments" textboxrect="0,0,1194435,320040"/>
            </v:shape>
            <v:rect id="Rectangle 15" o:spid="_x0000_s1031" style="position:absolute;left:14949;top:5205;width:10334;height:1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" filled="f" stroked="f">
              <v:textbox inset="0,0,0,0">
                <w:txbxContent>
                  <w:p w:rsidR="008C76DE" w:rsidRDefault="008C76DE" w:rsidP="0008240C">
                    <w:pPr>
                      <w:pStyle w:val="NormalWeb"/>
                      <w:spacing w:before="0" w:beforeAutospacing="0" w:after="160" w:afterAutospacing="0" w:line="256" w:lineRule="auto"/>
                      <w:ind w:left="374" w:hanging="14"/>
                    </w:pPr>
                    <w:r>
                      <w:rPr>
                        <w:rFonts w:ascii="Arial" w:eastAsia="Arial" w:hAnsi="Arial" w:cs="Arial"/>
                        <w:b/>
                        <w:bCs/>
                        <w:color w:val="000000"/>
                      </w:rPr>
                      <w:t>LITERALS</w:t>
                    </w:r>
                  </w:p>
                </w:txbxContent>
              </v:textbox>
            </v:rect>
            <v:rect id="Rectangle 16" o:spid="_x0000_s1032" style="position:absolute;left:23467;top:5205;width:422;height:1695;visibility:visible" filled="f" stroked="f">
              <v:textbox inset="0,0,0,0">
                <w:txbxContent>
                  <w:p w:rsidR="008C76DE" w:rsidRDefault="008C76DE" w:rsidP="0008240C">
                    <w:pPr>
                      <w:pStyle w:val="NormalWeb"/>
                      <w:spacing w:before="0" w:beforeAutospacing="0" w:after="160" w:afterAutospacing="0" w:line="256" w:lineRule="auto"/>
                      <w:ind w:left="374" w:hanging="14"/>
                    </w:pPr>
                  </w:p>
                </w:txbxContent>
              </v:textbox>
            </v:rect>
            <v:shape id="Shape 3252" o:spid="_x0000_s1033" style="position:absolute;left:2116;top:974;width:11469;height:2127;visibility:visible" coordsize="1146810,212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" adj="0,,0" path="m35458,l1111377,v19558,,35433,15875,35433,35433l1146810,177292v,19558,-15875,35433,-35433,35433l35458,212725c15875,212725,,196850,,177292l,35433c,15875,15875,,35458,xe" fillcolor="#bbe0e3" stroked="f" strokeweight="0">
              <v:stroke joinstyle="round" endcap="round"/>
              <v:formulas/>
              <v:path arrowok="t" o:connecttype="segments" textboxrect="0,0,1146810,212725"/>
            </v:shape>
            <v:shape id="Shape 3253" o:spid="_x0000_s1034" style="position:absolute;left:2286;top:768;width:11468;height:2127;visibility:visible" coordsize="1146810,212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" adj="0,,0" path="m35458,c15875,,,15875,,35433l,177292v,19558,15875,35433,35458,35433l1111377,212725v19558,,35433,-15875,35433,-35433l1146810,35433c1146810,15875,1130935,,1111377,l35458,xe" filled="f">
              <v:stroke joinstyle="round" endcap="round"/>
              <v:formulas/>
              <v:path arrowok="t" o:connecttype="segments" textboxrect="0,0,1146810,212725"/>
            </v:shape>
            <v:rect id="Rectangle 19" o:spid="_x0000_s1035" style="position:absolute;left:3018;top:1224;width:10442;height:1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" filled="f" stroked="f">
              <v:textbox inset="0,0,0,0">
                <w:txbxContent>
                  <w:p w:rsidR="008C76DE" w:rsidRDefault="008C76DE" w:rsidP="0008240C">
                    <w:pPr>
                      <w:pStyle w:val="NormalWeb"/>
                      <w:spacing w:before="0" w:beforeAutospacing="0" w:after="160" w:afterAutospacing="0" w:line="256" w:lineRule="auto"/>
                      <w:ind w:left="374" w:hanging="14"/>
                    </w:pPr>
                    <w:r>
                      <w:rPr>
                        <w:rFonts w:ascii="Arial" w:eastAsia="Arial" w:hAnsi="Arial" w:cs="Arial"/>
                        <w:color w:val="000000"/>
                      </w:rPr>
                      <w:t xml:space="preserve">STRING </w:t>
                    </w:r>
                  </w:p>
                </w:txbxContent>
              </v:textbox>
            </v:rect>
            <v:rect id="Rectangle 20" o:spid="_x0000_s1036" style="position:absolute;left:13037;top:1224;width:423;height:1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" filled="f" stroked="f">
              <v:textbox inset="0,0,0,0">
                <w:txbxContent>
                  <w:p w:rsidR="008C76DE" w:rsidRDefault="008C76DE" w:rsidP="0008240C">
                    <w:pPr>
                      <w:pStyle w:val="NormalWeb"/>
                      <w:spacing w:before="0" w:beforeAutospacing="0" w:after="160" w:afterAutospacing="0" w:line="256" w:lineRule="auto"/>
                      <w:ind w:left="374" w:hanging="14"/>
                    </w:pPr>
                  </w:p>
                </w:txbxContent>
              </v:textbox>
            </v:rect>
            <v:shape id="Shape 3256" o:spid="_x0000_s1037" style="position:absolute;top:4584;width:12242;height:2280;visibility:visible" coordsize="1224280,227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" adj="0,,0" path="m37998,l1186307,v20955,,37973,17018,37973,37973l1224280,189992v,20955,-17018,37973,-37973,37973l37998,227965c17018,227965,,210947,,189992l,37973c,17018,17018,,37998,xe" fillcolor="#bbe0e3" stroked="f" strokeweight="0">
              <v:stroke joinstyle="round" endcap="round"/>
              <v:formulas/>
              <v:path arrowok="t" o:connecttype="segments" textboxrect="0,0,1224280,227965"/>
            </v:shape>
            <v:shape id="Shape 3257" o:spid="_x0000_s1038" style="position:absolute;top:4584;width:12242;height:2280;visibility:visible" coordsize="1224280,227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" adj="0,,0" path="m37998,c17018,,,17018,,37973l,189992v,20955,17018,37973,37998,37973l1186307,227965v20955,,37973,-17018,37973,-37973l1224280,37973c1224280,17018,1207262,,1186307,l37998,xe" filled="f">
              <v:stroke joinstyle="round" endcap="round"/>
              <v:formulas/>
              <v:path arrowok="t" o:connecttype="segments" textboxrect="0,0,1224280,227965"/>
            </v:shape>
            <v:rect id="Rectangle 23" o:spid="_x0000_s1039" style="position:absolute;left:729;top:5022;width:11944;height:1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" filled="f" stroked="f">
              <v:textbox inset="0,0,0,0">
                <w:txbxContent>
                  <w:p w:rsidR="008C76DE" w:rsidRDefault="008C76DE" w:rsidP="0008240C">
                    <w:pPr>
                      <w:pStyle w:val="NormalWeb"/>
                      <w:spacing w:before="0" w:beforeAutospacing="0" w:after="160" w:afterAutospacing="0" w:line="256" w:lineRule="auto"/>
                      <w:ind w:left="374" w:hanging="14"/>
                    </w:pPr>
                    <w:r>
                      <w:rPr>
                        <w:rFonts w:ascii="Arial" w:eastAsia="Arial" w:hAnsi="Arial" w:cs="Arial"/>
                        <w:color w:val="000000"/>
                      </w:rPr>
                      <w:t xml:space="preserve">INTEGER </w:t>
                    </w:r>
                  </w:p>
                </w:txbxContent>
              </v:textbox>
            </v:rect>
            <v:rect id="Rectangle 24" o:spid="_x0000_s1040" style="position:absolute;left:11529;top:5022;width:422;height:1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" filled="f" stroked="f">
              <v:textbox inset="0,0,0,0">
                <w:txbxContent>
                  <w:p w:rsidR="008C76DE" w:rsidRDefault="008C76DE" w:rsidP="0008240C">
                    <w:pPr>
                      <w:pStyle w:val="NormalWeb"/>
                      <w:spacing w:before="0" w:beforeAutospacing="0" w:after="160" w:afterAutospacing="0" w:line="256" w:lineRule="auto"/>
                      <w:ind w:left="374" w:hanging="14"/>
                    </w:pPr>
                  </w:p>
                </w:txbxContent>
              </v:textbox>
            </v:rect>
            <v:shape id="Shape 3260" o:spid="_x0000_s1041" style="position:absolute;left:1517;top:9862;width:10090;height:2293;visibility:visible" coordsize="1009015,229235" o:spt="100" adj="0,,0" path="m38202,l970788,v21082,,38227,17145,38227,38227l1009015,191008v,21081,-17145,38227,-38227,38227l38202,229235c17107,229235,,212089,,191008l,38227c,17145,17107,,38202,xe" fillcolor="#bbe0e3" stroked="f" strokeweight="0">
              <v:stroke joinstyle="round" endcap="round"/>
              <v:formulas/>
              <v:path arrowok="t" o:connecttype="segments" textboxrect="0,0,1009015,229235"/>
            </v:shape>
            <v:shape id="Shape 3261" o:spid="_x0000_s1042" style="position:absolute;left:1517;top:9906;width:10090;height:2292;visibility:visible" coordsize="1009015,2292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" adj="0,,0" path="m38202,c17107,,,17145,,38227l,191008v,21081,17107,38227,38202,38227l970788,229235v21082,,38227,-17146,38227,-38227l1009015,38227c1009015,17145,991870,,970788,l38202,xe" filled="f">
              <v:stroke joinstyle="round" endcap="round"/>
              <v:formulas/>
              <v:path arrowok="t" o:connecttype="segments" textboxrect="0,0,1009015,229235"/>
            </v:shape>
            <v:rect id="Rectangle 27" o:spid="_x0000_s1043" style="position:absolute;left:2241;top:10417;width:8159;height:1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" filled="f" stroked="f">
              <v:textbox inset="0,0,0,0">
                <w:txbxContent>
                  <w:p w:rsidR="008C76DE" w:rsidRDefault="008C76DE" w:rsidP="0008240C">
                    <w:pPr>
                      <w:pStyle w:val="NormalWeb"/>
                      <w:spacing w:before="0" w:beforeAutospacing="0" w:after="160" w:afterAutospacing="0" w:line="256" w:lineRule="auto"/>
                      <w:ind w:left="374" w:hanging="14"/>
                    </w:pPr>
                    <w:r>
                      <w:rPr>
                        <w:rFonts w:ascii="Arial" w:eastAsia="Times New Roman" w:hAnsi="Arial" w:cs="Arial"/>
                        <w:color w:val="000000"/>
                      </w:rPr>
                      <w:t xml:space="preserve"> Null</w:t>
                    </w:r>
                  </w:p>
                </w:txbxContent>
              </v:textbox>
            </v:rect>
            <v:rect id="Rectangle 30" o:spid="_x0000_s1044" style="position:absolute;left:9467;top:10417;width:1866;height:1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" filled="f" stroked="f">
              <v:textbox inset="0,0,0,0"/>
            </v:rect>
            <v:rect id="Rectangle 31" o:spid="_x0000_s1045" style="position:absolute;left:10885;top:10417;width:422;height:1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" filled="f" stroked="f">
              <v:textbox inset="0,0,0,0">
                <w:txbxContent>
                  <w:p w:rsidR="008C76DE" w:rsidRDefault="008C76DE" w:rsidP="0008240C">
                    <w:pPr>
                      <w:pStyle w:val="NormalWeb"/>
                      <w:spacing w:before="0" w:beforeAutospacing="0" w:after="160" w:afterAutospacing="0" w:line="256" w:lineRule="auto"/>
                      <w:ind w:left="374" w:hanging="14"/>
                    </w:pPr>
                  </w:p>
                </w:txbxContent>
              </v:textbox>
            </v:rect>
            <v:shape id="Shape 3268" o:spid="_x0000_s1046" style="position:absolute;left:30460;width:10154;height:2292;visibility:visible" coordsize="1015365,2292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" adj="0,,0" path="m38227,l977138,v21082,,38227,17145,38227,38227l1015365,191008v,21081,-17145,38227,-38227,38227l38227,229235c17145,229235,,212089,,191008l,38227c,17145,17145,,38227,xe" fillcolor="#bbe0e3" stroked="f" strokeweight="0">
              <v:stroke joinstyle="round" endcap="round"/>
              <v:formulas/>
              <v:path arrowok="t" o:connecttype="segments" textboxrect="0,0,1015365,229235"/>
            </v:shape>
            <v:shape id="Shape 3269" o:spid="_x0000_s1047" style="position:absolute;left:30460;width:10154;height:2292;visibility:visible" coordsize="1015365,2292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" adj="0,,0" path="m38227,c17145,,,17145,,38227l,191008v,21081,17145,38227,38227,38227l977138,229235v21082,,38227,-17146,38227,-38227l1015365,38227c1015365,17145,998220,,977138,l38227,xe" filled="f">
              <v:stroke joinstyle="round" endcap="round"/>
              <v:formulas/>
              <v:path arrowok="t" o:connecttype="segments" textboxrect="0,0,1015365,229235"/>
            </v:shape>
            <v:rect id="Rectangle 34" o:spid="_x0000_s1048" style="position:absolute;left:31197;top:768;width:9417;height:1374;visibility:visible" filled="f" stroked="f">
              <v:textbox inset="0,0,0,0">
                <w:txbxContent>
                  <w:p w:rsidR="008C76DE" w:rsidRDefault="008C76DE" w:rsidP="0008240C">
                    <w:pPr>
                      <w:pStyle w:val="NormalWeb"/>
                      <w:spacing w:before="0" w:beforeAutospacing="0" w:after="160" w:afterAutospacing="0" w:line="256" w:lineRule="auto"/>
                      <w:ind w:left="374" w:hanging="14"/>
                    </w:pPr>
                    <w:r>
                      <w:rPr>
                        <w:rFonts w:ascii="Arial" w:eastAsia="Arial" w:hAnsi="Arial" w:cs="Arial"/>
                        <w:color w:val="000000"/>
                      </w:rPr>
                      <w:t>REAL LITERALS</w:t>
                    </w:r>
                  </w:p>
                </w:txbxContent>
              </v:textbox>
            </v:rect>
            <v:rect id="Rectangle 35" o:spid="_x0000_s1049" style="position:absolute;left:39890;top:447;width:423;height:1695;visibility:visible" filled="f" stroked="f">
              <v:textbox inset="0,0,0,0">
                <w:txbxContent>
                  <w:p w:rsidR="008C76DE" w:rsidRDefault="008C76DE" w:rsidP="0008240C">
                    <w:pPr>
                      <w:pStyle w:val="NormalWeb"/>
                      <w:spacing w:before="0" w:beforeAutospacing="0" w:after="160" w:afterAutospacing="0" w:line="256" w:lineRule="auto"/>
                      <w:ind w:left="374" w:hanging="14"/>
                    </w:pPr>
                  </w:p>
                </w:txbxContent>
              </v:textbox>
            </v:rect>
            <v:shape id="Shape 3272" o:spid="_x0000_s1050" style="position:absolute;left:30467;top:5346;width:14268;height:2204;visibility:visible" coordsize="1426845,220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" adj="0,,0" path="m36703,l1390142,v20320,,36703,16383,36703,36703l1426845,183642v,20320,-16383,36703,-36703,36703l36703,220345c16383,220345,,203962,,183642l,36703c,16383,16383,,36703,xe" fillcolor="#bbe0e3" stroked="f" strokeweight="0">
              <v:stroke joinstyle="round" endcap="round"/>
              <v:formulas/>
              <v:path arrowok="t" o:connecttype="segments" textboxrect="0,0,1426845,220345"/>
            </v:shape>
            <v:shape id="Shape 3273" o:spid="_x0000_s1051" style="position:absolute;left:30359;top:5346;width:14268;height:2204;visibility:visible" coordsize="1426845,220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" adj="-11796480,,5400" path="m36703,c16383,,,16383,,36703l,183642v,20320,16383,36703,36703,36703l1390142,220345v20320,,36703,-16383,36703,-36703l1426845,36703c1426845,16383,1410462,,1390142,l36703,xe" filled="f">
              <v:stroke joinstyle="round" endcap="round"/>
              <v:formulas/>
              <v:path arrowok="t" o:connecttype="segments" textboxrect="0,0,1426845,220345"/>
              <v:textbox>
                <w:txbxContent>
                  <w:p w:rsidR="008C76DE" w:rsidRPr="0008240C" w:rsidRDefault="008C76DE" w:rsidP="0008240C">
                    <w:pPr>
                      <w:jc w:val="center"/>
                      <w:rPr>
                        <w:lang w:val="en-US"/>
                      </w:rPr>
                    </w:pPr>
                  </w:p>
                </w:txbxContent>
              </v:textbox>
            </v:shape>
            <v:rect id="Rectangle 39" o:spid="_x0000_s1052" style="position:absolute;left:44053;top:5799;width:423;height:1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" filled="f" stroked="f">
              <v:textbox inset="0,0,0,0">
                <w:txbxContent>
                  <w:p w:rsidR="008C76DE" w:rsidRDefault="008C76DE" w:rsidP="0008240C">
                    <w:pPr>
                      <w:pStyle w:val="NormalWeb"/>
                      <w:spacing w:before="0" w:beforeAutospacing="0" w:after="160" w:afterAutospacing="0" w:line="256" w:lineRule="auto"/>
                      <w:ind w:left="374" w:hanging="14"/>
                    </w:pPr>
                  </w:p>
                </w:txbxContent>
              </v:textbox>
            </v:rect>
            <v:shape id="Shape 3276" o:spid="_x0000_s1053" style="position:absolute;left:30473;top:10754;width:13291;height:1905;visibility:visible" coordsize="1329055,190500" o:spt="100" adj="0,,0" path="m31750,l1297305,v17526,,31750,14224,31750,31750l1329055,158750v,17526,-14224,31750,-31750,31750l31750,190500c14224,190500,,176276,,158750l,31750c,14224,14224,,31750,xe" fillcolor="#bbe0e3" stroked="f" strokeweight="0">
              <v:stroke joinstyle="round" endcap="round"/>
              <v:formulas/>
              <v:path arrowok="t" o:connecttype="segments" textboxrect="0,0,1329055,190500"/>
            </v:shape>
            <v:shape id="Shape 3277" o:spid="_x0000_s1054" style="position:absolute;left:30473;top:10754;width:13291;height:1905;visibility:visible" coordsize="1329055,190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" adj="-11796480,,5400" path="m31750,c14224,,,14224,,31750l,158750v,17526,14224,31750,31750,31750l1297305,190500v17526,,31750,-14224,31750,-31750l1329055,31750c1329055,14224,1314831,,1297305,l31750,xe" filled="f">
              <v:stroke joinstyle="round" endcap="round"/>
              <v:formulas/>
              <v:path arrowok="t" o:connecttype="segments" textboxrect="0,0,1329055,190500"/>
              <v:textbox>
                <w:txbxContent>
                  <w:p w:rsidR="008C76DE" w:rsidRPr="0008240C" w:rsidRDefault="008C76DE" w:rsidP="00B516B7">
                    <w:pPr>
                      <w:rPr>
                        <w:lang w:val="en-US"/>
                      </w:rPr>
                    </w:pPr>
                  </w:p>
                </w:txbxContent>
              </v:textbox>
            </v:shape>
            <v:rect id="Rectangle 43" o:spid="_x0000_s1055" style="position:absolute;left:42453;top:11102;width:422;height:1695;visibility:visible" filled="f" stroked="f">
              <v:textbox inset="0,0,0,0">
                <w:txbxContent>
                  <w:p w:rsidR="008C76DE" w:rsidRDefault="008C76DE" w:rsidP="0008240C">
                    <w:pPr>
                      <w:pStyle w:val="NormalWeb"/>
                      <w:spacing w:before="0" w:beforeAutospacing="0" w:after="160" w:afterAutospacing="0" w:line="256" w:lineRule="auto"/>
                      <w:ind w:left="374" w:hanging="14"/>
                    </w:pPr>
                  </w:p>
                </w:txbxContent>
              </v:textbox>
            </v:rect>
            <v:shape id="Shape 3280" o:spid="_x0000_s1056" style="position:absolute;left:13940;top:1505;width:4530;height:3044;visibility:visible" coordsize="453009,3044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" adj="0,,0" path="m,l84582,10541,66928,36996,449326,291846v2921,2032,3683,5969,1778,8890c449072,303657,445135,304419,442214,302514l59868,47575,42291,73914,,xe" fillcolor="black" stroked="f" strokeweight="0">
              <v:stroke joinstyle="round" endcap="round"/>
              <v:formulas/>
              <v:path arrowok="t" o:connecttype="segments" textboxrect="0,0,453009,304419"/>
            </v:shape>
            <v:shape id="Shape 3281" o:spid="_x0000_s1057" style="position:absolute;left:25830;top:1530;width:4529;height:3538;visibility:visible" coordsize="452882,353822" o:spt="100" adj="0,,0" path="m452882,l416179,76835,396612,51753,11049,351663v-2794,2159,-6858,1651,-8890,-1016c,347853,508,343789,3175,341757l388815,41759,369316,16764,452882,xe" fillcolor="black" stroked="f" strokeweight="0">
              <v:stroke joinstyle="round" endcap="round"/>
              <v:formulas/>
              <v:path arrowok="t" o:connecttype="segments" textboxrect="0,0,452882,353822"/>
            </v:shape>
            <v:shape id="Shape 3282" o:spid="_x0000_s1058" style="position:absolute;left:12185;top:5725;width:2547;height:762;visibility:visible" coordsize="25463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" adj="0,,0" path="m76073,r106,31842l248285,31369v3429,,6350,2794,6350,6350c254635,41149,251841,44069,248285,44069l76222,44542r105,31658l,38354,76073,xe" fillcolor="black" stroked="f" strokeweight="0">
              <v:stroke joinstyle="round" endcap="round"/>
              <v:formulas/>
              <v:path arrowok="t" o:connecttype="segments" textboxrect="0,0,254635,76200"/>
            </v:shape>
            <v:shape id="Shape 3283" o:spid="_x0000_s1059" style="position:absolute;left:26600;top:5726;width:3530;height:762;visibility:visible" coordsize="35306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" adj="0,,0" path="m276987,r76073,38227l276733,76200r106,-31773l6350,43942c2794,43942,,41148,,37592,,34036,2794,31242,6350,31242r270531,485l276987,xe" fillcolor="black" stroked="f" strokeweight="0">
              <v:stroke joinstyle="round" endcap="round"/>
              <v:formulas/>
              <v:path arrowok="t" o:connecttype="segments" textboxrect="0,0,353060,76200"/>
            </v:shape>
            <v:shape id="Shape 3284" o:spid="_x0000_s1060" style="position:absolute;left:12185;top:7553;width:5527;height:4035;visibility:visible" coordsize="552704,403479" o:spt="100" adj="0,,0" path="m541782,2159c544576,,548513,635,550545,3556v2159,2794,1524,6731,-1397,8763l65411,363868r18663,25641l,403479,39243,327914r18681,25667l541782,2159xe" fillcolor="black" stroked="f" strokeweight="0">
              <v:stroke joinstyle="round" endcap="round"/>
              <v:formulas/>
              <v:path arrowok="t" o:connecttype="segments" textboxrect="0,0,552704,403479"/>
            </v:shape>
            <v:shape id="Shape 3285" o:spid="_x0000_s1061" style="position:absolute;left:24306;top:7555;width:5526;height:4529;visibility:visible" coordsize="552577,4528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" adj="0,,0" path="m11176,2159l497574,399792r20078,-24634l552577,452882,469519,434213r20070,-24624l3048,12065c381,9779,,5842,2159,3048,4445,381,8382,,11176,2159xe" fillcolor="black" stroked="f" strokeweight="0">
              <v:stroke joinstyle="round" endcap="round"/>
              <v:formulas/>
              <v:path arrowok="t" o:connecttype="segments" textboxrect="0,0,552577,452882"/>
            </v:shape>
          </v:group>
        </w:pict>
      </w:r>
      <w:r w:rsidRPr="0060442D">
        <w:rPr>
          <w:noProof/>
        </w:rPr>
        <w:pict>
          <v:rect id="Rectangle 52" o:spid="_x0000_s1062" style="position:absolute;left:0;text-align:left;margin-left:78.95pt;margin-top:-31.55pt;width:344.1pt;height:19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" filled="f" stroked="f">
            <v:textbox inset="0,0,0,0">
              <w:txbxContent>
                <w:p w:rsidR="008C76DE" w:rsidRPr="00064C43" w:rsidRDefault="008C76DE" w:rsidP="00064C43">
                  <w:pPr>
                    <w:pStyle w:val="NormalWeb"/>
                    <w:spacing w:after="160" w:line="256" w:lineRule="auto"/>
                    <w:ind w:left="374" w:hanging="14"/>
                    <w:rPr>
                      <w:rFonts w:ascii="Arial" w:eastAsia="Arial" w:hAnsi="Arial" w:cs="Arial"/>
                      <w:color w:val="000000"/>
                      <w:sz w:val="32"/>
                      <w:szCs w:val="32"/>
                    </w:rPr>
                  </w:pPr>
                  <w:r w:rsidRPr="00064C43">
                    <w:rPr>
                      <w:rFonts w:ascii="Arial" w:eastAsia="Arial" w:hAnsi="Arial" w:cs="Arial"/>
                      <w:b/>
                      <w:bCs/>
                      <w:color w:val="000000"/>
                      <w:sz w:val="32"/>
                      <w:szCs w:val="32"/>
                    </w:rPr>
                    <w:t xml:space="preserve">TYPES OF LITERALS/ CONSTANTS </w:t>
                  </w:r>
                </w:p>
                <w:p w:rsidR="008C76DE" w:rsidRDefault="008C76DE" w:rsidP="00064C43">
                  <w:pPr>
                    <w:pStyle w:val="NormalWeb"/>
                    <w:spacing w:before="0" w:beforeAutospacing="0" w:after="160" w:afterAutospacing="0" w:line="256" w:lineRule="auto"/>
                    <w:ind w:left="374" w:hanging="14"/>
                    <w:jc w:val="center"/>
                  </w:pPr>
                </w:p>
              </w:txbxContent>
            </v:textbox>
          </v:rect>
        </w:pict>
      </w:r>
    </w:p>
    <w:p w:rsidR="004576D3" w:rsidRDefault="004576D3" w:rsidP="00B10A27">
      <w:pPr>
        <w:ind w:left="2880" w:firstLine="720"/>
        <w:rPr>
          <w:rFonts w:ascii="Arial" w:hAnsi="Arial" w:cs="Arial"/>
          <w:b/>
          <w:bCs/>
          <w:sz w:val="24"/>
          <w:szCs w:val="24"/>
          <w:u w:val="single"/>
        </w:rPr>
      </w:pPr>
    </w:p>
    <w:p w:rsidR="00962651" w:rsidRDefault="0060442D" w:rsidP="004576D3">
      <w:pPr>
        <w:ind w:left="2880" w:firstLine="720"/>
        <w:rPr>
          <w:rFonts w:ascii="Arial" w:hAnsi="Arial" w:cs="Arial"/>
          <w:b/>
          <w:bCs/>
          <w:sz w:val="24"/>
          <w:szCs w:val="24"/>
          <w:u w:val="single"/>
        </w:rPr>
      </w:pPr>
      <w:r w:rsidRPr="0060442D">
        <w:rPr>
          <w:noProof/>
        </w:rPr>
        <w:pict>
          <v:rect id="Rectangle 51" o:spid="_x0000_s1063" style="position:absolute;left:0;text-align:left;margin-left:306.4pt;margin-top:16.8pt;width:111.8pt;height:16.05pt;z-index:2516746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" filled="f" stroked="f">
            <v:textbox inset="0,0,0,0">
              <w:txbxContent>
                <w:p w:rsidR="008C76DE" w:rsidRDefault="008C76DE" w:rsidP="0008240C">
                  <w:pPr>
                    <w:pStyle w:val="NormalWeb"/>
                    <w:spacing w:before="0" w:beforeAutospacing="0" w:after="160" w:afterAutospacing="0" w:line="256" w:lineRule="auto"/>
                    <w:ind w:left="374" w:hanging="14"/>
                  </w:pPr>
                  <w:r>
                    <w:rPr>
                      <w:rFonts w:ascii="Arial" w:eastAsia="Arial" w:hAnsi="Arial" w:cs="Arial"/>
                      <w:color w:val="000000"/>
                    </w:rPr>
                    <w:t>CHARACTER</w:t>
                  </w:r>
                </w:p>
              </w:txbxContent>
            </v:textbox>
          </v:rect>
        </w:pict>
      </w:r>
    </w:p>
    <w:p w:rsidR="00962651" w:rsidRDefault="00962651" w:rsidP="00B10A27">
      <w:pPr>
        <w:ind w:left="2880" w:firstLine="720"/>
        <w:rPr>
          <w:rFonts w:ascii="Arial" w:hAnsi="Arial" w:cs="Arial"/>
          <w:b/>
          <w:bCs/>
          <w:sz w:val="24"/>
          <w:szCs w:val="24"/>
          <w:u w:val="single"/>
        </w:rPr>
      </w:pPr>
    </w:p>
    <w:p w:rsidR="004576D3" w:rsidRDefault="0060442D" w:rsidP="00EC5E7B">
      <w:pPr>
        <w:jc w:val="center"/>
        <w:rPr>
          <w:rFonts w:ascii="Arial" w:hAnsi="Arial" w:cs="Arial"/>
          <w:b/>
          <w:bCs/>
          <w:noProof/>
          <w:sz w:val="32"/>
          <w:szCs w:val="32"/>
          <w:u w:val="single"/>
        </w:rPr>
      </w:pPr>
      <w:r w:rsidRPr="0060442D">
        <w:rPr>
          <w:noProof/>
        </w:rPr>
        <w:pict>
          <v:rect id="Rectangle 50" o:spid="_x0000_s1064" style="position:absolute;left:0;text-align:left;margin-left:309.75pt;margin-top:21.35pt;width:146.6pt;height:11.95pt;z-index:25167257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" filled="f" stroked="f">
            <v:textbox inset="0,0,0,0">
              <w:txbxContent>
                <w:p w:rsidR="008C76DE" w:rsidRDefault="008C76DE" w:rsidP="0008240C">
                  <w:pPr>
                    <w:pStyle w:val="NormalWeb"/>
                    <w:spacing w:before="0" w:beforeAutospacing="0" w:after="160" w:afterAutospacing="0" w:line="256" w:lineRule="auto"/>
                    <w:ind w:left="374" w:hanging="14"/>
                  </w:pPr>
                  <w:r>
                    <w:rPr>
                      <w:rFonts w:ascii="Arial" w:eastAsia="Arial" w:hAnsi="Arial" w:cs="Arial"/>
                      <w:color w:val="000000"/>
                    </w:rPr>
                    <w:t>BOOLEAN</w:t>
                  </w:r>
                  <w:r>
                    <w:rPr>
                      <w:noProof/>
                      <w:lang w:val="en-US" w:bidi="hi-IN"/>
                    </w:rPr>
                    <w:drawing>
                      <wp:inline distT="0" distB="0" distL="0" distR="0">
                        <wp:extent cx="9525368" cy="5284470"/>
                        <wp:effectExtent l="0" t="0" r="0" b="0"/>
                        <wp:docPr id="54"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20D7D1-4046-2E4B-8D61-07351E49D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20D7D1-4046-2E4B-8D61-07351E49DBB7}"/>
                                    </a:ext>
                                  </a:extLst>
                                </pic:cNvPr>
                                <pic:cNvPicPr>
                                  <a:picLocks noChangeAspect="1"/>
                                </pic:cNvPicPr>
                              </pic:nvPicPr>
                              <pic:blipFill>
                                <a:blip r:embed="rId9"/>
                                <a:stretch>
                                  <a:fillRect/>
                                </a:stretch>
                              </pic:blipFill>
                              <pic:spPr>
                                <a:xfrm flipV="1">
                                  <a:off x="0" y="0"/>
                                  <a:ext cx="9543217" cy="5294372"/>
                                </a:xfrm>
                                <a:prstGeom prst="rect">
                                  <a:avLst/>
                                </a:prstGeom>
                              </pic:spPr>
                            </pic:pic>
                          </a:graphicData>
                        </a:graphic>
                      </wp:inline>
                    </w:drawing>
                  </w:r>
                </w:p>
              </w:txbxContent>
            </v:textbox>
          </v:rect>
        </w:pict>
      </w:r>
    </w:p>
    <w:p w:rsidR="004576D3" w:rsidRDefault="004576D3" w:rsidP="00EC5E7B">
      <w:pPr>
        <w:jc w:val="center"/>
        <w:rPr>
          <w:rFonts w:ascii="Arial" w:hAnsi="Arial" w:cs="Arial"/>
          <w:b/>
          <w:bCs/>
          <w:noProof/>
          <w:sz w:val="32"/>
          <w:szCs w:val="32"/>
          <w:u w:val="single"/>
        </w:rPr>
      </w:pPr>
    </w:p>
    <w:p w:rsidR="00B516B7" w:rsidRDefault="00B516B7" w:rsidP="004576D3">
      <w:pPr>
        <w:jc w:val="center"/>
        <w:rPr>
          <w:rFonts w:ascii="Arial" w:hAnsi="Arial" w:cs="Arial"/>
          <w:b/>
          <w:bCs/>
          <w:noProof/>
          <w:sz w:val="32"/>
          <w:szCs w:val="32"/>
          <w:u w:val="single"/>
        </w:rPr>
      </w:pPr>
    </w:p>
    <w:p w:rsidR="00B516B7" w:rsidRDefault="00B516B7" w:rsidP="004576D3">
      <w:pPr>
        <w:jc w:val="center"/>
        <w:rPr>
          <w:rFonts w:ascii="Arial" w:hAnsi="Arial" w:cs="Arial"/>
          <w:b/>
          <w:bCs/>
          <w:noProof/>
          <w:sz w:val="32"/>
          <w:szCs w:val="32"/>
          <w:u w:val="single"/>
        </w:rPr>
      </w:pPr>
    </w:p>
    <w:p w:rsidR="004576D3" w:rsidRDefault="00EC5E7B" w:rsidP="004576D3">
      <w:pPr>
        <w:jc w:val="center"/>
        <w:rPr>
          <w:rFonts w:ascii="Arial" w:hAnsi="Arial" w:cs="Arial"/>
          <w:b/>
          <w:bCs/>
          <w:noProof/>
          <w:sz w:val="32"/>
          <w:szCs w:val="32"/>
          <w:u w:val="single"/>
        </w:rPr>
      </w:pPr>
      <w:r w:rsidRPr="00EC5E7B">
        <w:rPr>
          <w:rFonts w:ascii="Arial" w:hAnsi="Arial" w:cs="Arial"/>
          <w:b/>
          <w:bCs/>
          <w:noProof/>
          <w:sz w:val="32"/>
          <w:szCs w:val="32"/>
          <w:u w:val="single"/>
        </w:rPr>
        <w:lastRenderedPageBreak/>
        <w:t xml:space="preserve">Types of Literals </w:t>
      </w:r>
    </w:p>
    <w:p w:rsidR="00DD1814" w:rsidRDefault="00962651" w:rsidP="00EC5E7B">
      <w:pPr>
        <w:jc w:val="center"/>
        <w:rPr>
          <w:rFonts w:ascii="Arial" w:hAnsi="Arial" w:cs="Arial"/>
          <w:b/>
          <w:bCs/>
          <w:noProof/>
          <w:sz w:val="32"/>
          <w:szCs w:val="32"/>
          <w:u w:val="single"/>
        </w:rPr>
      </w:pPr>
      <w:r>
        <w:rPr>
          <w:noProof/>
          <w:lang w:val="en-US" w:bidi="hi-IN"/>
        </w:rPr>
        <w:drawing>
          <wp:inline distT="0" distB="0" distL="0" distR="0">
            <wp:extent cx="6146800" cy="3174365"/>
            <wp:effectExtent l="0" t="0" r="0" b="635"/>
            <wp:docPr id="56"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CE91902-992D-DF41-BA4C-7138D7EAB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CE91902-992D-DF41-BA4C-7138D7EAB7EB}"/>
                        </a:ext>
                      </a:extLst>
                    </pic:cNvPr>
                    <pic:cNvPicPr>
                      <a:picLocks noChangeAspect="1"/>
                    </pic:cNvPicPr>
                  </pic:nvPicPr>
                  <pic:blipFill>
                    <a:blip r:embed="rId9"/>
                    <a:stretch>
                      <a:fillRect/>
                    </a:stretch>
                  </pic:blipFill>
                  <pic:spPr>
                    <a:xfrm>
                      <a:off x="0" y="0"/>
                      <a:ext cx="6146800" cy="3174365"/>
                    </a:xfrm>
                    <a:prstGeom prst="rect">
                      <a:avLst/>
                    </a:prstGeom>
                  </pic:spPr>
                </pic:pic>
              </a:graphicData>
            </a:graphic>
          </wp:inline>
        </w:drawing>
      </w:r>
    </w:p>
    <w:p w:rsidR="00EC5E7B" w:rsidRDefault="00EC5E7B" w:rsidP="00EC5E7B">
      <w:pPr>
        <w:rPr>
          <w:rFonts w:ascii="Arial" w:hAnsi="Arial" w:cs="Arial"/>
          <w:b/>
          <w:bCs/>
          <w:sz w:val="24"/>
          <w:szCs w:val="24"/>
          <w:lang w:val="en-US"/>
        </w:rPr>
      </w:pPr>
      <w:r w:rsidRPr="00EC5E7B">
        <w:rPr>
          <w:rFonts w:ascii="Arial" w:hAnsi="Arial" w:cs="Arial"/>
          <w:b/>
          <w:bCs/>
          <w:sz w:val="24"/>
          <w:szCs w:val="24"/>
          <w:lang w:val="en-US"/>
        </w:rPr>
        <w:t xml:space="preserve">Note: </w:t>
      </w:r>
      <w:r w:rsidRPr="00EC5E7B">
        <w:rPr>
          <w:rFonts w:ascii="Arial" w:hAnsi="Arial" w:cs="Arial"/>
          <w:b/>
          <w:bCs/>
          <w:color w:val="FF0000"/>
          <w:sz w:val="24"/>
          <w:szCs w:val="24"/>
          <w:lang w:val="en-US"/>
        </w:rPr>
        <w:t xml:space="preserve">true , false and null </w:t>
      </w:r>
      <w:r w:rsidRPr="00EC5E7B">
        <w:rPr>
          <w:rFonts w:ascii="Arial" w:hAnsi="Arial" w:cs="Arial"/>
          <w:b/>
          <w:bCs/>
          <w:sz w:val="24"/>
          <w:szCs w:val="24"/>
          <w:lang w:val="en-US"/>
        </w:rPr>
        <w:t>are not keywords.</w:t>
      </w:r>
    </w:p>
    <w:p w:rsidR="00EC5E7B" w:rsidRPr="00EC5E7B" w:rsidRDefault="00EC5E7B" w:rsidP="00EC5E7B">
      <w:pPr>
        <w:rPr>
          <w:rFonts w:ascii="Arial" w:hAnsi="Arial" w:cs="Arial"/>
          <w:b/>
          <w:bCs/>
          <w:color w:val="FF0000"/>
          <w:sz w:val="24"/>
          <w:szCs w:val="24"/>
        </w:rPr>
      </w:pPr>
      <w:r w:rsidRPr="00EC5E7B">
        <w:rPr>
          <w:rFonts w:ascii="Arial" w:hAnsi="Arial" w:cs="Arial"/>
          <w:b/>
          <w:bCs/>
          <w:color w:val="FF0000"/>
          <w:sz w:val="24"/>
          <w:szCs w:val="24"/>
        </w:rPr>
        <w:t>Reserved Literals/predefined literals :</w:t>
      </w:r>
    </w:p>
    <w:p w:rsidR="00EC5E7B" w:rsidRDefault="00EC5E7B" w:rsidP="00EC5E7B">
      <w:pPr>
        <w:rPr>
          <w:rFonts w:ascii="Arial" w:hAnsi="Arial" w:cs="Arial"/>
          <w:b/>
          <w:bCs/>
          <w:sz w:val="24"/>
          <w:szCs w:val="24"/>
        </w:rPr>
      </w:pPr>
      <w:r w:rsidRPr="00EC5E7B">
        <w:rPr>
          <w:rFonts w:ascii="Arial" w:hAnsi="Arial" w:cs="Arial"/>
          <w:b/>
          <w:bCs/>
          <w:sz w:val="24"/>
          <w:szCs w:val="24"/>
        </w:rPr>
        <w:t xml:space="preserve"> true, false, null  ( We cannot use them as identifiers in  the programs.)</w:t>
      </w:r>
    </w:p>
    <w:p w:rsidR="00EC5E7B" w:rsidRDefault="00EC5E7B" w:rsidP="00EC5E7B">
      <w:pPr>
        <w:jc w:val="center"/>
        <w:rPr>
          <w:rFonts w:ascii="Arial" w:hAnsi="Arial" w:cs="Arial"/>
          <w:b/>
          <w:bCs/>
          <w:sz w:val="32"/>
          <w:szCs w:val="32"/>
          <w:u w:val="single"/>
        </w:rPr>
      </w:pPr>
      <w:r w:rsidRPr="00EC5E7B">
        <w:rPr>
          <w:rFonts w:ascii="Arial" w:hAnsi="Arial" w:cs="Arial"/>
          <w:b/>
          <w:bCs/>
          <w:sz w:val="32"/>
          <w:szCs w:val="32"/>
          <w:u w:val="single"/>
        </w:rPr>
        <w:t>Identifiers</w:t>
      </w:r>
    </w:p>
    <w:p w:rsidR="00EC5E7B" w:rsidRPr="00EC5E7B" w:rsidRDefault="00EC5E7B" w:rsidP="00EC5E7B">
      <w:pPr>
        <w:rPr>
          <w:rFonts w:ascii="Arial" w:hAnsi="Arial" w:cs="Arial"/>
          <w:bCs/>
          <w:sz w:val="24"/>
          <w:szCs w:val="24"/>
        </w:rPr>
      </w:pPr>
      <w:r w:rsidRPr="00EC5E7B">
        <w:rPr>
          <w:rFonts w:ascii="Arial" w:hAnsi="Arial" w:cs="Arial"/>
          <w:bCs/>
          <w:sz w:val="24"/>
          <w:szCs w:val="24"/>
        </w:rPr>
        <w:t xml:space="preserve">Identifier. Identifiers are used by programmers to name things in Java: </w:t>
      </w:r>
    </w:p>
    <w:p w:rsidR="004576D3" w:rsidRPr="00DC2797" w:rsidRDefault="00EC5E7B" w:rsidP="00EC5E7B">
      <w:pPr>
        <w:rPr>
          <w:rFonts w:ascii="Arial" w:hAnsi="Arial" w:cs="Arial"/>
          <w:bCs/>
          <w:sz w:val="24"/>
          <w:szCs w:val="24"/>
        </w:rPr>
      </w:pPr>
      <w:r w:rsidRPr="00EC5E7B">
        <w:rPr>
          <w:rFonts w:ascii="Arial" w:hAnsi="Arial" w:cs="Arial"/>
          <w:bCs/>
          <w:sz w:val="24"/>
          <w:szCs w:val="24"/>
        </w:rPr>
        <w:t xml:space="preserve">things such as variables, methods, fields, classes, interfaces, exceptions, packages, etc. </w:t>
      </w:r>
    </w:p>
    <w:p w:rsidR="00EC5E7B" w:rsidRDefault="00EC5E7B" w:rsidP="00EC5E7B">
      <w:pPr>
        <w:rPr>
          <w:rFonts w:ascii="Arial" w:hAnsi="Arial" w:cs="Arial"/>
          <w:b/>
          <w:bCs/>
          <w:sz w:val="24"/>
          <w:szCs w:val="24"/>
          <w:u w:val="single"/>
        </w:rPr>
      </w:pPr>
      <w:r w:rsidRPr="00EC5E7B">
        <w:rPr>
          <w:rFonts w:ascii="Arial" w:hAnsi="Arial" w:cs="Arial"/>
          <w:b/>
          <w:bCs/>
          <w:sz w:val="24"/>
          <w:szCs w:val="24"/>
          <w:u w:val="single"/>
        </w:rPr>
        <w:t>Rules of naming an identifier</w:t>
      </w:r>
    </w:p>
    <w:p w:rsidR="003E5F17" w:rsidRPr="00F571B6" w:rsidRDefault="003E5F17" w:rsidP="00EC5E7B">
      <w:pPr>
        <w:numPr>
          <w:ilvl w:val="1"/>
          <w:numId w:val="3"/>
        </w:numPr>
        <w:rPr>
          <w:rFonts w:ascii="Arial" w:hAnsi="Arial" w:cs="Arial"/>
          <w:bCs/>
          <w:sz w:val="24"/>
          <w:szCs w:val="24"/>
        </w:rPr>
      </w:pPr>
      <w:r w:rsidRPr="00F571B6">
        <w:rPr>
          <w:rFonts w:ascii="Arial" w:hAnsi="Arial" w:cs="Arial"/>
          <w:bCs/>
          <w:sz w:val="24"/>
          <w:szCs w:val="24"/>
        </w:rPr>
        <w:t xml:space="preserve">An identifier can be of any length. </w:t>
      </w:r>
    </w:p>
    <w:p w:rsidR="003E5F17" w:rsidRPr="00F571B6" w:rsidRDefault="003E5F17" w:rsidP="00EC5E7B">
      <w:pPr>
        <w:numPr>
          <w:ilvl w:val="1"/>
          <w:numId w:val="3"/>
        </w:numPr>
        <w:rPr>
          <w:rFonts w:ascii="Arial" w:hAnsi="Arial" w:cs="Arial"/>
          <w:bCs/>
          <w:sz w:val="24"/>
          <w:szCs w:val="24"/>
        </w:rPr>
      </w:pPr>
      <w:r w:rsidRPr="00F571B6">
        <w:rPr>
          <w:rFonts w:ascii="Arial" w:hAnsi="Arial" w:cs="Arial"/>
          <w:bCs/>
          <w:sz w:val="24"/>
          <w:szCs w:val="24"/>
        </w:rPr>
        <w:t xml:space="preserve">It may contain alphabets, digits and underscore  ( _ )and dollar sign ($) characters. </w:t>
      </w:r>
    </w:p>
    <w:p w:rsidR="003E5F17" w:rsidRPr="00F571B6" w:rsidRDefault="003E5F17" w:rsidP="00EC5E7B">
      <w:pPr>
        <w:numPr>
          <w:ilvl w:val="1"/>
          <w:numId w:val="3"/>
        </w:numPr>
        <w:rPr>
          <w:rFonts w:ascii="Arial" w:hAnsi="Arial" w:cs="Arial"/>
          <w:bCs/>
          <w:sz w:val="24"/>
          <w:szCs w:val="24"/>
        </w:rPr>
      </w:pPr>
      <w:r w:rsidRPr="00F571B6">
        <w:rPr>
          <w:rFonts w:ascii="Arial" w:hAnsi="Arial" w:cs="Arial"/>
          <w:bCs/>
          <w:sz w:val="24"/>
          <w:szCs w:val="24"/>
        </w:rPr>
        <w:t xml:space="preserve">They must not be a keyword or true, false or null literal </w:t>
      </w:r>
    </w:p>
    <w:p w:rsidR="003E5F17" w:rsidRPr="00F571B6" w:rsidRDefault="003E5F17" w:rsidP="00EC5E7B">
      <w:pPr>
        <w:numPr>
          <w:ilvl w:val="1"/>
          <w:numId w:val="3"/>
        </w:numPr>
        <w:rPr>
          <w:rFonts w:ascii="Arial" w:hAnsi="Arial" w:cs="Arial"/>
          <w:bCs/>
          <w:sz w:val="24"/>
          <w:szCs w:val="24"/>
        </w:rPr>
      </w:pPr>
      <w:r w:rsidRPr="00F571B6">
        <w:rPr>
          <w:rFonts w:ascii="Arial" w:hAnsi="Arial" w:cs="Arial"/>
          <w:bCs/>
          <w:sz w:val="24"/>
          <w:szCs w:val="24"/>
        </w:rPr>
        <w:t xml:space="preserve">It must not begin with a digit  </w:t>
      </w:r>
    </w:p>
    <w:p w:rsidR="003E5F17" w:rsidRPr="00F571B6" w:rsidRDefault="003E5F17" w:rsidP="00EC5E7B">
      <w:pPr>
        <w:numPr>
          <w:ilvl w:val="1"/>
          <w:numId w:val="3"/>
        </w:numPr>
        <w:rPr>
          <w:rFonts w:ascii="Arial" w:hAnsi="Arial" w:cs="Arial"/>
          <w:bCs/>
          <w:sz w:val="24"/>
          <w:szCs w:val="24"/>
        </w:rPr>
      </w:pPr>
      <w:r w:rsidRPr="00F571B6">
        <w:rPr>
          <w:rFonts w:ascii="Arial" w:hAnsi="Arial" w:cs="Arial"/>
          <w:bCs/>
          <w:sz w:val="24"/>
          <w:szCs w:val="24"/>
        </w:rPr>
        <w:t xml:space="preserve">It can start with only 2 special characters $ and _   Ex: String _s;    or int    $n1; </w:t>
      </w:r>
    </w:p>
    <w:p w:rsidR="003E5F17" w:rsidRPr="00F571B6" w:rsidRDefault="003E5F17" w:rsidP="00EC5E7B">
      <w:pPr>
        <w:numPr>
          <w:ilvl w:val="1"/>
          <w:numId w:val="3"/>
        </w:numPr>
        <w:rPr>
          <w:rFonts w:ascii="Arial" w:hAnsi="Arial" w:cs="Arial"/>
          <w:bCs/>
          <w:sz w:val="24"/>
          <w:szCs w:val="24"/>
        </w:rPr>
      </w:pPr>
      <w:r w:rsidRPr="00F571B6">
        <w:rPr>
          <w:rFonts w:ascii="Arial" w:hAnsi="Arial" w:cs="Arial"/>
          <w:bCs/>
          <w:sz w:val="24"/>
          <w:szCs w:val="24"/>
        </w:rPr>
        <w:t xml:space="preserve">Java is case sensitive i.e. uppercase and lowercase letters are treated differently </w:t>
      </w:r>
    </w:p>
    <w:p w:rsidR="00F571B6" w:rsidRPr="00F571B6" w:rsidRDefault="00F571B6" w:rsidP="00F571B6">
      <w:pPr>
        <w:jc w:val="center"/>
        <w:rPr>
          <w:rFonts w:ascii="Arial" w:hAnsi="Arial" w:cs="Arial"/>
          <w:b/>
          <w:bCs/>
          <w:sz w:val="32"/>
          <w:szCs w:val="32"/>
        </w:rPr>
      </w:pPr>
      <w:r w:rsidRPr="00F571B6">
        <w:rPr>
          <w:rFonts w:ascii="Arial" w:hAnsi="Arial" w:cs="Arial"/>
          <w:b/>
          <w:bCs/>
          <w:sz w:val="32"/>
          <w:szCs w:val="32"/>
          <w:u w:val="single"/>
        </w:rPr>
        <w:lastRenderedPageBreak/>
        <w:t>Separators/ Punctuators</w:t>
      </w:r>
    </w:p>
    <w:p w:rsidR="00F571B6" w:rsidRPr="00F571B6" w:rsidRDefault="00F571B6" w:rsidP="00F571B6">
      <w:pPr>
        <w:rPr>
          <w:rFonts w:ascii="Arial" w:hAnsi="Arial" w:cs="Arial"/>
          <w:bCs/>
          <w:sz w:val="24"/>
          <w:szCs w:val="24"/>
        </w:rPr>
      </w:pPr>
      <w:r w:rsidRPr="00F571B6">
        <w:rPr>
          <w:rFonts w:ascii="Arial" w:hAnsi="Arial" w:cs="Arial"/>
          <w:bCs/>
          <w:sz w:val="24"/>
          <w:szCs w:val="24"/>
        </w:rPr>
        <w:t>Separators help  define the structure of a program . The separators are also known as punctuators . The Java compiler uses  separator to break code into segments .</w:t>
      </w:r>
    </w:p>
    <w:p w:rsidR="00F571B6" w:rsidRPr="00F571B6" w:rsidRDefault="00F571B6" w:rsidP="00F571B6">
      <w:pPr>
        <w:rPr>
          <w:rFonts w:ascii="Arial" w:hAnsi="Arial" w:cs="Arial"/>
          <w:bCs/>
          <w:sz w:val="24"/>
          <w:szCs w:val="24"/>
        </w:rPr>
      </w:pPr>
      <w:r w:rsidRPr="00F571B6">
        <w:rPr>
          <w:rFonts w:ascii="Arial" w:hAnsi="Arial" w:cs="Arial"/>
          <w:bCs/>
          <w:sz w:val="24"/>
          <w:szCs w:val="24"/>
          <w:u w:val="single"/>
        </w:rPr>
        <w:t>Java uses  six types of separators</w:t>
      </w:r>
    </w:p>
    <w:p w:rsidR="003E5F17" w:rsidRPr="00F571B6" w:rsidRDefault="003E5F17" w:rsidP="00F571B6">
      <w:pPr>
        <w:numPr>
          <w:ilvl w:val="0"/>
          <w:numId w:val="4"/>
        </w:numPr>
        <w:rPr>
          <w:rFonts w:ascii="Arial" w:hAnsi="Arial" w:cs="Arial"/>
          <w:bCs/>
          <w:sz w:val="24"/>
          <w:szCs w:val="24"/>
        </w:rPr>
      </w:pPr>
      <w:r w:rsidRPr="00F571B6">
        <w:rPr>
          <w:rFonts w:ascii="Arial" w:hAnsi="Arial" w:cs="Arial"/>
          <w:bCs/>
          <w:sz w:val="24"/>
          <w:szCs w:val="24"/>
        </w:rPr>
        <w:t>()  used to establish precedence in an expression or to contain parameter list for methods being called or  declared.</w:t>
      </w:r>
    </w:p>
    <w:p w:rsidR="003E5F17" w:rsidRPr="00F571B6" w:rsidRDefault="003E5F17" w:rsidP="00F571B6">
      <w:pPr>
        <w:numPr>
          <w:ilvl w:val="0"/>
          <w:numId w:val="4"/>
        </w:numPr>
        <w:rPr>
          <w:rFonts w:ascii="Arial" w:hAnsi="Arial" w:cs="Arial"/>
          <w:bCs/>
          <w:sz w:val="24"/>
          <w:szCs w:val="24"/>
        </w:rPr>
      </w:pPr>
      <w:r w:rsidRPr="00F571B6">
        <w:rPr>
          <w:rFonts w:ascii="Arial" w:hAnsi="Arial" w:cs="Arial"/>
          <w:bCs/>
          <w:sz w:val="24"/>
          <w:szCs w:val="24"/>
        </w:rPr>
        <w:t xml:space="preserve"> {  } Used to define the start and end of a block /used to contain the values of arrays.</w:t>
      </w:r>
    </w:p>
    <w:p w:rsidR="003E5F17" w:rsidRPr="00F571B6" w:rsidRDefault="003E5F17" w:rsidP="00F571B6">
      <w:pPr>
        <w:numPr>
          <w:ilvl w:val="0"/>
          <w:numId w:val="4"/>
        </w:numPr>
        <w:rPr>
          <w:rFonts w:ascii="Arial" w:hAnsi="Arial" w:cs="Arial"/>
          <w:bCs/>
          <w:sz w:val="24"/>
          <w:szCs w:val="24"/>
        </w:rPr>
      </w:pPr>
      <w:r w:rsidRPr="00F571B6">
        <w:rPr>
          <w:rFonts w:ascii="Arial" w:hAnsi="Arial" w:cs="Arial"/>
          <w:bCs/>
          <w:sz w:val="24"/>
          <w:szCs w:val="24"/>
        </w:rPr>
        <w:t>[ ] used to declare array types.</w:t>
      </w:r>
    </w:p>
    <w:p w:rsidR="003E5F17" w:rsidRPr="00F571B6" w:rsidRDefault="003E5F17" w:rsidP="00F571B6">
      <w:pPr>
        <w:numPr>
          <w:ilvl w:val="0"/>
          <w:numId w:val="4"/>
        </w:numPr>
        <w:rPr>
          <w:rFonts w:ascii="Arial" w:hAnsi="Arial" w:cs="Arial"/>
          <w:bCs/>
          <w:sz w:val="24"/>
          <w:szCs w:val="24"/>
        </w:rPr>
      </w:pPr>
      <w:r w:rsidRPr="00F571B6">
        <w:rPr>
          <w:rFonts w:ascii="Arial" w:hAnsi="Arial" w:cs="Arial"/>
          <w:bCs/>
          <w:sz w:val="24"/>
          <w:szCs w:val="24"/>
        </w:rPr>
        <w:t>; used to show the end of statements.</w:t>
      </w:r>
    </w:p>
    <w:p w:rsidR="003E5F17" w:rsidRPr="00F571B6" w:rsidRDefault="003E5F17" w:rsidP="00F571B6">
      <w:pPr>
        <w:numPr>
          <w:ilvl w:val="0"/>
          <w:numId w:val="4"/>
        </w:numPr>
        <w:rPr>
          <w:rFonts w:ascii="Arial" w:hAnsi="Arial" w:cs="Arial"/>
          <w:bCs/>
          <w:sz w:val="24"/>
          <w:szCs w:val="24"/>
        </w:rPr>
      </w:pPr>
      <w:r w:rsidRPr="00F571B6">
        <w:rPr>
          <w:rFonts w:ascii="Arial" w:hAnsi="Arial" w:cs="Arial"/>
          <w:bCs/>
          <w:sz w:val="24"/>
          <w:szCs w:val="24"/>
        </w:rPr>
        <w:t>, used to separate the variables.</w:t>
      </w:r>
    </w:p>
    <w:p w:rsidR="003E5F17" w:rsidRDefault="003E5F17" w:rsidP="00F571B6">
      <w:pPr>
        <w:numPr>
          <w:ilvl w:val="0"/>
          <w:numId w:val="4"/>
        </w:numPr>
        <w:rPr>
          <w:rFonts w:ascii="Arial" w:hAnsi="Arial" w:cs="Arial"/>
          <w:bCs/>
          <w:sz w:val="24"/>
          <w:szCs w:val="24"/>
        </w:rPr>
      </w:pPr>
      <w:r w:rsidRPr="00F571B6">
        <w:rPr>
          <w:rFonts w:ascii="Arial" w:hAnsi="Arial" w:cs="Arial"/>
          <w:bCs/>
          <w:sz w:val="24"/>
          <w:szCs w:val="24"/>
        </w:rPr>
        <w:t>. used to separate the method or variable from the object</w:t>
      </w:r>
    </w:p>
    <w:p w:rsidR="00F571B6" w:rsidRDefault="00F571B6" w:rsidP="00F571B6">
      <w:pPr>
        <w:ind w:left="720"/>
        <w:rPr>
          <w:rFonts w:ascii="Arial" w:hAnsi="Arial" w:cs="Arial"/>
          <w:bCs/>
          <w:sz w:val="24"/>
          <w:szCs w:val="24"/>
        </w:rPr>
      </w:pPr>
      <w:r w:rsidRPr="00F571B6">
        <w:rPr>
          <w:rFonts w:ascii="Arial" w:hAnsi="Arial" w:cs="Arial"/>
          <w:bCs/>
          <w:sz w:val="24"/>
          <w:szCs w:val="24"/>
          <w:u w:val="single"/>
        </w:rPr>
        <w:t xml:space="preserve">Separators / Punctuator : </w:t>
      </w:r>
      <w:r>
        <w:rPr>
          <w:rFonts w:ascii="Arial" w:hAnsi="Arial" w:cs="Arial"/>
          <w:bCs/>
          <w:sz w:val="24"/>
          <w:szCs w:val="24"/>
        </w:rPr>
        <w:t xml:space="preserve">separators help </w:t>
      </w:r>
      <w:r w:rsidRPr="00F571B6">
        <w:rPr>
          <w:rFonts w:ascii="Arial" w:hAnsi="Arial" w:cs="Arial"/>
          <w:bCs/>
          <w:sz w:val="24"/>
          <w:szCs w:val="24"/>
        </w:rPr>
        <w:t>define the structure of a p</w:t>
      </w:r>
      <w:r>
        <w:rPr>
          <w:rFonts w:ascii="Arial" w:hAnsi="Arial" w:cs="Arial"/>
          <w:bCs/>
          <w:sz w:val="24"/>
          <w:szCs w:val="24"/>
        </w:rPr>
        <w:t xml:space="preserve">rogram. The Java compiler uses </w:t>
      </w:r>
      <w:r w:rsidRPr="00F571B6">
        <w:rPr>
          <w:rFonts w:ascii="Arial" w:hAnsi="Arial" w:cs="Arial"/>
          <w:bCs/>
          <w:sz w:val="24"/>
          <w:szCs w:val="24"/>
        </w:rPr>
        <w:t>separator to break the code into segments.</w:t>
      </w:r>
    </w:p>
    <w:p w:rsidR="00A46D28" w:rsidRPr="00F571B6" w:rsidRDefault="00A46D28" w:rsidP="00842756">
      <w:pPr>
        <w:ind w:left="1440" w:hanging="1440"/>
        <w:rPr>
          <w:rFonts w:ascii="Arial" w:hAnsi="Arial" w:cs="Arial"/>
          <w:bCs/>
          <w:sz w:val="24"/>
          <w:szCs w:val="24"/>
        </w:rPr>
      </w:pPr>
      <w:r w:rsidRPr="00F571B6">
        <w:rPr>
          <w:noProof/>
          <w:sz w:val="24"/>
          <w:szCs w:val="24"/>
          <w:lang w:val="en-US" w:bidi="hi-IN"/>
        </w:rPr>
        <w:drawing>
          <wp:inline distT="0" distB="0" distL="0" distR="0">
            <wp:extent cx="5981065" cy="3098800"/>
            <wp:effectExtent l="0" t="0" r="635" b="0"/>
            <wp:docPr id="57"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F93F5A5-0DD0-444E-844D-D04DCA07E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F93F5A5-0DD0-444E-844D-D04DCA07E999}"/>
                        </a:ext>
                      </a:extLst>
                    </pic:cNvPr>
                    <pic:cNvPicPr>
                      <a:picLocks noChangeAspect="1"/>
                    </pic:cNvPicPr>
                  </pic:nvPicPr>
                  <pic:blipFill>
                    <a:blip r:embed="rId10"/>
                    <a:stretch>
                      <a:fillRect/>
                    </a:stretch>
                  </pic:blipFill>
                  <pic:spPr>
                    <a:xfrm>
                      <a:off x="0" y="0"/>
                      <a:ext cx="5988330" cy="3102564"/>
                    </a:xfrm>
                    <a:prstGeom prst="rect">
                      <a:avLst/>
                    </a:prstGeom>
                  </pic:spPr>
                </pic:pic>
              </a:graphicData>
            </a:graphic>
          </wp:inline>
        </w:drawing>
      </w:r>
    </w:p>
    <w:p w:rsidR="00EC5E7B" w:rsidRPr="00EC5E7B" w:rsidRDefault="003F6482" w:rsidP="00EC5E7B">
      <w:pPr>
        <w:rPr>
          <w:rFonts w:ascii="Arial" w:hAnsi="Arial" w:cs="Arial"/>
          <w:b/>
          <w:bCs/>
          <w:sz w:val="24"/>
          <w:szCs w:val="24"/>
        </w:rPr>
      </w:pPr>
      <w:r>
        <w:rPr>
          <w:noProof/>
          <w:lang w:val="en-US" w:bidi="hi-IN"/>
        </w:rPr>
        <w:drawing>
          <wp:inline distT="0" distB="0" distL="0" distR="0">
            <wp:extent cx="6045200" cy="1184275"/>
            <wp:effectExtent l="0" t="0" r="0" b="0"/>
            <wp:docPr id="60"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C40096B-65EA-0344-B2FD-14698B68B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C40096B-65EA-0344-B2FD-14698B68B511}"/>
                        </a:ext>
                      </a:extLst>
                    </pic:cNvPr>
                    <pic:cNvPicPr>
                      <a:picLocks noChangeAspect="1"/>
                    </pic:cNvPicPr>
                  </pic:nvPicPr>
                  <pic:blipFill>
                    <a:blip r:embed="rId11"/>
                    <a:stretch>
                      <a:fillRect/>
                    </a:stretch>
                  </pic:blipFill>
                  <pic:spPr>
                    <a:xfrm>
                      <a:off x="0" y="0"/>
                      <a:ext cx="6045200" cy="1184275"/>
                    </a:xfrm>
                    <a:prstGeom prst="rect">
                      <a:avLst/>
                    </a:prstGeom>
                  </pic:spPr>
                </pic:pic>
              </a:graphicData>
            </a:graphic>
          </wp:inline>
        </w:drawing>
      </w:r>
    </w:p>
    <w:p w:rsidR="00195813" w:rsidRPr="00195813" w:rsidRDefault="00195813" w:rsidP="00195813">
      <w:pPr>
        <w:jc w:val="center"/>
        <w:rPr>
          <w:rFonts w:ascii="Arial" w:hAnsi="Arial" w:cs="Arial"/>
          <w:bCs/>
          <w:sz w:val="32"/>
          <w:szCs w:val="32"/>
        </w:rPr>
      </w:pPr>
      <w:r w:rsidRPr="00195813">
        <w:rPr>
          <w:rFonts w:ascii="Arial" w:hAnsi="Arial" w:cs="Arial"/>
          <w:b/>
          <w:bCs/>
          <w:sz w:val="32"/>
          <w:szCs w:val="32"/>
          <w:u w:val="single"/>
        </w:rPr>
        <w:lastRenderedPageBreak/>
        <w:t>OPERATOR</w:t>
      </w:r>
    </w:p>
    <w:p w:rsidR="00195813" w:rsidRPr="00195813" w:rsidRDefault="00195813" w:rsidP="00195813">
      <w:pPr>
        <w:rPr>
          <w:rFonts w:ascii="Arial" w:hAnsi="Arial" w:cs="Arial"/>
          <w:bCs/>
          <w:sz w:val="24"/>
          <w:szCs w:val="24"/>
        </w:rPr>
      </w:pPr>
      <w:r w:rsidRPr="00195813">
        <w:rPr>
          <w:rFonts w:ascii="Arial" w:hAnsi="Arial" w:cs="Arial"/>
          <w:bCs/>
          <w:sz w:val="24"/>
          <w:szCs w:val="24"/>
        </w:rPr>
        <w:t>An operator, in Java, is a special symbols performing specific operations on one, two or three operands and then returning a result. </w:t>
      </w:r>
    </w:p>
    <w:p w:rsidR="00195813" w:rsidRPr="00195813" w:rsidRDefault="00195813" w:rsidP="00195813">
      <w:pPr>
        <w:rPr>
          <w:rFonts w:ascii="Arial" w:hAnsi="Arial" w:cs="Arial"/>
          <w:bCs/>
          <w:sz w:val="24"/>
          <w:szCs w:val="24"/>
        </w:rPr>
      </w:pPr>
      <w:r w:rsidRPr="00195813">
        <w:rPr>
          <w:rFonts w:ascii="Arial" w:hAnsi="Arial" w:cs="Arial"/>
          <w:b/>
          <w:bCs/>
          <w:sz w:val="24"/>
          <w:szCs w:val="24"/>
        </w:rPr>
        <w:t xml:space="preserve">Operators: </w:t>
      </w:r>
      <w:r w:rsidRPr="00195813">
        <w:rPr>
          <w:rFonts w:ascii="Arial" w:hAnsi="Arial" w:cs="Arial"/>
          <w:bCs/>
          <w:sz w:val="24"/>
          <w:szCs w:val="24"/>
        </w:rPr>
        <w:t>Operators are special symbols that are commonly used in  expressions.</w:t>
      </w:r>
    </w:p>
    <w:p w:rsidR="00195813" w:rsidRPr="00195813" w:rsidRDefault="00195813" w:rsidP="00195813">
      <w:pPr>
        <w:rPr>
          <w:rFonts w:ascii="Arial" w:hAnsi="Arial" w:cs="Arial"/>
          <w:bCs/>
          <w:sz w:val="24"/>
          <w:szCs w:val="24"/>
        </w:rPr>
      </w:pPr>
      <w:r w:rsidRPr="00195813">
        <w:rPr>
          <w:rFonts w:ascii="Arial" w:hAnsi="Arial" w:cs="Arial"/>
          <w:bCs/>
          <w:sz w:val="24"/>
          <w:szCs w:val="24"/>
        </w:rPr>
        <w:t>NOTE:</w:t>
      </w:r>
    </w:p>
    <w:p w:rsidR="00195813" w:rsidRPr="00195813" w:rsidRDefault="00195813" w:rsidP="00195813">
      <w:pPr>
        <w:rPr>
          <w:rFonts w:ascii="Arial" w:hAnsi="Arial" w:cs="Arial"/>
          <w:bCs/>
          <w:sz w:val="24"/>
          <w:szCs w:val="24"/>
        </w:rPr>
      </w:pPr>
      <w:r w:rsidRPr="00195813">
        <w:rPr>
          <w:rFonts w:ascii="Arial" w:hAnsi="Arial" w:cs="Arial"/>
          <w:bCs/>
          <w:sz w:val="24"/>
          <w:szCs w:val="24"/>
        </w:rPr>
        <w:t>Expressions are statements  that return a value</w:t>
      </w:r>
    </w:p>
    <w:p w:rsidR="00195813" w:rsidRPr="00195813" w:rsidRDefault="00195813" w:rsidP="00195813">
      <w:pPr>
        <w:rPr>
          <w:rFonts w:ascii="Arial" w:hAnsi="Arial" w:cs="Arial"/>
          <w:bCs/>
          <w:sz w:val="24"/>
          <w:szCs w:val="24"/>
        </w:rPr>
      </w:pPr>
      <w:r w:rsidRPr="00195813">
        <w:rPr>
          <w:rFonts w:ascii="Arial" w:hAnsi="Arial" w:cs="Arial"/>
          <w:b/>
          <w:bCs/>
          <w:sz w:val="24"/>
          <w:szCs w:val="24"/>
          <w:u w:val="single"/>
        </w:rPr>
        <w:t xml:space="preserve">Operators </w:t>
      </w:r>
      <w:r w:rsidRPr="00195813">
        <w:rPr>
          <w:rFonts w:ascii="Arial" w:hAnsi="Arial" w:cs="Arial"/>
          <w:bCs/>
          <w:sz w:val="24"/>
          <w:szCs w:val="24"/>
          <w:u w:val="single"/>
        </w:rPr>
        <w:t xml:space="preserve">and </w:t>
      </w:r>
      <w:r w:rsidRPr="00195813">
        <w:rPr>
          <w:rFonts w:ascii="Arial" w:hAnsi="Arial" w:cs="Arial"/>
          <w:b/>
          <w:bCs/>
          <w:sz w:val="24"/>
          <w:szCs w:val="24"/>
          <w:u w:val="single"/>
        </w:rPr>
        <w:t xml:space="preserve">operands </w:t>
      </w:r>
    </w:p>
    <w:p w:rsidR="00195813" w:rsidRPr="00195813" w:rsidRDefault="00195813" w:rsidP="00195813">
      <w:pPr>
        <w:rPr>
          <w:rFonts w:ascii="Arial" w:hAnsi="Arial" w:cs="Arial"/>
          <w:bCs/>
          <w:sz w:val="24"/>
          <w:szCs w:val="24"/>
        </w:rPr>
      </w:pPr>
      <w:r w:rsidRPr="00195813">
        <w:rPr>
          <w:rFonts w:ascii="Arial" w:hAnsi="Arial" w:cs="Arial"/>
          <w:bCs/>
          <w:sz w:val="24"/>
          <w:szCs w:val="24"/>
        </w:rPr>
        <w:t xml:space="preserve">C = a + b * d </w:t>
      </w:r>
    </w:p>
    <w:p w:rsidR="00195813" w:rsidRPr="00195813" w:rsidRDefault="00195813" w:rsidP="00195813">
      <w:pPr>
        <w:rPr>
          <w:rFonts w:ascii="Arial" w:hAnsi="Arial" w:cs="Arial"/>
          <w:bCs/>
          <w:sz w:val="24"/>
          <w:szCs w:val="24"/>
        </w:rPr>
      </w:pPr>
      <w:r w:rsidRPr="00195813">
        <w:rPr>
          <w:rFonts w:ascii="Arial" w:hAnsi="Arial" w:cs="Arial"/>
          <w:bCs/>
          <w:sz w:val="24"/>
          <w:szCs w:val="24"/>
        </w:rPr>
        <w:t xml:space="preserve">a, b and d are the operands    </w:t>
      </w:r>
    </w:p>
    <w:p w:rsidR="00195813" w:rsidRPr="00195813" w:rsidRDefault="00195813" w:rsidP="00195813">
      <w:pPr>
        <w:rPr>
          <w:rFonts w:ascii="Arial" w:hAnsi="Arial" w:cs="Arial"/>
          <w:bCs/>
          <w:sz w:val="24"/>
          <w:szCs w:val="24"/>
        </w:rPr>
      </w:pPr>
      <w:r w:rsidRPr="00195813">
        <w:rPr>
          <w:rFonts w:ascii="Arial" w:hAnsi="Arial" w:cs="Arial"/>
          <w:bCs/>
          <w:sz w:val="24"/>
          <w:szCs w:val="24"/>
        </w:rPr>
        <w:t xml:space="preserve">where as +, * and = are the operators </w:t>
      </w:r>
    </w:p>
    <w:p w:rsidR="004576D3" w:rsidRDefault="004576D3" w:rsidP="00195813">
      <w:pPr>
        <w:jc w:val="center"/>
        <w:rPr>
          <w:rFonts w:ascii="Arial" w:hAnsi="Arial" w:cs="Arial"/>
          <w:b/>
          <w:bCs/>
          <w:sz w:val="32"/>
          <w:szCs w:val="32"/>
          <w:u w:val="single"/>
          <w:lang w:val="en-US"/>
        </w:rPr>
      </w:pPr>
    </w:p>
    <w:p w:rsidR="004576D3" w:rsidRDefault="004576D3" w:rsidP="00195813">
      <w:pPr>
        <w:jc w:val="center"/>
        <w:rPr>
          <w:rFonts w:ascii="Arial" w:hAnsi="Arial" w:cs="Arial"/>
          <w:b/>
          <w:bCs/>
          <w:sz w:val="32"/>
          <w:szCs w:val="32"/>
          <w:u w:val="single"/>
          <w:lang w:val="en-US"/>
        </w:rPr>
      </w:pPr>
    </w:p>
    <w:p w:rsidR="004576D3" w:rsidRDefault="004576D3" w:rsidP="00195813">
      <w:pPr>
        <w:jc w:val="center"/>
        <w:rPr>
          <w:rFonts w:ascii="Arial" w:hAnsi="Arial" w:cs="Arial"/>
          <w:b/>
          <w:bCs/>
          <w:sz w:val="32"/>
          <w:szCs w:val="32"/>
          <w:u w:val="single"/>
          <w:lang w:val="en-US"/>
        </w:rPr>
      </w:pPr>
    </w:p>
    <w:p w:rsidR="00401A5E" w:rsidRDefault="00195813" w:rsidP="00401A5E">
      <w:pPr>
        <w:jc w:val="center"/>
        <w:rPr>
          <w:rFonts w:ascii="Arial" w:hAnsi="Arial" w:cs="Arial"/>
          <w:b/>
          <w:bCs/>
          <w:sz w:val="32"/>
          <w:szCs w:val="32"/>
          <w:u w:val="single"/>
          <w:lang w:val="en-US"/>
        </w:rPr>
      </w:pPr>
      <w:r w:rsidRPr="00195813">
        <w:rPr>
          <w:rFonts w:ascii="Arial" w:hAnsi="Arial" w:cs="Arial"/>
          <w:b/>
          <w:bCs/>
          <w:sz w:val="32"/>
          <w:szCs w:val="32"/>
          <w:u w:val="single"/>
          <w:lang w:val="en-US"/>
        </w:rPr>
        <w:t>CLASSIFICATION OF OPERATORS:</w:t>
      </w:r>
    </w:p>
    <w:p w:rsidR="00195813" w:rsidRPr="00ED5469" w:rsidRDefault="00195813" w:rsidP="00401A5E">
      <w:pPr>
        <w:jc w:val="center"/>
        <w:rPr>
          <w:rFonts w:ascii="Arial" w:hAnsi="Arial" w:cs="Arial"/>
          <w:b/>
          <w:bCs/>
          <w:sz w:val="32"/>
          <w:szCs w:val="32"/>
          <w:u w:val="single"/>
          <w:lang w:val="en-US"/>
        </w:rPr>
      </w:pPr>
      <w:r w:rsidRPr="00195813">
        <w:rPr>
          <w:rFonts w:ascii="Arial" w:hAnsi="Arial" w:cs="Arial"/>
          <w:bCs/>
          <w:sz w:val="24"/>
          <w:szCs w:val="24"/>
          <w:lang w:val="en-US"/>
        </w:rPr>
        <w:lastRenderedPageBreak/>
        <w:t>Operators may be classified by their n</w:t>
      </w:r>
      <w:r w:rsidR="008D0997">
        <w:rPr>
          <w:rFonts w:ascii="Arial" w:hAnsi="Arial" w:cs="Arial"/>
          <w:bCs/>
          <w:sz w:val="24"/>
          <w:szCs w:val="24"/>
          <w:lang w:val="en-US"/>
        </w:rPr>
        <w:t>umber of operand</w:t>
      </w:r>
      <w:r w:rsidR="008D0997">
        <w:rPr>
          <w:noProof/>
          <w:lang w:val="en-US" w:bidi="hi-IN"/>
        </w:rPr>
        <w:drawing>
          <wp:inline distT="0" distB="0" distL="0" distR="0">
            <wp:extent cx="5727700" cy="2125345"/>
            <wp:effectExtent l="0" t="0" r="0" b="0"/>
            <wp:docPr id="61"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ED0A681-A75A-7D44-8F72-F72E2A14CA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ED0A681-A75A-7D44-8F72-F72E2A14CA6B}"/>
                        </a:ext>
                      </a:extLst>
                    </pic:cNvPr>
                    <pic:cNvPicPr>
                      <a:picLocks noChangeAspect="1"/>
                    </pic:cNvPicPr>
                  </pic:nvPicPr>
                  <pic:blipFill>
                    <a:blip r:embed="rId12"/>
                    <a:stretch>
                      <a:fillRect/>
                    </a:stretch>
                  </pic:blipFill>
                  <pic:spPr>
                    <a:xfrm>
                      <a:off x="0" y="0"/>
                      <a:ext cx="5727700" cy="2125345"/>
                    </a:xfrm>
                    <a:prstGeom prst="rect">
                      <a:avLst/>
                    </a:prstGeom>
                  </pic:spPr>
                </pic:pic>
              </a:graphicData>
            </a:graphic>
          </wp:inline>
        </w:drawing>
      </w:r>
      <w:r w:rsidR="008D0997">
        <w:rPr>
          <w:noProof/>
          <w:lang w:val="en-US" w:bidi="hi-IN"/>
        </w:rPr>
        <w:drawing>
          <wp:inline distT="0" distB="0" distL="0" distR="0">
            <wp:extent cx="5586730" cy="2501900"/>
            <wp:effectExtent l="0" t="0" r="1270" b="0"/>
            <wp:docPr id="62"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2388B3B-B342-C34E-9249-75BEC3D75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2388B3B-B342-C34E-9249-75BEC3D75BFA}"/>
                        </a:ext>
                      </a:extLst>
                    </pic:cNvPr>
                    <pic:cNvPicPr>
                      <a:picLocks noChangeAspect="1"/>
                    </pic:cNvPicPr>
                  </pic:nvPicPr>
                  <pic:blipFill>
                    <a:blip r:embed="rId13"/>
                    <a:stretch>
                      <a:fillRect/>
                    </a:stretch>
                  </pic:blipFill>
                  <pic:spPr>
                    <a:xfrm>
                      <a:off x="0" y="0"/>
                      <a:ext cx="5605956" cy="2510510"/>
                    </a:xfrm>
                    <a:prstGeom prst="rect">
                      <a:avLst/>
                    </a:prstGeom>
                  </pic:spPr>
                </pic:pic>
              </a:graphicData>
            </a:graphic>
          </wp:inline>
        </w:drawing>
      </w:r>
    </w:p>
    <w:p w:rsidR="00195813" w:rsidRDefault="00BE5CCB" w:rsidP="00195813">
      <w:pPr>
        <w:jc w:val="center"/>
        <w:rPr>
          <w:rFonts w:ascii="Arial" w:hAnsi="Arial" w:cs="Arial"/>
          <w:b/>
          <w:bCs/>
          <w:sz w:val="24"/>
          <w:szCs w:val="24"/>
        </w:rPr>
      </w:pPr>
      <w:r>
        <w:rPr>
          <w:noProof/>
          <w:lang w:val="en-US" w:bidi="hi-IN"/>
        </w:rPr>
        <w:drawing>
          <wp:inline distT="0" distB="0" distL="0" distR="0">
            <wp:extent cx="5892800" cy="2209165"/>
            <wp:effectExtent l="0" t="0" r="0" b="635"/>
            <wp:docPr id="63"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7A16E26-874A-124D-811B-CE6C5A46BB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7A16E26-874A-124D-811B-CE6C5A46BB43}"/>
                        </a:ext>
                      </a:extLst>
                    </pic:cNvPr>
                    <pic:cNvPicPr>
                      <a:picLocks noChangeAspect="1"/>
                    </pic:cNvPicPr>
                  </pic:nvPicPr>
                  <pic:blipFill>
                    <a:blip r:embed="rId14"/>
                    <a:stretch>
                      <a:fillRect/>
                    </a:stretch>
                  </pic:blipFill>
                  <pic:spPr>
                    <a:xfrm>
                      <a:off x="0" y="0"/>
                      <a:ext cx="5892800" cy="2209165"/>
                    </a:xfrm>
                    <a:prstGeom prst="rect">
                      <a:avLst/>
                    </a:prstGeom>
                  </pic:spPr>
                </pic:pic>
              </a:graphicData>
            </a:graphic>
          </wp:inline>
        </w:drawing>
      </w:r>
    </w:p>
    <w:p w:rsidR="004576D3" w:rsidRDefault="004576D3" w:rsidP="00195813">
      <w:pPr>
        <w:jc w:val="center"/>
        <w:rPr>
          <w:rFonts w:ascii="Arial" w:hAnsi="Arial" w:cs="Arial"/>
          <w:b/>
          <w:bCs/>
          <w:sz w:val="32"/>
          <w:szCs w:val="32"/>
          <w:u w:val="single"/>
        </w:rPr>
      </w:pPr>
    </w:p>
    <w:p w:rsidR="004576D3" w:rsidRDefault="004576D3" w:rsidP="00195813">
      <w:pPr>
        <w:jc w:val="center"/>
        <w:rPr>
          <w:rFonts w:ascii="Arial" w:hAnsi="Arial" w:cs="Arial"/>
          <w:b/>
          <w:bCs/>
          <w:sz w:val="32"/>
          <w:szCs w:val="32"/>
          <w:u w:val="single"/>
        </w:rPr>
      </w:pPr>
    </w:p>
    <w:p w:rsidR="000A02D2" w:rsidRDefault="000A02D2" w:rsidP="00195813">
      <w:pPr>
        <w:jc w:val="center"/>
        <w:rPr>
          <w:rFonts w:ascii="Arial" w:hAnsi="Arial" w:cs="Arial"/>
          <w:b/>
          <w:bCs/>
          <w:sz w:val="32"/>
          <w:szCs w:val="32"/>
        </w:rPr>
      </w:pPr>
      <w:r w:rsidRPr="000A02D2">
        <w:rPr>
          <w:rFonts w:ascii="Arial" w:hAnsi="Arial" w:cs="Arial"/>
          <w:b/>
          <w:bCs/>
          <w:sz w:val="32"/>
          <w:szCs w:val="32"/>
          <w:u w:val="single"/>
        </w:rPr>
        <w:t>Working with ++ and -- operator</w:t>
      </w:r>
      <w:r w:rsidRPr="000A02D2">
        <w:rPr>
          <w:rFonts w:ascii="Arial" w:hAnsi="Arial" w:cs="Arial"/>
          <w:b/>
          <w:bCs/>
          <w:sz w:val="32"/>
          <w:szCs w:val="32"/>
        </w:rPr>
        <w:br/>
        <w:t>Method 1: USED INDEPENDENTLY</w:t>
      </w:r>
    </w:p>
    <w:p w:rsidR="000A02D2" w:rsidRDefault="000A02D2" w:rsidP="00195813">
      <w:pPr>
        <w:jc w:val="center"/>
        <w:rPr>
          <w:rFonts w:ascii="Arial" w:hAnsi="Arial" w:cs="Arial"/>
          <w:b/>
          <w:bCs/>
          <w:sz w:val="32"/>
          <w:szCs w:val="32"/>
          <w:u w:val="single"/>
        </w:rPr>
      </w:pPr>
      <w:r>
        <w:rPr>
          <w:noProof/>
          <w:lang w:val="en-US" w:bidi="hi-IN"/>
        </w:rPr>
        <w:lastRenderedPageBreak/>
        <w:drawing>
          <wp:inline distT="0" distB="0" distL="0" distR="0">
            <wp:extent cx="5727700" cy="1145540"/>
            <wp:effectExtent l="0" t="0" r="0" b="0"/>
            <wp:docPr id="64"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B5E60D1-E7AC-D349-9C23-7A4107DBC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B5E60D1-E7AC-D349-9C23-7A4107DBC573}"/>
                        </a:ext>
                      </a:extLst>
                    </pic:cNvPr>
                    <pic:cNvPicPr>
                      <a:picLocks noChangeAspect="1"/>
                    </pic:cNvPicPr>
                  </pic:nvPicPr>
                  <pic:blipFill>
                    <a:blip r:embed="rId15"/>
                    <a:stretch>
                      <a:fillRect/>
                    </a:stretch>
                  </pic:blipFill>
                  <pic:spPr>
                    <a:xfrm>
                      <a:off x="0" y="0"/>
                      <a:ext cx="5727700" cy="1145540"/>
                    </a:xfrm>
                    <a:prstGeom prst="rect">
                      <a:avLst/>
                    </a:prstGeom>
                  </pic:spPr>
                </pic:pic>
              </a:graphicData>
            </a:graphic>
          </wp:inline>
        </w:drawing>
      </w:r>
    </w:p>
    <w:p w:rsidR="000A02D2" w:rsidRDefault="000A02D2" w:rsidP="00195813">
      <w:pPr>
        <w:jc w:val="center"/>
        <w:rPr>
          <w:rFonts w:ascii="Arial" w:hAnsi="Arial" w:cs="Arial"/>
          <w:b/>
          <w:bCs/>
          <w:sz w:val="32"/>
          <w:szCs w:val="32"/>
          <w:u w:val="single"/>
        </w:rPr>
      </w:pPr>
      <w:r w:rsidRPr="000A02D2">
        <w:rPr>
          <w:rFonts w:ascii="Arial" w:hAnsi="Arial" w:cs="Arial"/>
          <w:b/>
          <w:bCs/>
          <w:sz w:val="32"/>
          <w:szCs w:val="32"/>
          <w:u w:val="single"/>
        </w:rPr>
        <w:t xml:space="preserve">Method 2: </w:t>
      </w:r>
      <w:r w:rsidRPr="000A02D2">
        <w:rPr>
          <w:rFonts w:ascii="Arial" w:hAnsi="Arial" w:cs="Arial"/>
          <w:b/>
          <w:bCs/>
          <w:sz w:val="32"/>
          <w:szCs w:val="32"/>
          <w:u w:val="single"/>
        </w:rPr>
        <w:br/>
        <w:t xml:space="preserve">While assigning the value          </w:t>
      </w:r>
    </w:p>
    <w:p w:rsidR="000A02D2" w:rsidRDefault="000A02D2" w:rsidP="000A02D2">
      <w:pPr>
        <w:rPr>
          <w:rFonts w:ascii="Arial" w:hAnsi="Arial" w:cs="Arial"/>
          <w:bCs/>
          <w:sz w:val="24"/>
          <w:szCs w:val="24"/>
        </w:rPr>
      </w:pPr>
      <w:r>
        <w:rPr>
          <w:rFonts w:ascii="Arial" w:hAnsi="Arial" w:cs="Arial"/>
          <w:bCs/>
          <w:sz w:val="24"/>
          <w:szCs w:val="24"/>
        </w:rPr>
        <w:t>int a=20;</w:t>
      </w:r>
    </w:p>
    <w:p w:rsidR="000A02D2" w:rsidRPr="000A02D2" w:rsidRDefault="000A02D2" w:rsidP="000A02D2">
      <w:pPr>
        <w:rPr>
          <w:rFonts w:ascii="Arial" w:hAnsi="Arial" w:cs="Arial"/>
          <w:bCs/>
          <w:sz w:val="24"/>
          <w:szCs w:val="24"/>
        </w:rPr>
      </w:pPr>
      <w:r w:rsidRPr="000A02D2">
        <w:rPr>
          <w:rFonts w:ascii="Arial" w:hAnsi="Arial" w:cs="Arial"/>
          <w:bCs/>
          <w:sz w:val="24"/>
          <w:szCs w:val="24"/>
        </w:rPr>
        <w:t xml:space="preserve">B = a ++;                              B = ++ a ;   </w:t>
      </w:r>
    </w:p>
    <w:p w:rsidR="000A02D2" w:rsidRPr="000A02D2" w:rsidRDefault="000A02D2" w:rsidP="000A02D2">
      <w:pPr>
        <w:rPr>
          <w:rFonts w:ascii="Arial" w:hAnsi="Arial" w:cs="Arial"/>
          <w:bCs/>
          <w:sz w:val="24"/>
          <w:szCs w:val="24"/>
        </w:rPr>
      </w:pPr>
      <w:r w:rsidRPr="000A02D2">
        <w:rPr>
          <w:rFonts w:ascii="Arial" w:hAnsi="Arial" w:cs="Arial"/>
          <w:bCs/>
          <w:sz w:val="24"/>
          <w:szCs w:val="24"/>
        </w:rPr>
        <w:t xml:space="preserve">System.out.println(B);    System.out.println( B); </w:t>
      </w:r>
    </w:p>
    <w:p w:rsidR="000A02D2" w:rsidRPr="000A02D2" w:rsidRDefault="000A02D2" w:rsidP="000A02D2">
      <w:pPr>
        <w:rPr>
          <w:rFonts w:ascii="Arial" w:hAnsi="Arial" w:cs="Arial"/>
          <w:bCs/>
          <w:sz w:val="24"/>
          <w:szCs w:val="24"/>
        </w:rPr>
      </w:pPr>
      <w:r w:rsidRPr="000A02D2">
        <w:rPr>
          <w:rFonts w:ascii="Arial" w:hAnsi="Arial" w:cs="Arial"/>
          <w:bCs/>
          <w:sz w:val="24"/>
          <w:szCs w:val="24"/>
        </w:rPr>
        <w:t xml:space="preserve">System.out.println(a);     System.out.println( a ); </w:t>
      </w:r>
    </w:p>
    <w:p w:rsidR="000A02D2" w:rsidRDefault="000A02D2" w:rsidP="000A02D2">
      <w:pPr>
        <w:rPr>
          <w:rFonts w:ascii="Arial" w:hAnsi="Arial" w:cs="Arial"/>
          <w:bCs/>
          <w:sz w:val="24"/>
          <w:szCs w:val="24"/>
        </w:rPr>
      </w:pPr>
      <w:r w:rsidRPr="000A02D2">
        <w:rPr>
          <w:rFonts w:ascii="Arial" w:hAnsi="Arial" w:cs="Arial"/>
          <w:bCs/>
          <w:sz w:val="24"/>
          <w:szCs w:val="24"/>
        </w:rPr>
        <w:t xml:space="preserve">Try:   B = a --                              B = --a </w:t>
      </w:r>
    </w:p>
    <w:p w:rsidR="00D37A99" w:rsidRDefault="00D37A99" w:rsidP="00D37A99">
      <w:pPr>
        <w:jc w:val="center"/>
        <w:rPr>
          <w:rFonts w:ascii="Arial" w:hAnsi="Arial" w:cs="Arial"/>
          <w:b/>
          <w:bCs/>
          <w:sz w:val="32"/>
          <w:szCs w:val="32"/>
          <w:u w:val="single"/>
        </w:rPr>
      </w:pPr>
      <w:r>
        <w:rPr>
          <w:rFonts w:ascii="Arial" w:hAnsi="Arial" w:cs="Arial"/>
          <w:b/>
          <w:bCs/>
          <w:sz w:val="32"/>
          <w:szCs w:val="32"/>
          <w:u w:val="single"/>
        </w:rPr>
        <w:t xml:space="preserve">PRE INCREMENT </w:t>
      </w:r>
      <w:r w:rsidRPr="00D37A99">
        <w:rPr>
          <w:rFonts w:ascii="Arial" w:hAnsi="Arial" w:cs="Arial"/>
          <w:b/>
          <w:bCs/>
          <w:sz w:val="32"/>
          <w:szCs w:val="32"/>
          <w:u w:val="single"/>
        </w:rPr>
        <w:t>In an expression:</w:t>
      </w:r>
    </w:p>
    <w:p w:rsidR="00D37A99" w:rsidRPr="00D37A99" w:rsidRDefault="00D37A99" w:rsidP="00D37A99">
      <w:pPr>
        <w:rPr>
          <w:rFonts w:ascii="Arial" w:hAnsi="Arial" w:cs="Arial"/>
          <w:bCs/>
          <w:sz w:val="24"/>
          <w:szCs w:val="24"/>
        </w:rPr>
      </w:pPr>
      <w:r w:rsidRPr="00D37A99">
        <w:rPr>
          <w:rFonts w:ascii="Arial" w:hAnsi="Arial" w:cs="Arial"/>
          <w:bCs/>
          <w:sz w:val="24"/>
          <w:szCs w:val="24"/>
        </w:rPr>
        <w:t xml:space="preserve">sum = 15;                       </w:t>
      </w:r>
    </w:p>
    <w:p w:rsidR="00D37A99" w:rsidRPr="00D37A99" w:rsidRDefault="00D37A99" w:rsidP="00D37A99">
      <w:pPr>
        <w:rPr>
          <w:rFonts w:ascii="Arial" w:hAnsi="Arial" w:cs="Arial"/>
          <w:bCs/>
          <w:sz w:val="24"/>
          <w:szCs w:val="24"/>
        </w:rPr>
      </w:pPr>
      <w:r w:rsidRPr="00D37A99">
        <w:rPr>
          <w:rFonts w:ascii="Arial" w:hAnsi="Arial" w:cs="Arial"/>
          <w:bCs/>
          <w:sz w:val="24"/>
          <w:szCs w:val="24"/>
        </w:rPr>
        <w:t xml:space="preserve">            a = 5;                        </w:t>
      </w:r>
    </w:p>
    <w:p w:rsidR="00D37A99" w:rsidRDefault="00D37A99" w:rsidP="00D37A99">
      <w:pPr>
        <w:rPr>
          <w:rFonts w:ascii="Arial" w:hAnsi="Arial" w:cs="Arial"/>
          <w:bCs/>
          <w:sz w:val="24"/>
          <w:szCs w:val="24"/>
        </w:rPr>
      </w:pPr>
      <w:r w:rsidRPr="00D37A99">
        <w:rPr>
          <w:rFonts w:ascii="Arial" w:hAnsi="Arial" w:cs="Arial"/>
          <w:bCs/>
          <w:sz w:val="24"/>
          <w:szCs w:val="24"/>
        </w:rPr>
        <w:t xml:space="preserve">sum =sum + (++a);   </w:t>
      </w:r>
    </w:p>
    <w:p w:rsidR="00D37A99" w:rsidRDefault="00D37A99" w:rsidP="00D37A99">
      <w:pPr>
        <w:jc w:val="center"/>
        <w:rPr>
          <w:rFonts w:ascii="Arial" w:hAnsi="Arial" w:cs="Arial"/>
          <w:b/>
          <w:bCs/>
          <w:sz w:val="32"/>
          <w:szCs w:val="32"/>
          <w:u w:val="single"/>
        </w:rPr>
      </w:pPr>
    </w:p>
    <w:p w:rsidR="00D37A99" w:rsidRDefault="00D37A99" w:rsidP="00D37A99">
      <w:pPr>
        <w:jc w:val="center"/>
        <w:rPr>
          <w:rFonts w:ascii="Arial" w:hAnsi="Arial" w:cs="Arial"/>
          <w:b/>
          <w:bCs/>
          <w:sz w:val="32"/>
          <w:szCs w:val="32"/>
          <w:u w:val="single"/>
        </w:rPr>
      </w:pPr>
    </w:p>
    <w:p w:rsidR="00D37A99" w:rsidRDefault="00D37A99" w:rsidP="00D37A99">
      <w:pPr>
        <w:jc w:val="center"/>
        <w:rPr>
          <w:rFonts w:ascii="Arial" w:hAnsi="Arial" w:cs="Arial"/>
          <w:b/>
          <w:bCs/>
          <w:sz w:val="32"/>
          <w:szCs w:val="32"/>
          <w:u w:val="single"/>
        </w:rPr>
      </w:pPr>
      <w:r>
        <w:rPr>
          <w:rFonts w:ascii="Arial" w:hAnsi="Arial" w:cs="Arial"/>
          <w:b/>
          <w:bCs/>
          <w:sz w:val="32"/>
          <w:szCs w:val="32"/>
          <w:u w:val="single"/>
        </w:rPr>
        <w:t xml:space="preserve">POST INCREMENT </w:t>
      </w:r>
      <w:r w:rsidRPr="00D37A99">
        <w:rPr>
          <w:rFonts w:ascii="Arial" w:hAnsi="Arial" w:cs="Arial"/>
          <w:b/>
          <w:bCs/>
          <w:sz w:val="32"/>
          <w:szCs w:val="32"/>
          <w:u w:val="single"/>
        </w:rPr>
        <w:t>In an expression:</w:t>
      </w:r>
    </w:p>
    <w:p w:rsidR="00D37A99" w:rsidRPr="00D37A99" w:rsidRDefault="00D37A99" w:rsidP="00D37A99">
      <w:pPr>
        <w:rPr>
          <w:rFonts w:ascii="Arial" w:hAnsi="Arial" w:cs="Arial"/>
          <w:bCs/>
          <w:sz w:val="24"/>
          <w:szCs w:val="24"/>
        </w:rPr>
      </w:pPr>
      <w:r w:rsidRPr="00D37A99">
        <w:rPr>
          <w:rFonts w:ascii="Arial" w:hAnsi="Arial" w:cs="Arial"/>
          <w:bCs/>
          <w:sz w:val="24"/>
          <w:szCs w:val="24"/>
        </w:rPr>
        <w:t xml:space="preserve">sum = 15;                       </w:t>
      </w:r>
    </w:p>
    <w:p w:rsidR="00D37A99" w:rsidRPr="00D37A99" w:rsidRDefault="00D37A99" w:rsidP="00D37A99">
      <w:pPr>
        <w:rPr>
          <w:rFonts w:ascii="Arial" w:hAnsi="Arial" w:cs="Arial"/>
          <w:bCs/>
          <w:sz w:val="24"/>
          <w:szCs w:val="24"/>
        </w:rPr>
      </w:pPr>
      <w:r w:rsidRPr="00D37A99">
        <w:rPr>
          <w:rFonts w:ascii="Arial" w:hAnsi="Arial" w:cs="Arial"/>
          <w:bCs/>
          <w:sz w:val="24"/>
          <w:szCs w:val="24"/>
        </w:rPr>
        <w:t xml:space="preserve">            a = 5;                        </w:t>
      </w:r>
    </w:p>
    <w:p w:rsidR="00D37A99" w:rsidRPr="00D37A99" w:rsidRDefault="00D37A99" w:rsidP="00D37A99">
      <w:pPr>
        <w:rPr>
          <w:rFonts w:ascii="Arial" w:hAnsi="Arial" w:cs="Arial"/>
          <w:bCs/>
          <w:sz w:val="24"/>
          <w:szCs w:val="24"/>
        </w:rPr>
      </w:pPr>
      <w:r w:rsidRPr="00D37A99">
        <w:rPr>
          <w:rFonts w:ascii="Arial" w:hAnsi="Arial" w:cs="Arial"/>
          <w:bCs/>
          <w:sz w:val="24"/>
          <w:szCs w:val="24"/>
        </w:rPr>
        <w:t xml:space="preserve">sum =sum + (a++);   </w:t>
      </w:r>
    </w:p>
    <w:p w:rsidR="00D37A99" w:rsidRPr="00D37A99" w:rsidRDefault="00D37A99" w:rsidP="00D37A99">
      <w:pPr>
        <w:rPr>
          <w:rFonts w:ascii="Arial" w:hAnsi="Arial" w:cs="Arial"/>
          <w:bCs/>
          <w:sz w:val="24"/>
          <w:szCs w:val="24"/>
        </w:rPr>
      </w:pPr>
      <w:r w:rsidRPr="00D37A99">
        <w:rPr>
          <w:rFonts w:ascii="Arial" w:hAnsi="Arial" w:cs="Arial"/>
          <w:bCs/>
          <w:sz w:val="24"/>
          <w:szCs w:val="24"/>
        </w:rPr>
        <w:t>NOTE :</w:t>
      </w:r>
    </w:p>
    <w:p w:rsidR="00D37A99" w:rsidRPr="00D37A99" w:rsidRDefault="00D37A99" w:rsidP="00D37A99">
      <w:pPr>
        <w:rPr>
          <w:rFonts w:ascii="Arial" w:hAnsi="Arial" w:cs="Arial"/>
          <w:bCs/>
          <w:sz w:val="24"/>
          <w:szCs w:val="24"/>
        </w:rPr>
      </w:pPr>
      <w:r w:rsidRPr="00D37A99">
        <w:rPr>
          <w:rFonts w:ascii="Arial" w:hAnsi="Arial" w:cs="Arial"/>
          <w:bCs/>
          <w:sz w:val="24"/>
          <w:szCs w:val="24"/>
        </w:rPr>
        <w:t>Post Decrement/Pre Dcerement</w:t>
      </w:r>
    </w:p>
    <w:p w:rsidR="00D37A99" w:rsidRDefault="00D37A99" w:rsidP="00D37A99">
      <w:pPr>
        <w:jc w:val="center"/>
        <w:rPr>
          <w:rFonts w:ascii="Arial" w:hAnsi="Arial" w:cs="Arial"/>
          <w:b/>
          <w:bCs/>
          <w:sz w:val="32"/>
          <w:szCs w:val="32"/>
          <w:u w:val="single"/>
        </w:rPr>
      </w:pPr>
      <w:r w:rsidRPr="00D37A99">
        <w:rPr>
          <w:rFonts w:ascii="Arial" w:hAnsi="Arial" w:cs="Arial"/>
          <w:b/>
          <w:bCs/>
          <w:sz w:val="32"/>
          <w:szCs w:val="32"/>
          <w:u w:val="single"/>
        </w:rPr>
        <w:t>BINARY OPERATORS</w:t>
      </w:r>
      <w:r w:rsidRPr="00D37A99">
        <w:rPr>
          <w:rFonts w:ascii="Arial" w:hAnsi="Arial" w:cs="Arial"/>
          <w:b/>
          <w:bCs/>
          <w:sz w:val="32"/>
          <w:szCs w:val="32"/>
          <w:u w:val="single"/>
        </w:rPr>
        <w:br/>
      </w:r>
      <w:r w:rsidRPr="00D37A99">
        <w:rPr>
          <w:rFonts w:ascii="Arial" w:hAnsi="Arial" w:cs="Arial"/>
          <w:b/>
          <w:bCs/>
          <w:sz w:val="32"/>
          <w:szCs w:val="32"/>
          <w:u w:val="single"/>
        </w:rPr>
        <w:br/>
        <w:t xml:space="preserve">There are 3 types of operators:  </w:t>
      </w:r>
    </w:p>
    <w:p w:rsidR="003E5F17" w:rsidRPr="00D37A99" w:rsidRDefault="003E5F17" w:rsidP="00D37A99">
      <w:pPr>
        <w:numPr>
          <w:ilvl w:val="0"/>
          <w:numId w:val="5"/>
        </w:numPr>
        <w:rPr>
          <w:rFonts w:ascii="Arial" w:hAnsi="Arial" w:cs="Arial"/>
          <w:bCs/>
          <w:sz w:val="24"/>
          <w:szCs w:val="24"/>
        </w:rPr>
      </w:pPr>
      <w:r w:rsidRPr="00D37A99">
        <w:rPr>
          <w:rFonts w:ascii="Arial" w:hAnsi="Arial" w:cs="Arial"/>
          <w:bCs/>
          <w:sz w:val="24"/>
          <w:szCs w:val="24"/>
        </w:rPr>
        <w:lastRenderedPageBreak/>
        <w:t xml:space="preserve">Arithmetic operator </w:t>
      </w:r>
    </w:p>
    <w:p w:rsidR="003E5F17" w:rsidRPr="00D37A99" w:rsidRDefault="003E5F17" w:rsidP="00D37A99">
      <w:pPr>
        <w:numPr>
          <w:ilvl w:val="0"/>
          <w:numId w:val="5"/>
        </w:numPr>
        <w:rPr>
          <w:rFonts w:ascii="Arial" w:hAnsi="Arial" w:cs="Arial"/>
          <w:bCs/>
          <w:sz w:val="24"/>
          <w:szCs w:val="24"/>
        </w:rPr>
      </w:pPr>
      <w:r w:rsidRPr="00D37A99">
        <w:rPr>
          <w:rFonts w:ascii="Arial" w:hAnsi="Arial" w:cs="Arial"/>
          <w:bCs/>
          <w:sz w:val="24"/>
          <w:szCs w:val="24"/>
        </w:rPr>
        <w:t xml:space="preserve"> Relational operator</w:t>
      </w:r>
    </w:p>
    <w:p w:rsidR="00D37A99" w:rsidRPr="00D37A99" w:rsidRDefault="003E5F17" w:rsidP="00D37A99">
      <w:pPr>
        <w:numPr>
          <w:ilvl w:val="0"/>
          <w:numId w:val="5"/>
        </w:numPr>
        <w:rPr>
          <w:rFonts w:ascii="Arial" w:hAnsi="Arial" w:cs="Arial"/>
          <w:b/>
          <w:bCs/>
          <w:sz w:val="32"/>
          <w:szCs w:val="32"/>
          <w:u w:val="single"/>
        </w:rPr>
      </w:pPr>
      <w:r w:rsidRPr="00D37A99">
        <w:rPr>
          <w:rFonts w:ascii="Arial" w:hAnsi="Arial" w:cs="Arial"/>
          <w:bCs/>
          <w:sz w:val="24"/>
          <w:szCs w:val="24"/>
        </w:rPr>
        <w:t xml:space="preserve"> Logical operator </w:t>
      </w:r>
    </w:p>
    <w:p w:rsidR="00D37A99" w:rsidRDefault="00D37A99" w:rsidP="00D37A99">
      <w:pPr>
        <w:ind w:left="360"/>
        <w:jc w:val="center"/>
        <w:rPr>
          <w:noProof/>
        </w:rPr>
      </w:pPr>
      <w:r w:rsidRPr="00D37A99">
        <w:rPr>
          <w:rFonts w:ascii="Arial" w:hAnsi="Arial" w:cs="Arial"/>
          <w:b/>
          <w:bCs/>
          <w:sz w:val="32"/>
          <w:szCs w:val="32"/>
          <w:u w:val="single"/>
        </w:rPr>
        <w:t>ARIT HMETIC OPERATORS</w:t>
      </w:r>
      <w:r>
        <w:rPr>
          <w:noProof/>
          <w:lang w:val="en-US" w:bidi="hi-IN"/>
        </w:rPr>
        <w:drawing>
          <wp:inline distT="0" distB="0" distL="0" distR="0">
            <wp:extent cx="5689600" cy="1905000"/>
            <wp:effectExtent l="0" t="0" r="0" b="0"/>
            <wp:docPr id="65"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1D3EA56-B909-0D48-9EBD-57862C015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1D3EA56-B909-0D48-9EBD-57862C01508F}"/>
                        </a:ext>
                      </a:extLst>
                    </pic:cNvPr>
                    <pic:cNvPicPr>
                      <a:picLocks noChangeAspect="1"/>
                    </pic:cNvPicPr>
                  </pic:nvPicPr>
                  <pic:blipFill>
                    <a:blip r:embed="rId16"/>
                    <a:stretch>
                      <a:fillRect/>
                    </a:stretch>
                  </pic:blipFill>
                  <pic:spPr>
                    <a:xfrm>
                      <a:off x="0" y="0"/>
                      <a:ext cx="5704429" cy="1909965"/>
                    </a:xfrm>
                    <a:prstGeom prst="rect">
                      <a:avLst/>
                    </a:prstGeom>
                  </pic:spPr>
                </pic:pic>
              </a:graphicData>
            </a:graphic>
          </wp:inline>
        </w:drawing>
      </w:r>
    </w:p>
    <w:p w:rsidR="00D37A99" w:rsidRDefault="00D37A99" w:rsidP="00D37A99">
      <w:pPr>
        <w:ind w:left="360"/>
        <w:jc w:val="center"/>
        <w:rPr>
          <w:noProof/>
        </w:rPr>
      </w:pPr>
      <w:r>
        <w:rPr>
          <w:rFonts w:ascii="Arial" w:hAnsi="Arial" w:cs="Arial"/>
          <w:b/>
          <w:bCs/>
          <w:sz w:val="32"/>
          <w:szCs w:val="32"/>
          <w:u w:val="single"/>
        </w:rPr>
        <w:t>LOGICAL OPERATORS</w:t>
      </w:r>
    </w:p>
    <w:p w:rsidR="00D37A99" w:rsidRDefault="00D37A99" w:rsidP="00D37A99">
      <w:pPr>
        <w:ind w:left="360"/>
        <w:jc w:val="center"/>
        <w:rPr>
          <w:rFonts w:ascii="Arial" w:hAnsi="Arial" w:cs="Arial"/>
          <w:b/>
          <w:bCs/>
          <w:sz w:val="32"/>
          <w:szCs w:val="32"/>
          <w:u w:val="single"/>
        </w:rPr>
      </w:pPr>
      <w:r>
        <w:rPr>
          <w:noProof/>
          <w:lang w:val="en-US" w:bidi="hi-IN"/>
        </w:rPr>
        <w:drawing>
          <wp:inline distT="0" distB="0" distL="0" distR="0">
            <wp:extent cx="5727700" cy="2044700"/>
            <wp:effectExtent l="0" t="0" r="0" b="0"/>
            <wp:docPr id="67"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1E39BBE-4C4C-A64E-A6C2-FD842FBA9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1E39BBE-4C4C-A64E-A6C2-FD842FBA9553}"/>
                        </a:ext>
                      </a:extLst>
                    </pic:cNvPr>
                    <pic:cNvPicPr>
                      <a:picLocks noChangeAspect="1"/>
                    </pic:cNvPicPr>
                  </pic:nvPicPr>
                  <pic:blipFill>
                    <a:blip r:embed="rId17"/>
                    <a:stretch>
                      <a:fillRect/>
                    </a:stretch>
                  </pic:blipFill>
                  <pic:spPr>
                    <a:xfrm>
                      <a:off x="0" y="0"/>
                      <a:ext cx="5727700" cy="2044700"/>
                    </a:xfrm>
                    <a:prstGeom prst="rect">
                      <a:avLst/>
                    </a:prstGeom>
                  </pic:spPr>
                </pic:pic>
              </a:graphicData>
            </a:graphic>
          </wp:inline>
        </w:drawing>
      </w:r>
    </w:p>
    <w:p w:rsidR="004576D3" w:rsidRDefault="004576D3" w:rsidP="00D37A99">
      <w:pPr>
        <w:ind w:left="360"/>
        <w:jc w:val="center"/>
        <w:rPr>
          <w:rFonts w:ascii="Arial" w:hAnsi="Arial" w:cs="Arial"/>
          <w:b/>
          <w:bCs/>
          <w:sz w:val="32"/>
          <w:szCs w:val="32"/>
          <w:u w:val="single"/>
        </w:rPr>
      </w:pPr>
    </w:p>
    <w:p w:rsidR="004576D3" w:rsidRDefault="004576D3" w:rsidP="00D37A99">
      <w:pPr>
        <w:ind w:left="360"/>
        <w:jc w:val="center"/>
        <w:rPr>
          <w:rFonts w:ascii="Arial" w:hAnsi="Arial" w:cs="Arial"/>
          <w:b/>
          <w:bCs/>
          <w:sz w:val="32"/>
          <w:szCs w:val="32"/>
          <w:u w:val="single"/>
        </w:rPr>
      </w:pPr>
    </w:p>
    <w:p w:rsidR="004576D3" w:rsidRDefault="004576D3" w:rsidP="00D37A99">
      <w:pPr>
        <w:ind w:left="360"/>
        <w:jc w:val="center"/>
        <w:rPr>
          <w:rFonts w:ascii="Arial" w:hAnsi="Arial" w:cs="Arial"/>
          <w:b/>
          <w:bCs/>
          <w:sz w:val="32"/>
          <w:szCs w:val="32"/>
          <w:u w:val="single"/>
        </w:rPr>
      </w:pPr>
    </w:p>
    <w:p w:rsidR="004576D3" w:rsidRDefault="004576D3" w:rsidP="00D37A99">
      <w:pPr>
        <w:ind w:left="360"/>
        <w:jc w:val="center"/>
        <w:rPr>
          <w:rFonts w:ascii="Arial" w:hAnsi="Arial" w:cs="Arial"/>
          <w:b/>
          <w:bCs/>
          <w:sz w:val="32"/>
          <w:szCs w:val="32"/>
          <w:u w:val="single"/>
        </w:rPr>
      </w:pPr>
    </w:p>
    <w:p w:rsidR="004576D3" w:rsidRDefault="004576D3" w:rsidP="00D37A99">
      <w:pPr>
        <w:ind w:left="360"/>
        <w:jc w:val="center"/>
        <w:rPr>
          <w:rFonts w:ascii="Arial" w:hAnsi="Arial" w:cs="Arial"/>
          <w:b/>
          <w:bCs/>
          <w:sz w:val="32"/>
          <w:szCs w:val="32"/>
          <w:u w:val="single"/>
        </w:rPr>
      </w:pPr>
    </w:p>
    <w:p w:rsidR="003E5F17" w:rsidRPr="00D37A99" w:rsidRDefault="00D37A99" w:rsidP="00D37A99">
      <w:pPr>
        <w:ind w:left="360"/>
        <w:jc w:val="center"/>
        <w:rPr>
          <w:rFonts w:ascii="Arial" w:hAnsi="Arial" w:cs="Arial"/>
          <w:b/>
          <w:bCs/>
          <w:sz w:val="32"/>
          <w:szCs w:val="32"/>
          <w:u w:val="single"/>
        </w:rPr>
      </w:pPr>
      <w:r>
        <w:rPr>
          <w:rFonts w:ascii="Arial" w:hAnsi="Arial" w:cs="Arial"/>
          <w:b/>
          <w:bCs/>
          <w:sz w:val="32"/>
          <w:szCs w:val="32"/>
          <w:u w:val="single"/>
        </w:rPr>
        <w:t>RELATIONAL OPERATORS</w:t>
      </w:r>
    </w:p>
    <w:p w:rsidR="00D37A99" w:rsidRDefault="00D37A99" w:rsidP="00D37A99">
      <w:pPr>
        <w:rPr>
          <w:rFonts w:ascii="Arial" w:hAnsi="Arial" w:cs="Arial"/>
          <w:bCs/>
          <w:sz w:val="24"/>
          <w:szCs w:val="24"/>
        </w:rPr>
      </w:pPr>
      <w:r>
        <w:rPr>
          <w:noProof/>
          <w:lang w:val="en-US" w:bidi="hi-IN"/>
        </w:rPr>
        <w:lastRenderedPageBreak/>
        <w:drawing>
          <wp:inline distT="0" distB="0" distL="0" distR="0">
            <wp:extent cx="6299200" cy="2214245"/>
            <wp:effectExtent l="0" t="0" r="0" b="0"/>
            <wp:docPr id="66"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0EE51B2-3A56-3F4E-B644-7332F10C6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0EE51B2-3A56-3F4E-B644-7332F10C632F}"/>
                        </a:ext>
                      </a:extLst>
                    </pic:cNvPr>
                    <pic:cNvPicPr>
                      <a:picLocks noChangeAspect="1"/>
                    </pic:cNvPicPr>
                  </pic:nvPicPr>
                  <pic:blipFill>
                    <a:blip r:embed="rId18"/>
                    <a:stretch>
                      <a:fillRect/>
                    </a:stretch>
                  </pic:blipFill>
                  <pic:spPr>
                    <a:xfrm>
                      <a:off x="0" y="0"/>
                      <a:ext cx="6384002" cy="2244054"/>
                    </a:xfrm>
                    <a:prstGeom prst="rect">
                      <a:avLst/>
                    </a:prstGeom>
                  </pic:spPr>
                </pic:pic>
              </a:graphicData>
            </a:graphic>
          </wp:inline>
        </w:drawing>
      </w:r>
    </w:p>
    <w:p w:rsidR="00D37A99" w:rsidRPr="00D37A99" w:rsidRDefault="000D7A52" w:rsidP="00D37A99">
      <w:pPr>
        <w:jc w:val="center"/>
        <w:rPr>
          <w:rFonts w:ascii="Arial" w:hAnsi="Arial" w:cs="Arial"/>
          <w:bCs/>
          <w:sz w:val="32"/>
          <w:szCs w:val="32"/>
          <w:u w:val="single"/>
        </w:rPr>
      </w:pPr>
      <w:r>
        <w:rPr>
          <w:rFonts w:ascii="Arial" w:hAnsi="Arial" w:cs="Arial"/>
          <w:b/>
          <w:bCs/>
          <w:sz w:val="32"/>
          <w:szCs w:val="32"/>
          <w:u w:val="single"/>
        </w:rPr>
        <w:t>SHORT AND ASSIGNMENT OPERATOR</w:t>
      </w:r>
    </w:p>
    <w:p w:rsidR="0092502C" w:rsidRDefault="0092502C" w:rsidP="00D37A99">
      <w:pPr>
        <w:rPr>
          <w:noProof/>
        </w:rPr>
      </w:pPr>
      <w:r>
        <w:rPr>
          <w:noProof/>
          <w:lang w:val="en-US" w:bidi="hi-IN"/>
        </w:rPr>
        <w:drawing>
          <wp:inline distT="0" distB="0" distL="0" distR="0">
            <wp:extent cx="5727700" cy="2681605"/>
            <wp:effectExtent l="0" t="0" r="0" b="0"/>
            <wp:docPr id="69"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95DD4A6-EBB8-BE4B-A50E-A309D598D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95DD4A6-EBB8-BE4B-A50E-A309D598D12E}"/>
                        </a:ext>
                      </a:extLst>
                    </pic:cNvPr>
                    <pic:cNvPicPr>
                      <a:picLocks noChangeAspect="1"/>
                    </pic:cNvPicPr>
                  </pic:nvPicPr>
                  <pic:blipFill>
                    <a:blip r:embed="rId19"/>
                    <a:stretch>
                      <a:fillRect/>
                    </a:stretch>
                  </pic:blipFill>
                  <pic:spPr>
                    <a:xfrm>
                      <a:off x="0" y="0"/>
                      <a:ext cx="5727700" cy="2681605"/>
                    </a:xfrm>
                    <a:prstGeom prst="rect">
                      <a:avLst/>
                    </a:prstGeom>
                  </pic:spPr>
                </pic:pic>
              </a:graphicData>
            </a:graphic>
          </wp:inline>
        </w:drawing>
      </w:r>
    </w:p>
    <w:p w:rsidR="00D37A99" w:rsidRDefault="000D7A52" w:rsidP="000D7A52">
      <w:pPr>
        <w:jc w:val="center"/>
        <w:rPr>
          <w:rFonts w:ascii="Arial" w:hAnsi="Arial" w:cs="Arial"/>
          <w:b/>
          <w:noProof/>
          <w:sz w:val="32"/>
          <w:szCs w:val="32"/>
          <w:u w:val="single"/>
        </w:rPr>
      </w:pPr>
      <w:r>
        <w:rPr>
          <w:rFonts w:ascii="Arial" w:hAnsi="Arial" w:cs="Arial"/>
          <w:b/>
          <w:noProof/>
          <w:sz w:val="32"/>
          <w:szCs w:val="32"/>
          <w:u w:val="single"/>
        </w:rPr>
        <w:t>OTHER  OPERATORS</w:t>
      </w:r>
      <w:r w:rsidR="00D37A99">
        <w:rPr>
          <w:noProof/>
          <w:lang w:val="en-US" w:bidi="hi-IN"/>
        </w:rPr>
        <w:drawing>
          <wp:inline distT="0" distB="0" distL="0" distR="0">
            <wp:extent cx="5757862" cy="2538919"/>
            <wp:effectExtent l="0" t="0" r="0" b="1270"/>
            <wp:docPr id="68"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5126D5-5A87-B645-A89B-159E369778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5126D5-5A87-B645-A89B-159E3697780F}"/>
                        </a:ext>
                      </a:extLst>
                    </pic:cNvPr>
                    <pic:cNvPicPr>
                      <a:picLocks noChangeAspect="1"/>
                    </pic:cNvPicPr>
                  </pic:nvPicPr>
                  <pic:blipFill>
                    <a:blip r:embed="rId20"/>
                    <a:stretch>
                      <a:fillRect/>
                    </a:stretch>
                  </pic:blipFill>
                  <pic:spPr>
                    <a:xfrm>
                      <a:off x="0" y="0"/>
                      <a:ext cx="5825637" cy="2568804"/>
                    </a:xfrm>
                    <a:prstGeom prst="rect">
                      <a:avLst/>
                    </a:prstGeom>
                  </pic:spPr>
                </pic:pic>
              </a:graphicData>
            </a:graphic>
          </wp:inline>
        </w:drawing>
      </w:r>
    </w:p>
    <w:p w:rsidR="000D7A52" w:rsidRPr="000D7A52" w:rsidRDefault="000D7A52" w:rsidP="000D7A52">
      <w:pPr>
        <w:jc w:val="center"/>
        <w:rPr>
          <w:rFonts w:ascii="Arial" w:hAnsi="Arial" w:cs="Arial"/>
          <w:b/>
          <w:bCs/>
          <w:sz w:val="32"/>
          <w:szCs w:val="32"/>
          <w:u w:val="single"/>
          <w:lang w:val="en-US"/>
        </w:rPr>
      </w:pPr>
      <w:r w:rsidRPr="000D7A52">
        <w:rPr>
          <w:rFonts w:ascii="Arial" w:hAnsi="Arial" w:cs="Arial"/>
          <w:b/>
          <w:bCs/>
          <w:sz w:val="32"/>
          <w:szCs w:val="32"/>
          <w:u w:val="single"/>
          <w:lang w:val="en-US"/>
        </w:rPr>
        <w:t>WHAT IS OPERATOR PRECEDENCE?</w:t>
      </w:r>
    </w:p>
    <w:p w:rsidR="000D7A52" w:rsidRPr="000D7A52" w:rsidRDefault="000D7A52" w:rsidP="000D7A52">
      <w:pPr>
        <w:rPr>
          <w:rFonts w:ascii="Arial" w:hAnsi="Arial" w:cs="Arial"/>
          <w:bCs/>
          <w:sz w:val="24"/>
          <w:szCs w:val="24"/>
        </w:rPr>
      </w:pPr>
      <w:r w:rsidRPr="000D7A52">
        <w:rPr>
          <w:rFonts w:ascii="Arial" w:hAnsi="Arial" w:cs="Arial"/>
          <w:bCs/>
          <w:sz w:val="24"/>
          <w:szCs w:val="24"/>
          <w:lang w:val="en-US"/>
        </w:rPr>
        <w:lastRenderedPageBreak/>
        <w:t>Operator Precedence determines the order in which  expressions are evaluated</w:t>
      </w:r>
    </w:p>
    <w:p w:rsidR="000D7A52" w:rsidRPr="000D7A52" w:rsidRDefault="000D7A52" w:rsidP="000D7A52">
      <w:pPr>
        <w:rPr>
          <w:rFonts w:ascii="Arial" w:hAnsi="Arial" w:cs="Arial"/>
          <w:bCs/>
          <w:sz w:val="24"/>
          <w:szCs w:val="24"/>
        </w:rPr>
      </w:pPr>
      <w:r w:rsidRPr="000D7A52">
        <w:rPr>
          <w:rFonts w:ascii="Arial" w:hAnsi="Arial" w:cs="Arial"/>
          <w:bCs/>
          <w:sz w:val="24"/>
          <w:szCs w:val="24"/>
          <w:u w:val="single"/>
          <w:lang w:val="en-US"/>
        </w:rPr>
        <w:t>EXAMPLE:</w:t>
      </w:r>
    </w:p>
    <w:p w:rsidR="000D7A52" w:rsidRDefault="000D7A52" w:rsidP="000D7A52">
      <w:pPr>
        <w:rPr>
          <w:noProof/>
        </w:rPr>
      </w:pPr>
      <w:r w:rsidRPr="000D7A52">
        <w:rPr>
          <w:rFonts w:ascii="Arial" w:hAnsi="Arial" w:cs="Arial"/>
          <w:bCs/>
          <w:sz w:val="24"/>
          <w:szCs w:val="24"/>
          <w:lang w:val="en-US"/>
        </w:rPr>
        <w:t xml:space="preserve">Y=  6+4/2    is treated as   6+(4/2)  since division has higher precedence  than addition </w:t>
      </w:r>
      <w:r w:rsidR="00031955">
        <w:rPr>
          <w:noProof/>
          <w:lang w:val="en-US" w:bidi="hi-IN"/>
        </w:rPr>
        <w:drawing>
          <wp:inline distT="0" distB="0" distL="0" distR="0">
            <wp:extent cx="5719864" cy="2821251"/>
            <wp:effectExtent l="0" t="0" r="0" b="0"/>
            <wp:docPr id="70"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201A429-2F1B-EF49-8541-241BDE256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201A429-2F1B-EF49-8541-241BDE256A08}"/>
                        </a:ext>
                      </a:extLst>
                    </pic:cNvPr>
                    <pic:cNvPicPr>
                      <a:picLocks noChangeAspect="1"/>
                    </pic:cNvPicPr>
                  </pic:nvPicPr>
                  <pic:blipFill>
                    <a:blip r:embed="rId21"/>
                    <a:stretch>
                      <a:fillRect/>
                    </a:stretch>
                  </pic:blipFill>
                  <pic:spPr>
                    <a:xfrm>
                      <a:off x="0" y="0"/>
                      <a:ext cx="5741438" cy="2831892"/>
                    </a:xfrm>
                    <a:prstGeom prst="rect">
                      <a:avLst/>
                    </a:prstGeom>
                  </pic:spPr>
                </pic:pic>
              </a:graphicData>
            </a:graphic>
          </wp:inline>
        </w:drawing>
      </w:r>
      <w:r>
        <w:rPr>
          <w:noProof/>
          <w:lang w:val="en-US" w:bidi="hi-IN"/>
        </w:rPr>
        <w:drawing>
          <wp:inline distT="0" distB="0" distL="0" distR="0">
            <wp:extent cx="5719445" cy="4240126"/>
            <wp:effectExtent l="0" t="0" r="0" b="1905"/>
            <wp:docPr id="71"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94B10D0-D565-A348-86A5-CD515CFAE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94B10D0-D565-A348-86A5-CD515CFAE3C6}"/>
                        </a:ext>
                      </a:extLst>
                    </pic:cNvPr>
                    <pic:cNvPicPr>
                      <a:picLocks noChangeAspect="1"/>
                    </pic:cNvPicPr>
                  </pic:nvPicPr>
                  <pic:blipFill>
                    <a:blip r:embed="rId22"/>
                    <a:stretch>
                      <a:fillRect/>
                    </a:stretch>
                  </pic:blipFill>
                  <pic:spPr>
                    <a:xfrm>
                      <a:off x="0" y="0"/>
                      <a:ext cx="5785393" cy="4289017"/>
                    </a:xfrm>
                    <a:prstGeom prst="rect">
                      <a:avLst/>
                    </a:prstGeom>
                  </pic:spPr>
                </pic:pic>
              </a:graphicData>
            </a:graphic>
          </wp:inline>
        </w:drawing>
      </w:r>
    </w:p>
    <w:p w:rsidR="003F2C18" w:rsidRDefault="003F2C18" w:rsidP="003F2C18">
      <w:pPr>
        <w:rPr>
          <w:rFonts w:ascii="Arial" w:hAnsi="Arial" w:cs="Arial"/>
          <w:bCs/>
          <w:sz w:val="24"/>
          <w:szCs w:val="24"/>
          <w:lang w:val="en-US"/>
        </w:rPr>
      </w:pPr>
      <w:r w:rsidRPr="003F2C18">
        <w:rPr>
          <w:rFonts w:ascii="Arial" w:hAnsi="Arial" w:cs="Arial"/>
          <w:bCs/>
          <w:sz w:val="24"/>
          <w:szCs w:val="24"/>
          <w:lang w:val="en-US"/>
        </w:rPr>
        <w:t xml:space="preserve">Consider      y= 6+ 4/2 </w:t>
      </w:r>
    </w:p>
    <w:p w:rsidR="003F2C18" w:rsidRPr="003F2C18" w:rsidRDefault="003F2C18" w:rsidP="003F2C18">
      <w:pPr>
        <w:rPr>
          <w:rFonts w:ascii="Arial" w:hAnsi="Arial" w:cs="Arial"/>
          <w:bCs/>
          <w:sz w:val="24"/>
          <w:szCs w:val="24"/>
        </w:rPr>
      </w:pPr>
      <w:r w:rsidRPr="003F2C18">
        <w:rPr>
          <w:rFonts w:ascii="Arial" w:hAnsi="Arial" w:cs="Arial"/>
          <w:bCs/>
          <w:sz w:val="24"/>
          <w:szCs w:val="24"/>
          <w:lang w:val="en-US"/>
        </w:rPr>
        <w:t xml:space="preserve">The value of </w:t>
      </w:r>
      <w:r w:rsidRPr="003F2C18">
        <w:rPr>
          <w:rFonts w:ascii="Arial" w:hAnsi="Arial" w:cs="Arial"/>
          <w:b/>
          <w:bCs/>
          <w:i/>
          <w:iCs/>
          <w:sz w:val="24"/>
          <w:szCs w:val="24"/>
          <w:lang w:val="en-US"/>
        </w:rPr>
        <w:t xml:space="preserve"> y</w:t>
      </w:r>
      <w:r w:rsidRPr="003F2C18">
        <w:rPr>
          <w:rFonts w:ascii="Arial" w:hAnsi="Arial" w:cs="Arial"/>
          <w:bCs/>
          <w:sz w:val="24"/>
          <w:szCs w:val="24"/>
          <w:lang w:val="en-US"/>
        </w:rPr>
        <w:t xml:space="preserve">can end up being    </w:t>
      </w:r>
      <w:r w:rsidRPr="003F2C18">
        <w:rPr>
          <w:rFonts w:ascii="Arial" w:hAnsi="Arial" w:cs="Arial"/>
          <w:bCs/>
          <w:sz w:val="24"/>
          <w:szCs w:val="24"/>
          <w:u w:val="single"/>
          <w:lang w:val="en-US"/>
        </w:rPr>
        <w:t xml:space="preserve">5 or 8 </w:t>
      </w:r>
    </w:p>
    <w:p w:rsidR="003F2C18" w:rsidRPr="003F2C18" w:rsidRDefault="003F2C18" w:rsidP="003F2C18">
      <w:pPr>
        <w:rPr>
          <w:rFonts w:ascii="Arial" w:hAnsi="Arial" w:cs="Arial"/>
          <w:bCs/>
          <w:sz w:val="24"/>
          <w:szCs w:val="24"/>
        </w:rPr>
      </w:pPr>
      <w:r w:rsidRPr="003F2C18">
        <w:rPr>
          <w:rFonts w:ascii="Arial" w:hAnsi="Arial" w:cs="Arial"/>
          <w:bCs/>
          <w:sz w:val="24"/>
          <w:szCs w:val="24"/>
          <w:lang w:val="en-US"/>
        </w:rPr>
        <w:lastRenderedPageBreak/>
        <w:t>The  / has higher precedence than +  . Hence the expression  4/2 is evaluated first  and then 6+2 is evaluated .</w:t>
      </w:r>
    </w:p>
    <w:p w:rsidR="003F2C18" w:rsidRDefault="003F2C18" w:rsidP="003F2C18">
      <w:pPr>
        <w:rPr>
          <w:rFonts w:ascii="Arial" w:hAnsi="Arial" w:cs="Arial"/>
          <w:bCs/>
          <w:sz w:val="24"/>
          <w:szCs w:val="24"/>
          <w:lang w:val="en-US"/>
        </w:rPr>
      </w:pPr>
      <w:r w:rsidRPr="003F2C18">
        <w:rPr>
          <w:rFonts w:ascii="Arial" w:hAnsi="Arial" w:cs="Arial"/>
          <w:bCs/>
          <w:sz w:val="24"/>
          <w:szCs w:val="24"/>
          <w:lang w:val="en-US"/>
        </w:rPr>
        <w:t xml:space="preserve">   Answer is    8</w:t>
      </w:r>
    </w:p>
    <w:p w:rsidR="003F2C18" w:rsidRPr="003F2C18" w:rsidRDefault="003F2C18" w:rsidP="003F2C18">
      <w:pPr>
        <w:jc w:val="center"/>
        <w:rPr>
          <w:rFonts w:ascii="Arial" w:hAnsi="Arial" w:cs="Arial"/>
          <w:b/>
          <w:bCs/>
          <w:sz w:val="32"/>
          <w:szCs w:val="32"/>
          <w:u w:val="single"/>
          <w:lang w:val="en-US"/>
        </w:rPr>
      </w:pPr>
      <w:r>
        <w:rPr>
          <w:rFonts w:ascii="Arial" w:hAnsi="Arial" w:cs="Arial"/>
          <w:b/>
          <w:bCs/>
          <w:i/>
          <w:iCs/>
          <w:sz w:val="32"/>
          <w:szCs w:val="32"/>
          <w:u w:val="single"/>
          <w:lang w:val="en-US"/>
        </w:rPr>
        <w:t>Associativity  &amp; Precedence of O</w:t>
      </w:r>
      <w:r w:rsidRPr="003F2C18">
        <w:rPr>
          <w:rFonts w:ascii="Arial" w:hAnsi="Arial" w:cs="Arial"/>
          <w:b/>
          <w:bCs/>
          <w:i/>
          <w:iCs/>
          <w:sz w:val="32"/>
          <w:szCs w:val="32"/>
          <w:u w:val="single"/>
          <w:lang w:val="en-US"/>
        </w:rPr>
        <w:t>perators</w:t>
      </w:r>
    </w:p>
    <w:p w:rsidR="003F2C18" w:rsidRPr="003F2C18" w:rsidRDefault="003F2C18" w:rsidP="003F2C18">
      <w:pPr>
        <w:jc w:val="center"/>
        <w:rPr>
          <w:rFonts w:ascii="Arial" w:hAnsi="Arial" w:cs="Arial"/>
          <w:bCs/>
          <w:sz w:val="24"/>
          <w:szCs w:val="24"/>
        </w:rPr>
      </w:pPr>
      <w:r w:rsidRPr="003F2C18">
        <w:rPr>
          <w:rFonts w:ascii="Arial" w:hAnsi="Arial" w:cs="Arial"/>
          <w:bCs/>
          <w:sz w:val="24"/>
          <w:szCs w:val="24"/>
          <w:lang w:val="en-US"/>
        </w:rPr>
        <w:t>When  two operators  have the same  precedence, associativity  determines the evaluation order.</w:t>
      </w:r>
    </w:p>
    <w:p w:rsidR="003F2C18" w:rsidRPr="003F2C18" w:rsidRDefault="003F2C18" w:rsidP="003F2C18">
      <w:pPr>
        <w:rPr>
          <w:rFonts w:ascii="Arial" w:hAnsi="Arial" w:cs="Arial"/>
          <w:bCs/>
          <w:sz w:val="24"/>
          <w:szCs w:val="24"/>
        </w:rPr>
      </w:pPr>
      <w:r w:rsidRPr="003F2C18">
        <w:rPr>
          <w:rFonts w:ascii="Arial" w:hAnsi="Arial" w:cs="Arial"/>
          <w:bCs/>
          <w:sz w:val="24"/>
          <w:szCs w:val="24"/>
          <w:u w:val="single"/>
          <w:lang w:val="en-US"/>
        </w:rPr>
        <w:t>Example :</w:t>
      </w:r>
      <w:r w:rsidRPr="003F2C18">
        <w:rPr>
          <w:rFonts w:ascii="Arial" w:hAnsi="Arial" w:cs="Arial"/>
          <w:bCs/>
          <w:sz w:val="24"/>
          <w:szCs w:val="24"/>
          <w:lang w:val="en-US"/>
        </w:rPr>
        <w:t xml:space="preserve">  If an expression  contains   both  * and / .</w:t>
      </w:r>
    </w:p>
    <w:p w:rsidR="003F2C18" w:rsidRPr="003F2C18" w:rsidRDefault="003F2C18" w:rsidP="003F2C18">
      <w:pPr>
        <w:rPr>
          <w:rFonts w:ascii="Arial" w:hAnsi="Arial" w:cs="Arial"/>
          <w:bCs/>
          <w:sz w:val="24"/>
          <w:szCs w:val="24"/>
        </w:rPr>
      </w:pPr>
      <w:r w:rsidRPr="003F2C18">
        <w:rPr>
          <w:rFonts w:ascii="Arial" w:hAnsi="Arial" w:cs="Arial"/>
          <w:bCs/>
          <w:sz w:val="24"/>
          <w:szCs w:val="24"/>
          <w:lang w:val="en-US"/>
        </w:rPr>
        <w:t xml:space="preserve"> It has precedence . In this case  , associativity  determines  the  evaluation order.</w:t>
      </w:r>
    </w:p>
    <w:p w:rsidR="003F2C18" w:rsidRDefault="003F2C18" w:rsidP="003F2C18">
      <w:pPr>
        <w:rPr>
          <w:rFonts w:ascii="Arial" w:hAnsi="Arial" w:cs="Arial"/>
          <w:bCs/>
          <w:sz w:val="24"/>
          <w:szCs w:val="24"/>
          <w:lang w:val="en-US"/>
        </w:rPr>
      </w:pPr>
      <w:r w:rsidRPr="003F2C18">
        <w:rPr>
          <w:rFonts w:ascii="Arial" w:hAnsi="Arial" w:cs="Arial"/>
          <w:bCs/>
          <w:sz w:val="24"/>
          <w:szCs w:val="24"/>
          <w:lang w:val="en-US"/>
        </w:rPr>
        <w:t>Associativity can be either left to  right  or right to left.</w:t>
      </w:r>
    </w:p>
    <w:p w:rsidR="003F2C18" w:rsidRPr="003F2C18" w:rsidRDefault="003F2C18" w:rsidP="003F2C18">
      <w:pPr>
        <w:rPr>
          <w:rFonts w:ascii="Arial" w:hAnsi="Arial" w:cs="Arial"/>
          <w:bCs/>
          <w:sz w:val="24"/>
          <w:szCs w:val="24"/>
        </w:rPr>
      </w:pPr>
      <w:r w:rsidRPr="003F2C18">
        <w:rPr>
          <w:rFonts w:ascii="Arial" w:hAnsi="Arial" w:cs="Arial"/>
          <w:bCs/>
          <w:sz w:val="24"/>
          <w:szCs w:val="24"/>
          <w:lang w:val="en-US"/>
        </w:rPr>
        <w:t xml:space="preserve">For example </w:t>
      </w:r>
    </w:p>
    <w:p w:rsidR="003F2C18" w:rsidRPr="003F2C18" w:rsidRDefault="003F2C18" w:rsidP="003F2C18">
      <w:pPr>
        <w:rPr>
          <w:rFonts w:ascii="Arial" w:hAnsi="Arial" w:cs="Arial"/>
          <w:bCs/>
          <w:sz w:val="24"/>
          <w:szCs w:val="24"/>
        </w:rPr>
      </w:pPr>
      <w:r w:rsidRPr="003F2C18">
        <w:rPr>
          <w:rFonts w:ascii="Arial" w:hAnsi="Arial" w:cs="Arial" w:hint="eastAsia"/>
          <w:bCs/>
          <w:sz w:val="24"/>
          <w:szCs w:val="24"/>
          <w:lang w:val="en-US"/>
        </w:rPr>
        <w:t>x = y = z = 17</w:t>
      </w:r>
      <w:r w:rsidRPr="003F2C18">
        <w:rPr>
          <w:rFonts w:ascii="Arial" w:hAnsi="Arial" w:cs="Arial"/>
          <w:bCs/>
          <w:sz w:val="24"/>
          <w:szCs w:val="24"/>
          <w:lang w:val="en-US"/>
        </w:rPr>
        <w:t xml:space="preserve"> is treated as </w:t>
      </w:r>
      <w:r w:rsidRPr="003F2C18">
        <w:rPr>
          <w:rFonts w:ascii="Arial" w:hAnsi="Arial" w:cs="Arial" w:hint="eastAsia"/>
          <w:bCs/>
          <w:sz w:val="24"/>
          <w:szCs w:val="24"/>
          <w:lang w:val="en-US"/>
        </w:rPr>
        <w:t>x = (y = (z = 17))</w:t>
      </w:r>
      <w:r w:rsidRPr="003F2C18">
        <w:rPr>
          <w:rFonts w:ascii="Arial" w:hAnsi="Arial" w:cs="Arial"/>
          <w:bCs/>
          <w:sz w:val="24"/>
          <w:szCs w:val="24"/>
          <w:lang w:val="en-US"/>
        </w:rPr>
        <w:t xml:space="preserve">, leaving all three variables with the value 17, </w:t>
      </w:r>
    </w:p>
    <w:p w:rsidR="003F2C18" w:rsidRPr="003F2C18" w:rsidRDefault="003F2C18" w:rsidP="003F2C18">
      <w:pPr>
        <w:rPr>
          <w:rFonts w:ascii="Arial" w:hAnsi="Arial" w:cs="Arial"/>
          <w:bCs/>
          <w:sz w:val="24"/>
          <w:szCs w:val="24"/>
        </w:rPr>
      </w:pPr>
      <w:r w:rsidRPr="003F2C18">
        <w:rPr>
          <w:rFonts w:ascii="Arial" w:hAnsi="Arial" w:cs="Arial"/>
          <w:bCs/>
          <w:sz w:val="24"/>
          <w:szCs w:val="24"/>
          <w:lang w:val="en-US"/>
        </w:rPr>
        <w:t xml:space="preserve">since the </w:t>
      </w:r>
      <w:r w:rsidRPr="003F2C18">
        <w:rPr>
          <w:rFonts w:ascii="Arial" w:hAnsi="Arial" w:cs="Arial" w:hint="eastAsia"/>
          <w:bCs/>
          <w:sz w:val="24"/>
          <w:szCs w:val="24"/>
          <w:lang w:val="en-US"/>
        </w:rPr>
        <w:t>=</w:t>
      </w:r>
      <w:r w:rsidRPr="003F2C18">
        <w:rPr>
          <w:rFonts w:ascii="Arial" w:hAnsi="Arial" w:cs="Arial"/>
          <w:bCs/>
          <w:sz w:val="24"/>
          <w:szCs w:val="24"/>
          <w:lang w:val="en-US"/>
        </w:rPr>
        <w:t xml:space="preserve"> operator has right-to-left associativity </w:t>
      </w:r>
    </w:p>
    <w:p w:rsidR="003F2C18" w:rsidRPr="003F2C18" w:rsidRDefault="003F2C18" w:rsidP="003F2C18">
      <w:pPr>
        <w:rPr>
          <w:rFonts w:ascii="Arial" w:hAnsi="Arial" w:cs="Arial"/>
          <w:bCs/>
          <w:sz w:val="24"/>
          <w:szCs w:val="24"/>
        </w:rPr>
      </w:pPr>
      <w:r w:rsidRPr="003F2C18">
        <w:rPr>
          <w:rFonts w:ascii="Arial" w:hAnsi="Arial" w:cs="Arial"/>
          <w:bCs/>
          <w:sz w:val="24"/>
          <w:szCs w:val="24"/>
          <w:lang w:val="en-US"/>
        </w:rPr>
        <w:t xml:space="preserve">(and an assignment statement evaluates to the value on the right hand side). </w:t>
      </w:r>
    </w:p>
    <w:p w:rsidR="003F2C18" w:rsidRPr="003F2C18" w:rsidRDefault="003F2C18" w:rsidP="003F2C18">
      <w:pPr>
        <w:rPr>
          <w:rFonts w:ascii="Arial" w:hAnsi="Arial" w:cs="Arial"/>
          <w:bCs/>
          <w:sz w:val="24"/>
          <w:szCs w:val="24"/>
        </w:rPr>
      </w:pPr>
      <w:r w:rsidRPr="003F2C18">
        <w:rPr>
          <w:rFonts w:ascii="Arial" w:hAnsi="Arial" w:cs="Arial"/>
          <w:bCs/>
          <w:sz w:val="24"/>
          <w:szCs w:val="24"/>
          <w:lang w:val="en-US"/>
        </w:rPr>
        <w:t xml:space="preserve">On the other hand, </w:t>
      </w:r>
      <w:r w:rsidRPr="003F2C18">
        <w:rPr>
          <w:rFonts w:ascii="Arial" w:hAnsi="Arial" w:cs="Arial" w:hint="eastAsia"/>
          <w:bCs/>
          <w:sz w:val="24"/>
          <w:szCs w:val="24"/>
          <w:lang w:val="en-US"/>
        </w:rPr>
        <w:t>72 / 2 / 3</w:t>
      </w:r>
    </w:p>
    <w:p w:rsidR="003F2C18" w:rsidRDefault="003F2C18" w:rsidP="003F2C18">
      <w:pPr>
        <w:rPr>
          <w:rFonts w:ascii="Arial" w:hAnsi="Arial" w:cs="Arial"/>
          <w:bCs/>
          <w:sz w:val="24"/>
          <w:szCs w:val="24"/>
          <w:lang w:val="en-US"/>
        </w:rPr>
      </w:pPr>
      <w:r w:rsidRPr="003F2C18">
        <w:rPr>
          <w:rFonts w:ascii="Arial" w:hAnsi="Arial" w:cs="Arial"/>
          <w:bCs/>
          <w:sz w:val="24"/>
          <w:szCs w:val="24"/>
          <w:lang w:val="en-US"/>
        </w:rPr>
        <w:t xml:space="preserve"> is treated as </w:t>
      </w:r>
      <w:r w:rsidRPr="003F2C18">
        <w:rPr>
          <w:rFonts w:ascii="Arial" w:hAnsi="Arial" w:cs="Arial" w:hint="eastAsia"/>
          <w:bCs/>
          <w:sz w:val="24"/>
          <w:szCs w:val="24"/>
          <w:lang w:val="en-US"/>
        </w:rPr>
        <w:t>(72 / 2) / 3</w:t>
      </w:r>
      <w:r w:rsidRPr="003F2C18">
        <w:rPr>
          <w:rFonts w:ascii="Arial" w:hAnsi="Arial" w:cs="Arial"/>
          <w:bCs/>
          <w:sz w:val="24"/>
          <w:szCs w:val="24"/>
          <w:lang w:val="en-US"/>
        </w:rPr>
        <w:t xml:space="preserve"> since the </w:t>
      </w:r>
      <w:r w:rsidRPr="003F2C18">
        <w:rPr>
          <w:rFonts w:ascii="Arial" w:hAnsi="Arial" w:cs="Arial" w:hint="eastAsia"/>
          <w:bCs/>
          <w:sz w:val="24"/>
          <w:szCs w:val="24"/>
          <w:lang w:val="en-US"/>
        </w:rPr>
        <w:t>/</w:t>
      </w:r>
      <w:r w:rsidRPr="003F2C18">
        <w:rPr>
          <w:rFonts w:ascii="Arial" w:hAnsi="Arial" w:cs="Arial"/>
          <w:bCs/>
          <w:sz w:val="24"/>
          <w:szCs w:val="24"/>
          <w:lang w:val="en-US"/>
        </w:rPr>
        <w:t xml:space="preserve"> operator has left-to-right associativity. </w:t>
      </w:r>
    </w:p>
    <w:p w:rsidR="003F2C18" w:rsidRPr="003F2C18" w:rsidRDefault="003F2C18" w:rsidP="003F2C18">
      <w:pPr>
        <w:jc w:val="center"/>
        <w:rPr>
          <w:rFonts w:ascii="Arial" w:hAnsi="Arial" w:cs="Arial"/>
          <w:b/>
          <w:bCs/>
          <w:sz w:val="32"/>
          <w:szCs w:val="32"/>
          <w:u w:val="single"/>
          <w:lang w:val="en-US"/>
        </w:rPr>
      </w:pPr>
      <w:r w:rsidRPr="003F2C18">
        <w:rPr>
          <w:rFonts w:ascii="Arial" w:hAnsi="Arial" w:cs="Arial"/>
          <w:b/>
          <w:bCs/>
          <w:sz w:val="32"/>
          <w:szCs w:val="32"/>
          <w:u w:val="single"/>
          <w:lang w:val="en-US"/>
        </w:rPr>
        <w:t xml:space="preserve">Expression in Java </w:t>
      </w:r>
    </w:p>
    <w:p w:rsidR="003F2C18" w:rsidRPr="003F2C18" w:rsidRDefault="003F2C18" w:rsidP="00D719EF">
      <w:pPr>
        <w:rPr>
          <w:rFonts w:ascii="Arial" w:hAnsi="Arial" w:cs="Arial"/>
          <w:bCs/>
          <w:sz w:val="24"/>
          <w:szCs w:val="24"/>
        </w:rPr>
      </w:pPr>
      <w:r w:rsidRPr="003F2C18">
        <w:rPr>
          <w:rFonts w:ascii="Arial" w:hAnsi="Arial" w:cs="Arial"/>
          <w:bCs/>
          <w:sz w:val="24"/>
          <w:szCs w:val="24"/>
          <w:lang w:val="en-US"/>
        </w:rPr>
        <w:t xml:space="preserve">An expression is combination  of literals , operators , variables  </w:t>
      </w:r>
      <w:r w:rsidR="00D719EF">
        <w:rPr>
          <w:rFonts w:ascii="Arial" w:hAnsi="Arial" w:cs="Arial"/>
          <w:bCs/>
          <w:sz w:val="24"/>
          <w:szCs w:val="24"/>
          <w:lang w:val="en-US"/>
        </w:rPr>
        <w:t xml:space="preserve">and parentheses </w:t>
      </w:r>
      <w:r w:rsidRPr="003F2C18">
        <w:rPr>
          <w:rFonts w:ascii="Arial" w:hAnsi="Arial" w:cs="Arial"/>
          <w:bCs/>
          <w:sz w:val="24"/>
          <w:szCs w:val="24"/>
          <w:lang w:val="en-US"/>
        </w:rPr>
        <w:t>used to calculate a value .</w:t>
      </w:r>
    </w:p>
    <w:p w:rsidR="003F2C18" w:rsidRDefault="003F2C18" w:rsidP="003F2C18">
      <w:pPr>
        <w:rPr>
          <w:rFonts w:ascii="Arial" w:hAnsi="Arial" w:cs="Arial"/>
          <w:bCs/>
          <w:sz w:val="24"/>
          <w:szCs w:val="24"/>
        </w:rPr>
      </w:pPr>
      <w:r w:rsidRPr="003F2C18">
        <w:rPr>
          <w:rFonts w:ascii="Arial" w:hAnsi="Arial" w:cs="Arial"/>
          <w:b/>
          <w:bCs/>
          <w:sz w:val="24"/>
          <w:szCs w:val="24"/>
        </w:rPr>
        <w:t xml:space="preserve">Mixed Expression </w:t>
      </w:r>
    </w:p>
    <w:p w:rsidR="00D719EF" w:rsidRDefault="003E5F17" w:rsidP="003F2C18">
      <w:pPr>
        <w:rPr>
          <w:rFonts w:ascii="Arial" w:hAnsi="Arial" w:cs="Arial"/>
          <w:bCs/>
          <w:sz w:val="24"/>
          <w:szCs w:val="24"/>
        </w:rPr>
      </w:pPr>
      <w:r w:rsidRPr="003F2C18">
        <w:rPr>
          <w:rFonts w:ascii="Arial" w:hAnsi="Arial" w:cs="Arial"/>
          <w:bCs/>
          <w:sz w:val="24"/>
          <w:szCs w:val="24"/>
        </w:rPr>
        <w:t xml:space="preserve">An expression, which includes </w:t>
      </w:r>
      <w:r w:rsidRPr="003F2C18">
        <w:rPr>
          <w:rFonts w:ascii="Arial" w:hAnsi="Arial" w:cs="Arial"/>
          <w:b/>
          <w:bCs/>
          <w:sz w:val="24"/>
          <w:szCs w:val="24"/>
        </w:rPr>
        <w:t>different types</w:t>
      </w:r>
      <w:r w:rsidRPr="003F2C18">
        <w:rPr>
          <w:rFonts w:ascii="Arial" w:hAnsi="Arial" w:cs="Arial"/>
          <w:bCs/>
          <w:sz w:val="24"/>
          <w:szCs w:val="24"/>
        </w:rPr>
        <w:t xml:space="preserve"> of variables or values to yield a result, is known as Mixed expression. </w:t>
      </w:r>
      <w:r w:rsidR="00D719EF">
        <w:rPr>
          <w:rFonts w:ascii="Arial" w:hAnsi="Arial" w:cs="Arial"/>
          <w:bCs/>
          <w:sz w:val="24"/>
          <w:szCs w:val="24"/>
        </w:rPr>
        <w:t>Ex:</w:t>
      </w:r>
    </w:p>
    <w:p w:rsidR="00D719EF" w:rsidRPr="003F2C18" w:rsidRDefault="00D719EF" w:rsidP="00D719EF">
      <w:pPr>
        <w:pStyle w:val="ListParagraph"/>
        <w:numPr>
          <w:ilvl w:val="5"/>
          <w:numId w:val="6"/>
        </w:numPr>
        <w:rPr>
          <w:rFonts w:ascii="Arial" w:hAnsi="Arial" w:cs="Arial"/>
          <w:bCs/>
          <w:sz w:val="24"/>
          <w:szCs w:val="24"/>
        </w:rPr>
      </w:pPr>
      <w:r w:rsidRPr="003F2C18">
        <w:rPr>
          <w:rFonts w:ascii="Arial" w:hAnsi="Arial" w:cs="Arial"/>
          <w:bCs/>
          <w:sz w:val="24"/>
          <w:szCs w:val="24"/>
        </w:rPr>
        <w:t xml:space="preserve">int a; float b; double d; </w:t>
      </w:r>
    </w:p>
    <w:p w:rsidR="00D719EF" w:rsidRPr="003F2C18" w:rsidRDefault="00D719EF" w:rsidP="00D719EF">
      <w:pPr>
        <w:numPr>
          <w:ilvl w:val="5"/>
          <w:numId w:val="6"/>
        </w:numPr>
        <w:rPr>
          <w:rFonts w:ascii="Arial" w:hAnsi="Arial" w:cs="Arial"/>
          <w:bCs/>
          <w:sz w:val="24"/>
          <w:szCs w:val="24"/>
        </w:rPr>
      </w:pPr>
      <w:r w:rsidRPr="003F2C18">
        <w:rPr>
          <w:rFonts w:ascii="Arial" w:hAnsi="Arial" w:cs="Arial"/>
          <w:bCs/>
          <w:sz w:val="24"/>
          <w:szCs w:val="24"/>
        </w:rPr>
        <w:t xml:space="preserve">double x = a + b * d </w:t>
      </w:r>
    </w:p>
    <w:p w:rsidR="00D719EF" w:rsidRPr="003F2C18" w:rsidRDefault="00D719EF" w:rsidP="00D719EF">
      <w:pPr>
        <w:numPr>
          <w:ilvl w:val="5"/>
          <w:numId w:val="6"/>
        </w:numPr>
        <w:rPr>
          <w:rFonts w:ascii="Arial" w:hAnsi="Arial" w:cs="Arial"/>
          <w:bCs/>
          <w:sz w:val="24"/>
          <w:szCs w:val="24"/>
        </w:rPr>
      </w:pPr>
      <w:r w:rsidRPr="003F2C18">
        <w:rPr>
          <w:rFonts w:ascii="Arial" w:hAnsi="Arial" w:cs="Arial"/>
          <w:bCs/>
          <w:sz w:val="24"/>
          <w:szCs w:val="24"/>
        </w:rPr>
        <w:t xml:space="preserve">a+b*d contains different types of variables as int, float and double. – Such expression is called Mixed expression. </w:t>
      </w:r>
    </w:p>
    <w:p w:rsidR="00D719EF" w:rsidRPr="00D719EF" w:rsidRDefault="00D719EF" w:rsidP="00D719EF">
      <w:pPr>
        <w:jc w:val="center"/>
        <w:rPr>
          <w:rFonts w:ascii="Arial" w:hAnsi="Arial" w:cs="Arial"/>
          <w:b/>
          <w:bCs/>
          <w:sz w:val="32"/>
          <w:szCs w:val="32"/>
          <w:u w:val="single"/>
        </w:rPr>
      </w:pPr>
      <w:r>
        <w:rPr>
          <w:rFonts w:ascii="Arial" w:hAnsi="Arial" w:cs="Arial"/>
          <w:b/>
          <w:bCs/>
          <w:sz w:val="32"/>
          <w:szCs w:val="32"/>
          <w:u w:val="single"/>
        </w:rPr>
        <w:t>Compound S</w:t>
      </w:r>
      <w:r w:rsidRPr="00D719EF">
        <w:rPr>
          <w:rFonts w:ascii="Arial" w:hAnsi="Arial" w:cs="Arial"/>
          <w:b/>
          <w:bCs/>
          <w:sz w:val="32"/>
          <w:szCs w:val="32"/>
          <w:u w:val="single"/>
        </w:rPr>
        <w:t>tatements</w:t>
      </w:r>
    </w:p>
    <w:p w:rsidR="003F2C18" w:rsidRPr="003F2C18" w:rsidRDefault="003F2C18" w:rsidP="003F2C18">
      <w:pPr>
        <w:rPr>
          <w:rFonts w:ascii="Arial" w:hAnsi="Arial" w:cs="Arial"/>
          <w:bCs/>
        </w:rPr>
      </w:pPr>
      <w:r w:rsidRPr="003F2C18">
        <w:rPr>
          <w:rFonts w:ascii="Arial" w:hAnsi="Arial" w:cs="Arial"/>
          <w:bCs/>
        </w:rPr>
        <w:t xml:space="preserve">Multiple statement written within braces { }, are known as Compound statements. </w:t>
      </w:r>
    </w:p>
    <w:p w:rsidR="003F2C18" w:rsidRPr="003F2C18" w:rsidRDefault="003F2C18" w:rsidP="003F2C18">
      <w:pPr>
        <w:rPr>
          <w:rFonts w:ascii="Arial" w:hAnsi="Arial" w:cs="Arial"/>
          <w:bCs/>
          <w:sz w:val="24"/>
          <w:szCs w:val="24"/>
        </w:rPr>
      </w:pPr>
      <w:r w:rsidRPr="003F2C18">
        <w:rPr>
          <w:rFonts w:ascii="Arial" w:hAnsi="Arial" w:cs="Arial"/>
          <w:bCs/>
          <w:sz w:val="24"/>
          <w:szCs w:val="24"/>
        </w:rPr>
        <w:lastRenderedPageBreak/>
        <w:t>Eg</w:t>
      </w:r>
    </w:p>
    <w:p w:rsidR="003F2C18" w:rsidRPr="003F2C18" w:rsidRDefault="003F2C18" w:rsidP="003F2C18">
      <w:pPr>
        <w:rPr>
          <w:rFonts w:ascii="Arial" w:hAnsi="Arial" w:cs="Arial"/>
          <w:bCs/>
          <w:sz w:val="24"/>
          <w:szCs w:val="24"/>
        </w:rPr>
      </w:pPr>
      <w:r w:rsidRPr="003F2C18">
        <w:rPr>
          <w:rFonts w:ascii="Arial" w:hAnsi="Arial" w:cs="Arial"/>
          <w:bCs/>
          <w:sz w:val="24"/>
          <w:szCs w:val="24"/>
        </w:rPr>
        <w:t xml:space="preserve">void find() </w:t>
      </w:r>
    </w:p>
    <w:p w:rsidR="003F2C18" w:rsidRPr="003F2C18" w:rsidRDefault="003F2C18" w:rsidP="003F2C18">
      <w:pPr>
        <w:rPr>
          <w:rFonts w:ascii="Arial" w:hAnsi="Arial" w:cs="Arial"/>
          <w:bCs/>
          <w:sz w:val="24"/>
          <w:szCs w:val="24"/>
        </w:rPr>
      </w:pPr>
      <w:r w:rsidRPr="003F2C18">
        <w:rPr>
          <w:rFonts w:ascii="Arial" w:hAnsi="Arial" w:cs="Arial"/>
          <w:bCs/>
          <w:sz w:val="24"/>
          <w:szCs w:val="24"/>
        </w:rPr>
        <w:t xml:space="preserve">{   a =a+10; </w:t>
      </w:r>
    </w:p>
    <w:p w:rsidR="003F2C18" w:rsidRPr="003F2C18" w:rsidRDefault="003F2C18" w:rsidP="003F2C18">
      <w:pPr>
        <w:rPr>
          <w:rFonts w:ascii="Arial" w:hAnsi="Arial" w:cs="Arial"/>
          <w:bCs/>
          <w:sz w:val="24"/>
          <w:szCs w:val="24"/>
        </w:rPr>
      </w:pPr>
      <w:r w:rsidRPr="003F2C18">
        <w:rPr>
          <w:rFonts w:ascii="Arial" w:hAnsi="Arial" w:cs="Arial"/>
          <w:bCs/>
          <w:sz w:val="24"/>
          <w:szCs w:val="24"/>
        </w:rPr>
        <w:t xml:space="preserve">    b=b+14; </w:t>
      </w:r>
    </w:p>
    <w:p w:rsidR="003F2C18" w:rsidRPr="003F2C18" w:rsidRDefault="003F2C18" w:rsidP="003F2C18">
      <w:pPr>
        <w:rPr>
          <w:rFonts w:ascii="Arial" w:hAnsi="Arial" w:cs="Arial"/>
          <w:bCs/>
          <w:sz w:val="24"/>
          <w:szCs w:val="24"/>
        </w:rPr>
      </w:pPr>
      <w:r w:rsidRPr="003F2C18">
        <w:rPr>
          <w:rFonts w:ascii="Arial" w:hAnsi="Arial" w:cs="Arial"/>
          <w:bCs/>
          <w:sz w:val="24"/>
          <w:szCs w:val="24"/>
        </w:rPr>
        <w:t xml:space="preserve">    c=a+b; </w:t>
      </w:r>
    </w:p>
    <w:p w:rsidR="003F2C18" w:rsidRPr="003F2C18" w:rsidRDefault="0060442D" w:rsidP="003F2C18">
      <w:pPr>
        <w:rPr>
          <w:rFonts w:ascii="Arial" w:hAnsi="Arial" w:cs="Arial"/>
          <w:bCs/>
          <w:sz w:val="24"/>
          <w:szCs w:val="24"/>
        </w:rPr>
      </w:pPr>
      <w:r w:rsidRPr="0060442D">
        <w:rPr>
          <w:noProof/>
        </w:rPr>
        <w:pict>
          <v:group id="_x0000_s1065" style="position:absolute;margin-left:-65.1pt;margin-top:31.7pt;width:598.75pt;height:472.25pt;z-index:251680768;mso-width-relative:margin;mso-height-relative:margin" coordorigin="1931,899" coordsize="77411,6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">
            <v:group id="Group 135" o:spid="_x0000_s1066" style="position:absolute;left:1931;top:899;width:77411;height:61744" coordorigin="1931,899" coordsize="77411,6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">
              <v:rect id="Rectangle 136" o:spid="_x0000_s1067" style="position:absolute;left:22622;top:19075;width:45720;height:36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" filled="f" stroked="f"/>
              <v:shape id="Straight Arrow Connector 137" o:spid="_x0000_s1068" type="#_x0000_t32" style="position:absolute;left:22410;top:7786;width:21336;height:4026;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" strokecolor="#4472c4 [3204]" strokeweight=".5pt">
                <v:stroke endarrow="open" joinstyle="miter"/>
              </v:shape>
              <v:shape id="Straight Arrow Connector 138" o:spid="_x0000_s1069" type="#_x0000_t32" style="position:absolute;left:48530;top:7757;width:16002;height:405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" strokecolor="#4472c4 [3204]" strokeweight=".5pt">
                <v:stroke endarrow="open" joinstyle="miter"/>
              </v:shape>
              <v:shape id="Straight Arrow Connector 139" o:spid="_x0000_s1070" type="#_x0000_t32" style="position:absolute;left:26756;top:19479;width:9792;height:4680;visibility:visible" o:connectortype="straight" strokecolor="#4472c4 [3204]" strokeweight=".5pt">
                <v:stroke endarrow="open" joinstyle="miter"/>
              </v:shape>
              <v:shape id="Straight Arrow Connector 140" o:spid="_x0000_s1071" type="#_x0000_t32" style="position:absolute;left:8306;top:20429;width:6852;height:468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" strokecolor="#4472c4 [3204]" strokeweight=".5pt">
                <v:stroke endarrow="open" joinstyle="miter"/>
              </v:shape>
              <v:line id="Straight Connector 141" o:spid="_x0000_s1072" style="position:absolute;flip:x;visibility:visible" from="5021,40136" to="5132,6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" strokecolor="#4472c4 [3204]" strokeweight=".5pt">
                <v:stroke joinstyle="miter"/>
              </v:line>
              <v:shape id="Straight Arrow Connector 142" o:spid="_x0000_s1073" type="#_x0000_t32" style="position:absolute;left:8065;top:31079;width:139;height:4480;flip:x;visibility:visible" o:connectortype="straight" strokecolor="#4472c4 [3204]" strokeweight=".5pt">
                <v:stroke endarrow="open" joinstyle="miter"/>
              </v:shape>
              <v:shape id="Straight Arrow Connector 143" o:spid="_x0000_s1074" type="#_x0000_t32" style="position:absolute;left:11398;top:31546;width:9269;height:5359;visibility:visible" o:connectortype="straight" strokecolor="#4472c4 [3204]" strokeweight=".5pt">
                <v:stroke endarrow="open" joinstyle="miter"/>
              </v:shape>
              <v:line id="Straight Connector 144" o:spid="_x0000_s1075" style="position:absolute;visibility:visible" from="22599,43344" to="22622,54379" o:connectortype="straight" strokecolor="#4472c4 [3204]" strokeweight=".5pt">
                <v:stroke joinstyle="miter"/>
              </v:line>
              <v:line id="Straight Connector 145" o:spid="_x0000_s1076" style="position:absolute;visibility:visible" from="60981,20497" to="61360,33939" o:connectortype="straight" strokecolor="#4472c4 [3204]" strokeweight=".5pt">
                <v:stroke joinstyle="miter"/>
              </v:line>
              <v:line id="Straight Connector 146" o:spid="_x0000_s1077" style="position:absolute;visibility:visible" from="5472,55561" to="8298,5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" strokecolor="#4472c4 [3204]" strokeweight=".5pt">
                <v:stroke joinstyle="miter"/>
              </v:line>
              <v:line id="Straight Connector 147" o:spid="_x0000_s1078" style="position:absolute;visibility:visible" from="5630,48723" to="8455,48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" strokecolor="#4472c4 [3204]" strokeweight=".5pt">
                <v:stroke joinstyle="miter"/>
              </v:line>
              <v:line id="Straight Connector 148" o:spid="_x0000_s1079" style="position:absolute;visibility:visible" from="5240,43344" to="8065,43344" o:connectortype="straight" strokecolor="#4472c4 [3204]" strokeweight=".5pt">
                <v:stroke joinstyle="miter"/>
              </v:line>
              <v:line id="Straight Connector 149" o:spid="_x0000_s1080" style="position:absolute;visibility:visible" from="5132,60754" to="8065,60754" o:connectortype="straight" strokecolor="#4472c4 [3204]" strokeweight=".5pt">
                <v:stroke joinstyle="miter"/>
              </v:line>
              <v:line id="Straight Connector 150" o:spid="_x0000_s1081" style="position:absolute;visibility:visible" from="22599,47521" to="25424,47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" strokecolor="#4472c4 [3204]" strokeweight=".5pt">
                <v:stroke joinstyle="miter"/>
              </v:line>
              <v:line id="Straight Connector 151" o:spid="_x0000_s1082" style="position:absolute;visibility:visible" from="22622,54379" to="25448,54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" strokecolor="#4472c4 [3204]" strokeweight=".5pt">
                <v:stroke joinstyle="miter"/>
              </v:line>
              <v:line id="Straight Connector 152" o:spid="_x0000_s1083" style="position:absolute;flip:x;visibility:visible" from="61356,25109" to="71386,25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" strokecolor="#4472c4 [3204]" strokeweight=".5pt">
                <v:stroke joinstyle="miter"/>
              </v:line>
              <v:line id="Straight Connector 153" o:spid="_x0000_s1084" style="position:absolute;visibility:visible" from="61360,32689" to="64985,32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" strokecolor="#4472c4 [3204]" strokeweight=".5pt">
                <v:stroke joinstyle="miter"/>
              </v:line>
              <v:rect id="Rectangle 155" o:spid="_x0000_s1085" style="position:absolute;left:57673;top:39272;width:16999;height:26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" filled="f" fillcolor="#4472c4 [3204]" stroked="f" strokecolor="black [3213]">
                <v:shadow color="#e7e6e6 [3214]"/>
                <v:textbox>
                  <w:txbxContent>
                    <w:p w:rsidR="008C76DE" w:rsidRDefault="008C76DE" w:rsidP="00D719EF">
                      <w:pPr>
                        <w:pStyle w:val="NormalWeb"/>
                        <w:spacing w:before="0" w:beforeAutospacing="0" w:after="0" w:afterAutospacing="0"/>
                        <w:textAlignment w:val="baseline"/>
                      </w:pPr>
                      <w:r>
                        <w:rPr>
                          <w:rFonts w:ascii="Georgia" w:eastAsia="Calibri" w:hAnsi="Georgia"/>
                          <w:color w:val="000000" w:themeColor="text1"/>
                          <w:lang w:val="en-US"/>
                        </w:rPr>
                        <w:tab/>
                      </w:r>
                      <w:r>
                        <w:rPr>
                          <w:rFonts w:ascii="Georgia" w:eastAsia="Calibri" w:hAnsi="Georgia"/>
                          <w:color w:val="000000" w:themeColor="text1"/>
                          <w:lang w:val="en-US"/>
                        </w:rPr>
                        <w:tab/>
                      </w:r>
                      <w:r>
                        <w:rPr>
                          <w:rFonts w:ascii="Georgia" w:eastAsia="Calibri" w:hAnsi="Georgia"/>
                          <w:color w:val="000000" w:themeColor="text1"/>
                          <w:lang w:val="en-US"/>
                        </w:rPr>
                        <w:tab/>
                      </w:r>
                    </w:p>
                  </w:txbxContent>
                </v:textbox>
              </v:rect>
              <v:rect id="Rectangle 156" o:spid="_x0000_s1086" style="position:absolute;left:30576;top:35056;width:45720;height:26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" filled="f" stroked="f">
                <v:textbox>
                  <w:txbxContent>
                    <w:p w:rsidR="008C76DE" w:rsidRDefault="008C76DE" w:rsidP="00D719EF">
                      <w:pPr>
                        <w:pStyle w:val="NormalWeb"/>
                        <w:spacing w:before="0" w:beforeAutospacing="0" w:after="0" w:afterAutospacing="0"/>
                      </w:pPr>
                      <w:r>
                        <w:rPr>
                          <w:rFonts w:ascii="Georgia" w:eastAsia="Calibri" w:hAnsi="Georgia"/>
                          <w:color w:val="000000" w:themeColor="text1"/>
                          <w:lang w:val="en-US"/>
                        </w:rPr>
                        <w:tab/>
                      </w:r>
                    </w:p>
                  </w:txbxContent>
                </v:textbox>
              </v:rect>
              <v:rect id="Rectangle 157" o:spid="_x0000_s1087" style="position:absolute;left:30239;top:899;width:29721;height:6858;visibility:visible;v-text-anchor:middle" fillcolor="#4472c4 [3204]" strokecolor="#1f3763 [1604]" strokeweight="1pt"/>
              <v:shape id="TextBox 27" o:spid="_x0000_s1088" type="#_x0000_t202" style="position:absolute;left:31651;top:1661;width:28302;height:38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" filled="f" stroked="f">
                <v:textbox>
                  <w:txbxContent>
                    <w:p w:rsidR="008C76DE" w:rsidRDefault="008C76DE" w:rsidP="00D719EF">
                      <w:pPr>
                        <w:pStyle w:val="NormalWeb"/>
                        <w:spacing w:before="0" w:beforeAutospacing="0" w:after="0" w:afterAutospacing="0"/>
                        <w:jc w:val="center"/>
                      </w:pPr>
                      <w:r>
                        <w:rPr>
                          <w:sz w:val="40"/>
                          <w:szCs w:val="40"/>
                          <w:lang w:val="en-US"/>
                        </w:rPr>
                        <w:t>Types of data</w:t>
                      </w:r>
                    </w:p>
                  </w:txbxContent>
                </v:textbox>
              </v:shape>
              <v:rect id="Rectangle 159" o:spid="_x0000_s1089" style="position:absolute;left:5417;top:12621;width:29721;height:6858;visibility:visible;v-text-anchor:middle" fillcolor="#4472c4 [3204]" strokecolor="#1f3763 [1604]" strokeweight="1pt"/>
              <v:rect id="Rectangle 160" o:spid="_x0000_s1090" style="position:absolute;left:53116;top:12919;width:23683;height:685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" fillcolor="#4472c4 [3204]" strokecolor="#1f3763 [1604]" strokeweight="1pt"/>
              <v:shape id="TextBox 30" o:spid="_x0000_s1091" type="#_x0000_t202" style="position:absolute;left:8255;top:14581;width:24823;height:38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" filled="f" stroked="f">
                <v:textbox>
                  <w:txbxContent>
                    <w:p w:rsidR="008C76DE" w:rsidRDefault="008C76DE" w:rsidP="00D719EF">
                      <w:pPr>
                        <w:pStyle w:val="NormalWeb"/>
                        <w:spacing w:before="0" w:beforeAutospacing="0" w:after="0" w:afterAutospacing="0"/>
                        <w:jc w:val="center"/>
                      </w:pPr>
                      <w:r>
                        <w:rPr>
                          <w:sz w:val="40"/>
                          <w:szCs w:val="40"/>
                          <w:lang w:val="en-US"/>
                        </w:rPr>
                        <w:t>Primitive  data</w:t>
                      </w:r>
                    </w:p>
                  </w:txbxContent>
                </v:textbox>
              </v:shape>
              <v:shape id="TextBox 31" o:spid="_x0000_s1092" type="#_x0000_t202" style="position:absolute;left:51034;top:14048;width:28308;height:3836;visibility:visible" filled="f" stroked="f">
                <v:textbox>
                  <w:txbxContent>
                    <w:p w:rsidR="008C76DE" w:rsidRDefault="008C76DE" w:rsidP="00D719EF">
                      <w:pPr>
                        <w:pStyle w:val="NormalWeb"/>
                        <w:spacing w:before="0" w:beforeAutospacing="0" w:after="0" w:afterAutospacing="0"/>
                        <w:jc w:val="center"/>
                      </w:pPr>
                      <w:r>
                        <w:rPr>
                          <w:sz w:val="40"/>
                          <w:szCs w:val="40"/>
                          <w:lang w:val="en-US"/>
                        </w:rPr>
                        <w:t>Non Primitive data</w:t>
                      </w:r>
                    </w:p>
                  </w:txbxContent>
                </v:textbox>
              </v:shape>
              <v:rect id="Rectangle 163" o:spid="_x0000_s1093" style="position:absolute;left:1931;top:25109;width:14860;height:5970;visibility:visible;v-text-anchor:middle" fillcolor="#4472c4 [3204]" strokecolor="#1f3763 [1604]" strokeweight="1pt"/>
              <v:rect id="Rectangle 164" o:spid="_x0000_s1094" style="position:absolute;left:3402;top:35059;width:9902;height:4631;visibility:visible;v-text-anchor:middle" fillcolor="#4472c4 [3204]" strokecolor="#1f3763 [1604]" strokeweight="1pt"/>
              <v:rect id="Rectangle 165" o:spid="_x0000_s1095" style="position:absolute;left:32743;top:25109;width:14861;height:5970;visibility:visible;v-text-anchor:middle" fillcolor="#4472c4 [3204]" strokecolor="#1f3763 [1604]" strokeweight="1pt"/>
              <v:shape id="TextBox 35" o:spid="_x0000_s1096" type="#_x0000_t202" style="position:absolute;left:32033;top:26843;width:15780;height:3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" filled="f" stroked="f">
                <v:textbox>
                  <w:txbxContent>
                    <w:p w:rsidR="008C76DE" w:rsidRDefault="008C76DE" w:rsidP="00D719EF">
                      <w:pPr>
                        <w:pStyle w:val="NormalWeb"/>
                        <w:spacing w:before="0" w:beforeAutospacing="0" w:after="0" w:afterAutospacing="0"/>
                        <w:jc w:val="center"/>
                      </w:pPr>
                      <w:r>
                        <w:rPr>
                          <w:sz w:val="32"/>
                          <w:szCs w:val="32"/>
                          <w:lang w:val="en-US"/>
                        </w:rPr>
                        <w:t xml:space="preserve">Non numeric  </w:t>
                      </w:r>
                    </w:p>
                  </w:txbxContent>
                </v:textbox>
              </v:shape>
              <v:shape id="TextBox 36" o:spid="_x0000_s1097" type="#_x0000_t202" style="position:absolute;left:2417;top:26399;width:13888;height:3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" filled="f" stroked="f">
                <v:textbox>
                  <w:txbxContent>
                    <w:p w:rsidR="008C76DE" w:rsidRDefault="008C76DE" w:rsidP="00D719EF">
                      <w:pPr>
                        <w:pStyle w:val="NormalWeb"/>
                        <w:spacing w:before="0" w:beforeAutospacing="0" w:after="0" w:afterAutospacing="0"/>
                        <w:jc w:val="center"/>
                      </w:pPr>
                      <w:r>
                        <w:rPr>
                          <w:sz w:val="32"/>
                          <w:szCs w:val="32"/>
                          <w:lang w:val="en-US"/>
                        </w:rPr>
                        <w:t xml:space="preserve">Numeric  </w:t>
                      </w:r>
                    </w:p>
                  </w:txbxContent>
                </v:textbox>
              </v:shape>
              <v:shape id="TextBox 37" o:spid="_x0000_s1098" type="#_x0000_t202" style="position:absolute;left:3791;top:35604;width:8827;height:3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" filled="f" stroked="f">
                <v:textbox>
                  <w:txbxContent>
                    <w:p w:rsidR="008C76DE" w:rsidRDefault="008C76DE" w:rsidP="00D719EF">
                      <w:pPr>
                        <w:pStyle w:val="NormalWeb"/>
                        <w:spacing w:before="0" w:beforeAutospacing="0" w:after="0" w:afterAutospacing="0"/>
                        <w:jc w:val="center"/>
                      </w:pPr>
                      <w:r>
                        <w:rPr>
                          <w:sz w:val="32"/>
                          <w:szCs w:val="32"/>
                          <w:lang w:val="en-US"/>
                        </w:rPr>
                        <w:t xml:space="preserve">  Integer</w:t>
                      </w:r>
                    </w:p>
                  </w:txbxContent>
                </v:textbox>
              </v:shape>
              <v:rect id="Rectangle 169" o:spid="_x0000_s1099" style="position:absolute;left:18617;top:37874;width:9902;height:4632;visibility:visible;v-text-anchor:middle" fillcolor="#4472c4 [3204]" strokecolor="#1f3763 [1604]" strokeweight="1pt"/>
              <v:shape id="TextBox 39" o:spid="_x0000_s1100" type="#_x0000_t202" style="position:absolute;left:19154;top:38675;width:8833;height:2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" filled="f" stroked="f">
                <v:textbox>
                  <w:txbxContent>
                    <w:p w:rsidR="008C76DE" w:rsidRDefault="008C76DE" w:rsidP="00D719EF">
                      <w:pPr>
                        <w:pStyle w:val="NormalWeb"/>
                        <w:spacing w:before="0" w:beforeAutospacing="0" w:after="0" w:afterAutospacing="0"/>
                        <w:jc w:val="center"/>
                      </w:pPr>
                      <w:r>
                        <w:rPr>
                          <w:sz w:val="28"/>
                          <w:szCs w:val="28"/>
                          <w:lang w:val="en-US"/>
                        </w:rPr>
                        <w:t>Decimal</w:t>
                      </w:r>
                    </w:p>
                  </w:txbxContent>
                </v:textbox>
              </v:shape>
              <v:line id="Straight Connector 171" o:spid="_x0000_s1101" style="position:absolute;visibility:visible" from="39926,42421" to="42212,4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" strokecolor="#4472c4 [3204]" strokeweight=".5pt">
                <v:stroke joinstyle="miter"/>
              </v:line>
              <v:line id="Straight Connector 172" o:spid="_x0000_s1102" style="position:absolute;visibility:visible" from="39876,35059" to="42162,3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" strokecolor="#4472c4 [3204]" strokeweight=".5pt">
                <v:stroke joinstyle="miter"/>
              </v:line>
              <v:line id="Straight Connector 173" o:spid="_x0000_s1103" style="position:absolute;visibility:visible" from="39852,31546" to="39876,4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" strokecolor="#4472c4 [3204]" strokeweight=".5pt">
                <v:stroke joinstyle="miter"/>
              </v:line>
              <v:rect id="Rectangle 174" o:spid="_x0000_s1104" style="position:absolute;left:26024;top:45812;width:9114;height:4633;visibility:visible;v-text-anchor:middle" fillcolor="#4472c4 [3204]" strokecolor="#1f3763 [1604]" strokeweight="1pt"/>
              <v:rect id="Rectangle 175" o:spid="_x0000_s1105" style="position:absolute;left:26024;top:52136;width:9114;height:4632;visibility:visible;v-text-anchor:middle" fillcolor="#4472c4 [3204]" strokecolor="#1f3763 [1604]" strokeweight="1pt">
                <v:textbox>
                  <w:txbxContent>
                    <w:p w:rsidR="008C76DE" w:rsidRDefault="008C76DE" w:rsidP="00D719EF">
                      <w:pPr>
                        <w:pStyle w:val="NormalWeb"/>
                        <w:spacing w:before="0" w:beforeAutospacing="0" w:after="0" w:afterAutospacing="0"/>
                        <w:jc w:val="center"/>
                      </w:pPr>
                      <w:r>
                        <w:rPr>
                          <w:rFonts w:asciiTheme="minorHAnsi" w:hAnsi="Calibri" w:cstheme="minorBidi"/>
                          <w:color w:val="000000" w:themeColor="text1"/>
                          <w:sz w:val="32"/>
                          <w:szCs w:val="32"/>
                          <w:lang w:val="en-US"/>
                        </w:rPr>
                        <w:t>double</w:t>
                      </w:r>
                    </w:p>
                  </w:txbxContent>
                </v:textbox>
              </v:rect>
              <v:rect id="Rectangle 176" o:spid="_x0000_s1106" style="position:absolute;left:8979;top:58011;width:7053;height:4632;visibility:visible;v-text-anchor:middle" fillcolor="#4472c4 [3204]" strokecolor="#1f3763 [1604]" strokeweight="1pt"/>
              <v:rect id="Rectangle 177" o:spid="_x0000_s1107" style="position:absolute;left:8979;top:52288;width:7053;height:4632;visibility:visible;v-text-anchor:middle" fillcolor="#4472c4 [3204]" strokecolor="#1f3763 [1604]" strokeweight="1pt"/>
              <v:rect id="Rectangle 178" o:spid="_x0000_s1108" style="position:absolute;left:8979;top:46766;width:7053;height:4631;visibility:visible;v-text-anchor:middle" fillcolor="#4472c4 [3204]" strokecolor="#1f3763 [1604]" strokeweight="1pt"/>
              <v:rect id="Rectangle 179" o:spid="_x0000_s1109" style="position:absolute;left:8979;top:41257;width:7053;height:46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" fillcolor="#4472c4 [3204]" strokecolor="#1f3763 [1604]" strokeweight="1pt"/>
              <v:rect id="Rectangle 180" o:spid="_x0000_s1110" style="position:absolute;left:65774;top:23064;width:7054;height:46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" fillcolor="#4472c4 [3204]" strokecolor="#1f3763 [1604]" strokeweight="1pt"/>
              <v:rect id="Rectangle 181" o:spid="_x0000_s1111" style="position:absolute;left:64685;top:30068;width:7053;height:4631;visibility:visible;v-text-anchor:middle" fillcolor="#4472c4 [3204]" strokecolor="#1f3763 [1604]" strokeweight="1pt"/>
              <v:rect id="Rectangle 182" o:spid="_x0000_s1112" style="position:absolute;left:42468;top:39947;width:8996;height:4632;visibility:visible;v-text-anchor:middle" fillcolor="#4472c4 [3204]" strokecolor="#1f3763 [1604]" strokeweight="1pt"/>
              <v:rect id="Rectangle 183" o:spid="_x0000_s1113" style="position:absolute;left:42434;top:33243;width:9030;height:4631;visibility:visible;v-text-anchor:middle" fillcolor="#4472c4 [3204]" strokecolor="#1f3763 [1604]" strokeweight="1pt"/>
              <v:shape id="TextBox 53" o:spid="_x0000_s1114" type="#_x0000_t202" style="position:absolute;left:42468;top:39688;width:8997;height:2959;visibility:visible" filled="f" stroked="f">
                <v:textbox>
                  <w:txbxContent>
                    <w:p w:rsidR="008C76DE" w:rsidRDefault="008C76DE" w:rsidP="00D719EF">
                      <w:pPr>
                        <w:pStyle w:val="NormalWeb"/>
                        <w:spacing w:before="0" w:beforeAutospacing="0" w:after="0" w:afterAutospacing="0"/>
                        <w:jc w:val="center"/>
                      </w:pPr>
                      <w:r>
                        <w:rPr>
                          <w:sz w:val="28"/>
                          <w:szCs w:val="28"/>
                          <w:lang w:val="en-US"/>
                        </w:rPr>
                        <w:t>character</w:t>
                      </w:r>
                    </w:p>
                  </w:txbxContent>
                </v:textbox>
              </v:shape>
              <v:shape id="TextBox 54" o:spid="_x0000_s1115" type="#_x0000_t202" style="position:absolute;left:26812;top:45521;width:8331;height:3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" filled="f" stroked="f">
                <v:textbox>
                  <w:txbxContent>
                    <w:p w:rsidR="008C76DE" w:rsidRDefault="008C76DE" w:rsidP="00D719EF">
                      <w:pPr>
                        <w:pStyle w:val="NormalWeb"/>
                        <w:spacing w:before="0" w:beforeAutospacing="0" w:after="0" w:afterAutospacing="0"/>
                        <w:jc w:val="center"/>
                      </w:pPr>
                      <w:r>
                        <w:rPr>
                          <w:sz w:val="32"/>
                          <w:szCs w:val="32"/>
                          <w:lang w:val="en-US"/>
                        </w:rPr>
                        <w:t xml:space="preserve"> float</w:t>
                      </w:r>
                    </w:p>
                  </w:txbxContent>
                </v:textbox>
              </v:shape>
              <v:shape id="TextBox 55" o:spid="_x0000_s1116" type="#_x0000_t202" style="position:absolute;left:42036;top:34628;width:8998;height:2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" filled="f" stroked="f">
                <v:textbox>
                  <w:txbxContent>
                    <w:p w:rsidR="008C76DE" w:rsidRDefault="008C76DE" w:rsidP="00D719EF">
                      <w:pPr>
                        <w:pStyle w:val="NormalWeb"/>
                        <w:spacing w:before="0" w:beforeAutospacing="0" w:after="0" w:afterAutospacing="0"/>
                        <w:jc w:val="center"/>
                      </w:pPr>
                      <w:r>
                        <w:rPr>
                          <w:sz w:val="28"/>
                          <w:szCs w:val="28"/>
                          <w:lang w:val="en-US"/>
                        </w:rPr>
                        <w:t>boolean</w:t>
                      </w:r>
                    </w:p>
                  </w:txbxContent>
                </v:textbox>
              </v:shape>
              <v:shape id="TextBox 56" o:spid="_x0000_s1117" type="#_x0000_t202" style="position:absolute;left:8979;top:42277;width:8998;height:2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" filled="f" stroked="f">
                <v:textbox>
                  <w:txbxContent>
                    <w:p w:rsidR="008C76DE" w:rsidRDefault="008C76DE" w:rsidP="00D719EF">
                      <w:pPr>
                        <w:pStyle w:val="NormalWeb"/>
                        <w:spacing w:before="0" w:beforeAutospacing="0" w:after="0" w:afterAutospacing="0"/>
                        <w:jc w:val="center"/>
                      </w:pPr>
                      <w:r>
                        <w:rPr>
                          <w:sz w:val="28"/>
                          <w:szCs w:val="28"/>
                          <w:lang w:val="en-US"/>
                        </w:rPr>
                        <w:t>byte</w:t>
                      </w:r>
                    </w:p>
                  </w:txbxContent>
                </v:textbox>
              </v:shape>
              <v:shape id="TextBox 57" o:spid="_x0000_s1118" type="#_x0000_t202" style="position:absolute;left:9361;top:53062;width:6674;height:2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" filled="f" stroked="f">
                <v:textbox>
                  <w:txbxContent>
                    <w:p w:rsidR="008C76DE" w:rsidRDefault="008C76DE" w:rsidP="00D719EF">
                      <w:pPr>
                        <w:pStyle w:val="NormalWeb"/>
                        <w:spacing w:before="0" w:beforeAutospacing="0" w:after="0" w:afterAutospacing="0"/>
                        <w:jc w:val="center"/>
                      </w:pPr>
                      <w:r>
                        <w:rPr>
                          <w:sz w:val="28"/>
                          <w:szCs w:val="28"/>
                          <w:lang w:val="en-US"/>
                        </w:rPr>
                        <w:t>int</w:t>
                      </w:r>
                    </w:p>
                  </w:txbxContent>
                </v:textbox>
              </v:shape>
              <v:shape id="TextBox 58" o:spid="_x0000_s1119" type="#_x0000_t202" style="position:absolute;left:9621;top:47629;width:6686;height:2959;visibility:visible" filled="f" stroked="f">
                <v:textbox>
                  <w:txbxContent>
                    <w:p w:rsidR="008C76DE" w:rsidRDefault="008C76DE" w:rsidP="00D719EF">
                      <w:pPr>
                        <w:pStyle w:val="NormalWeb"/>
                        <w:spacing w:before="0" w:beforeAutospacing="0" w:after="0" w:afterAutospacing="0"/>
                        <w:jc w:val="center"/>
                      </w:pPr>
                      <w:r>
                        <w:rPr>
                          <w:sz w:val="28"/>
                          <w:szCs w:val="28"/>
                          <w:lang w:val="en-US"/>
                        </w:rPr>
                        <w:t>short</w:t>
                      </w:r>
                    </w:p>
                  </w:txbxContent>
                </v:textbox>
              </v:shape>
              <v:shape id="TextBox 59" o:spid="_x0000_s1120" type="#_x0000_t202" style="position:absolute;left:8979;top:58036;width:8998;height:2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" filled="f" stroked="f">
                <v:textbox>
                  <w:txbxContent>
                    <w:p w:rsidR="008C76DE" w:rsidRDefault="008C76DE" w:rsidP="00D719EF">
                      <w:pPr>
                        <w:pStyle w:val="NormalWeb"/>
                        <w:spacing w:before="0" w:beforeAutospacing="0" w:after="0" w:afterAutospacing="0"/>
                        <w:jc w:val="center"/>
                      </w:pPr>
                      <w:r>
                        <w:rPr>
                          <w:sz w:val="28"/>
                          <w:szCs w:val="28"/>
                          <w:lang w:val="en-US"/>
                        </w:rPr>
                        <w:t>long</w:t>
                      </w:r>
                    </w:p>
                  </w:txbxContent>
                </v:textbox>
              </v:shape>
              <v:shape id="TextBox 60" o:spid="_x0000_s1121" type="#_x0000_t202" style="position:absolute;left:63836;top:30766;width:8992;height:2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" filled="f" stroked="f">
                <v:textbox>
                  <w:txbxContent>
                    <w:p w:rsidR="008C76DE" w:rsidRDefault="008C76DE" w:rsidP="00D719EF">
                      <w:pPr>
                        <w:pStyle w:val="NormalWeb"/>
                        <w:spacing w:before="0" w:beforeAutospacing="0" w:after="0" w:afterAutospacing="0"/>
                        <w:jc w:val="center"/>
                      </w:pPr>
                      <w:r>
                        <w:rPr>
                          <w:sz w:val="28"/>
                          <w:szCs w:val="28"/>
                          <w:lang w:val="en-US"/>
                        </w:rPr>
                        <w:t>arrays</w:t>
                      </w:r>
                    </w:p>
                  </w:txbxContent>
                </v:textbox>
              </v:shape>
              <v:shape id="TextBox 61" o:spid="_x0000_s1122" type="#_x0000_t202" style="position:absolute;left:64684;top:24176;width:8992;height:2959;visibility:visible" filled="f" stroked="f">
                <v:textbox>
                  <w:txbxContent>
                    <w:p w:rsidR="008C76DE" w:rsidRDefault="008C76DE" w:rsidP="00D719EF">
                      <w:pPr>
                        <w:pStyle w:val="NormalWeb"/>
                        <w:spacing w:before="0" w:beforeAutospacing="0" w:after="0" w:afterAutospacing="0"/>
                        <w:jc w:val="center"/>
                      </w:pPr>
                      <w:r>
                        <w:rPr>
                          <w:sz w:val="28"/>
                          <w:szCs w:val="28"/>
                          <w:lang w:val="en-US"/>
                        </w:rPr>
                        <w:t>class</w:t>
                      </w:r>
                    </w:p>
                  </w:txbxContent>
                </v:textbox>
              </v:shape>
            </v:group>
            <v:roundrect id="Rounded Rectangle 194" o:spid="_x0000_s1123" style="position:absolute;left:46169;top:49319;width:27507;height:8717;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" fillcolor="black [3200]" strokecolor="black [1600]" strokeweight="1pt">
              <v:stroke joinstyle="miter"/>
            </v:roundrect>
            <v:shape id="_x0000_s1124" type="#_x0000_t202" style="position:absolute;left:46461;top:50226;width:23256;height:67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" filled="f" stroked="f">
              <v:textbox>
                <w:txbxContent>
                  <w:p w:rsidR="008C76DE" w:rsidRDefault="008C76DE" w:rsidP="00D719EF">
                    <w:pPr>
                      <w:pStyle w:val="NormalWeb"/>
                      <w:spacing w:before="0" w:beforeAutospacing="0" w:after="0" w:afterAutospacing="0"/>
                    </w:pPr>
                    <w:r>
                      <w:rPr>
                        <w:sz w:val="80"/>
                        <w:szCs w:val="80"/>
                        <w:lang w:val="en-US"/>
                      </w:rPr>
                      <w:t>B</w:t>
                    </w:r>
                    <w:r>
                      <w:rPr>
                        <w:color w:val="FFFFFF" w:themeColor="background1"/>
                        <w:sz w:val="80"/>
                        <w:szCs w:val="80"/>
                        <w:lang w:val="en-US"/>
                      </w:rPr>
                      <w:t>BSILFD</w:t>
                    </w:r>
                  </w:p>
                </w:txbxContent>
              </v:textbox>
            </v:shape>
          </v:group>
        </w:pict>
      </w:r>
      <w:r w:rsidR="003F2C18" w:rsidRPr="003F2C18">
        <w:rPr>
          <w:rFonts w:ascii="Arial" w:hAnsi="Arial" w:cs="Arial"/>
          <w:bCs/>
          <w:sz w:val="24"/>
          <w:szCs w:val="24"/>
        </w:rPr>
        <w:t xml:space="preserve">} </w:t>
      </w:r>
    </w:p>
    <w:p w:rsidR="003F2C18" w:rsidRPr="003F2C18" w:rsidRDefault="003F2C18" w:rsidP="003F2C18">
      <w:pPr>
        <w:rPr>
          <w:rFonts w:ascii="Arial" w:hAnsi="Arial" w:cs="Arial"/>
          <w:bCs/>
          <w:sz w:val="24"/>
          <w:szCs w:val="24"/>
        </w:rPr>
      </w:pPr>
    </w:p>
    <w:p w:rsidR="003F2C18" w:rsidRPr="003F2C18" w:rsidRDefault="003F2C18" w:rsidP="003F2C18">
      <w:pPr>
        <w:rPr>
          <w:rFonts w:ascii="Arial" w:hAnsi="Arial" w:cs="Arial"/>
          <w:bCs/>
          <w:sz w:val="24"/>
          <w:szCs w:val="24"/>
        </w:rPr>
      </w:pPr>
    </w:p>
    <w:p w:rsidR="003F2C18" w:rsidRPr="003F2C18" w:rsidRDefault="003F2C18" w:rsidP="003F2C18">
      <w:pPr>
        <w:rPr>
          <w:rFonts w:ascii="Arial" w:hAnsi="Arial" w:cs="Arial"/>
          <w:bCs/>
          <w:sz w:val="24"/>
          <w:szCs w:val="24"/>
        </w:rPr>
      </w:pPr>
    </w:p>
    <w:p w:rsidR="003F2C18" w:rsidRPr="000D7A52" w:rsidRDefault="003F2C18" w:rsidP="000D7A52">
      <w:pPr>
        <w:rPr>
          <w:rFonts w:ascii="Arial" w:hAnsi="Arial" w:cs="Arial"/>
          <w:bCs/>
          <w:sz w:val="24"/>
          <w:szCs w:val="24"/>
        </w:rPr>
      </w:pPr>
    </w:p>
    <w:p w:rsidR="000D7A52" w:rsidRPr="00D37A99" w:rsidRDefault="000D7A52" w:rsidP="000D7A52">
      <w:pPr>
        <w:rPr>
          <w:rFonts w:ascii="Arial" w:hAnsi="Arial" w:cs="Arial"/>
          <w:bCs/>
          <w:sz w:val="24"/>
          <w:szCs w:val="24"/>
        </w:rPr>
      </w:pPr>
    </w:p>
    <w:p w:rsidR="00D37A99" w:rsidRPr="00D37A99" w:rsidRDefault="00D37A99" w:rsidP="00D37A99">
      <w:pPr>
        <w:rPr>
          <w:rFonts w:ascii="Arial" w:hAnsi="Arial" w:cs="Arial"/>
          <w:bCs/>
          <w:sz w:val="32"/>
          <w:szCs w:val="32"/>
        </w:rPr>
      </w:pPr>
    </w:p>
    <w:p w:rsidR="00D13DA1" w:rsidRDefault="00D13DA1" w:rsidP="000A02D2">
      <w:pPr>
        <w:rPr>
          <w:rFonts w:ascii="Arial" w:hAnsi="Arial" w:cs="Arial"/>
          <w:bCs/>
          <w:sz w:val="24"/>
          <w:szCs w:val="24"/>
        </w:rPr>
      </w:pPr>
    </w:p>
    <w:p w:rsidR="00D13DA1" w:rsidRPr="00D13DA1" w:rsidRDefault="00D13DA1" w:rsidP="00D13DA1">
      <w:pPr>
        <w:rPr>
          <w:rFonts w:ascii="Arial" w:hAnsi="Arial" w:cs="Arial"/>
          <w:sz w:val="24"/>
          <w:szCs w:val="24"/>
        </w:rPr>
      </w:pPr>
    </w:p>
    <w:p w:rsidR="00D13DA1" w:rsidRPr="00D13DA1" w:rsidRDefault="00D13DA1" w:rsidP="00D13DA1">
      <w:pPr>
        <w:rPr>
          <w:rFonts w:ascii="Arial" w:hAnsi="Arial" w:cs="Arial"/>
          <w:sz w:val="24"/>
          <w:szCs w:val="24"/>
        </w:rPr>
      </w:pPr>
    </w:p>
    <w:p w:rsidR="00D13DA1" w:rsidRPr="00D13DA1" w:rsidRDefault="00D13DA1" w:rsidP="00D13DA1">
      <w:pPr>
        <w:rPr>
          <w:rFonts w:ascii="Arial" w:hAnsi="Arial" w:cs="Arial"/>
          <w:sz w:val="24"/>
          <w:szCs w:val="24"/>
        </w:rPr>
      </w:pPr>
    </w:p>
    <w:p w:rsidR="00D13DA1" w:rsidRPr="00D13DA1" w:rsidRDefault="00D13DA1" w:rsidP="00D13DA1">
      <w:pPr>
        <w:rPr>
          <w:rFonts w:ascii="Arial" w:hAnsi="Arial" w:cs="Arial"/>
          <w:sz w:val="24"/>
          <w:szCs w:val="24"/>
        </w:rPr>
      </w:pPr>
    </w:p>
    <w:p w:rsidR="00D13DA1" w:rsidRPr="00D13DA1" w:rsidRDefault="00D13DA1" w:rsidP="00D13DA1">
      <w:pPr>
        <w:rPr>
          <w:rFonts w:ascii="Arial" w:hAnsi="Arial" w:cs="Arial"/>
          <w:sz w:val="24"/>
          <w:szCs w:val="24"/>
        </w:rPr>
      </w:pPr>
    </w:p>
    <w:p w:rsidR="00D13DA1" w:rsidRPr="00D13DA1" w:rsidRDefault="00D13DA1" w:rsidP="00D13DA1">
      <w:pPr>
        <w:rPr>
          <w:rFonts w:ascii="Arial" w:hAnsi="Arial" w:cs="Arial"/>
          <w:sz w:val="24"/>
          <w:szCs w:val="24"/>
        </w:rPr>
      </w:pPr>
    </w:p>
    <w:p w:rsidR="00D13DA1" w:rsidRPr="00D13DA1" w:rsidRDefault="00D13DA1" w:rsidP="00D13DA1">
      <w:pPr>
        <w:rPr>
          <w:rFonts w:ascii="Arial" w:hAnsi="Arial" w:cs="Arial"/>
          <w:sz w:val="24"/>
          <w:szCs w:val="24"/>
        </w:rPr>
      </w:pPr>
    </w:p>
    <w:p w:rsidR="00D13DA1" w:rsidRPr="00D13DA1" w:rsidRDefault="00D13DA1" w:rsidP="00D13DA1">
      <w:pPr>
        <w:rPr>
          <w:rFonts w:ascii="Arial" w:hAnsi="Arial" w:cs="Arial"/>
          <w:sz w:val="24"/>
          <w:szCs w:val="24"/>
        </w:rPr>
      </w:pPr>
    </w:p>
    <w:p w:rsidR="00D13DA1" w:rsidRPr="00D13DA1" w:rsidRDefault="00D13DA1" w:rsidP="00D13DA1">
      <w:pPr>
        <w:rPr>
          <w:rFonts w:ascii="Arial" w:hAnsi="Arial" w:cs="Arial"/>
          <w:sz w:val="24"/>
          <w:szCs w:val="24"/>
        </w:rPr>
      </w:pPr>
    </w:p>
    <w:p w:rsidR="00D13DA1" w:rsidRDefault="00D13DA1" w:rsidP="00D13DA1">
      <w:pPr>
        <w:rPr>
          <w:rFonts w:ascii="Arial" w:hAnsi="Arial" w:cs="Arial"/>
          <w:sz w:val="24"/>
          <w:szCs w:val="24"/>
        </w:rPr>
      </w:pPr>
    </w:p>
    <w:p w:rsidR="00D13DA1" w:rsidRDefault="00D13DA1" w:rsidP="00D13DA1">
      <w:pPr>
        <w:rPr>
          <w:rFonts w:ascii="Arial" w:hAnsi="Arial" w:cs="Arial"/>
          <w:bCs/>
          <w:sz w:val="24"/>
          <w:szCs w:val="24"/>
          <w:lang w:val="en-US"/>
        </w:rPr>
      </w:pPr>
      <w:r>
        <w:rPr>
          <w:rFonts w:ascii="Arial" w:hAnsi="Arial" w:cs="Arial"/>
          <w:sz w:val="24"/>
          <w:szCs w:val="24"/>
        </w:rPr>
        <w:tab/>
      </w:r>
    </w:p>
    <w:p w:rsidR="00D13DA1" w:rsidRDefault="00D13DA1" w:rsidP="00D13DA1">
      <w:pPr>
        <w:rPr>
          <w:rFonts w:ascii="Arial" w:hAnsi="Arial" w:cs="Arial"/>
          <w:bCs/>
          <w:sz w:val="24"/>
          <w:szCs w:val="24"/>
          <w:lang w:val="en-US"/>
        </w:rPr>
      </w:pPr>
    </w:p>
    <w:p w:rsidR="00D13DA1" w:rsidRPr="00D13DA1" w:rsidRDefault="00D13DA1" w:rsidP="00D13DA1">
      <w:pPr>
        <w:jc w:val="center"/>
        <w:rPr>
          <w:rFonts w:ascii="Arial" w:hAnsi="Arial" w:cs="Arial"/>
          <w:b/>
          <w:bCs/>
          <w:sz w:val="32"/>
          <w:szCs w:val="32"/>
        </w:rPr>
      </w:pPr>
      <w:r w:rsidRPr="00D13DA1">
        <w:rPr>
          <w:rFonts w:ascii="Arial" w:hAnsi="Arial" w:cs="Arial"/>
          <w:b/>
          <w:bCs/>
          <w:sz w:val="32"/>
          <w:szCs w:val="32"/>
          <w:u w:val="single"/>
        </w:rPr>
        <w:t>Primitive types</w:t>
      </w:r>
    </w:p>
    <w:p w:rsidR="00D13DA1" w:rsidRPr="00D13DA1" w:rsidRDefault="00D13DA1" w:rsidP="00D13DA1">
      <w:pPr>
        <w:rPr>
          <w:rFonts w:ascii="Arial" w:hAnsi="Arial" w:cs="Arial"/>
          <w:bCs/>
          <w:sz w:val="24"/>
          <w:szCs w:val="24"/>
        </w:rPr>
      </w:pPr>
      <w:r w:rsidRPr="00D13DA1">
        <w:rPr>
          <w:rFonts w:ascii="Arial" w:hAnsi="Arial" w:cs="Arial"/>
          <w:bCs/>
          <w:sz w:val="24"/>
          <w:szCs w:val="24"/>
          <w:lang w:val="en-US"/>
        </w:rPr>
        <w:lastRenderedPageBreak/>
        <w:t>Data types are defined as data storage format that a variable can store to perform a specific operation.</w:t>
      </w:r>
    </w:p>
    <w:p w:rsidR="00D13DA1" w:rsidRPr="00D13DA1" w:rsidRDefault="00D13DA1" w:rsidP="00D13DA1">
      <w:pPr>
        <w:rPr>
          <w:rFonts w:ascii="Arial" w:hAnsi="Arial" w:cs="Arial"/>
          <w:bCs/>
          <w:sz w:val="24"/>
          <w:szCs w:val="24"/>
        </w:rPr>
      </w:pPr>
      <w:r w:rsidRPr="00D13DA1">
        <w:rPr>
          <w:rFonts w:ascii="Arial" w:hAnsi="Arial" w:cs="Arial"/>
          <w:bCs/>
          <w:sz w:val="24"/>
          <w:szCs w:val="24"/>
          <w:lang w:val="en-US"/>
        </w:rPr>
        <w:t xml:space="preserve">   The size of the variable and a constant are   determined by data types.</w:t>
      </w:r>
    </w:p>
    <w:p w:rsidR="00D13DA1" w:rsidRPr="00D13DA1" w:rsidRDefault="00D13DA1" w:rsidP="007B352C">
      <w:pPr>
        <w:pStyle w:val="ListParagraph"/>
        <w:numPr>
          <w:ilvl w:val="0"/>
          <w:numId w:val="8"/>
        </w:numPr>
        <w:rPr>
          <w:rFonts w:ascii="Arial" w:hAnsi="Arial" w:cs="Arial"/>
          <w:bCs/>
          <w:sz w:val="24"/>
          <w:szCs w:val="24"/>
        </w:rPr>
      </w:pPr>
      <w:r w:rsidRPr="00D13DA1">
        <w:rPr>
          <w:rFonts w:ascii="Arial" w:hAnsi="Arial" w:cs="Arial"/>
          <w:bCs/>
          <w:sz w:val="24"/>
          <w:szCs w:val="24"/>
        </w:rPr>
        <w:t xml:space="preserve">A Data type is defined as the set of possible values a variable can hold. </w:t>
      </w:r>
    </w:p>
    <w:p w:rsidR="00D13DA1" w:rsidRPr="00D13DA1" w:rsidRDefault="00D13DA1" w:rsidP="007B352C">
      <w:pPr>
        <w:pStyle w:val="ListParagraph"/>
        <w:numPr>
          <w:ilvl w:val="0"/>
          <w:numId w:val="8"/>
        </w:numPr>
        <w:rPr>
          <w:rFonts w:ascii="Arial" w:hAnsi="Arial" w:cs="Arial"/>
          <w:bCs/>
          <w:sz w:val="24"/>
          <w:szCs w:val="24"/>
        </w:rPr>
      </w:pPr>
      <w:r w:rsidRPr="00D13DA1">
        <w:rPr>
          <w:rFonts w:ascii="Arial" w:hAnsi="Arial" w:cs="Arial"/>
          <w:bCs/>
          <w:sz w:val="24"/>
          <w:szCs w:val="24"/>
        </w:rPr>
        <w:t xml:space="preserve">It is the means to identify the type of data and associated operations of handling it. </w:t>
      </w:r>
    </w:p>
    <w:p w:rsidR="00D13DA1" w:rsidRPr="00D13DA1" w:rsidRDefault="00D13DA1" w:rsidP="00D13DA1">
      <w:pPr>
        <w:ind w:left="2880"/>
        <w:jc w:val="center"/>
        <w:rPr>
          <w:rFonts w:ascii="Arial" w:hAnsi="Arial" w:cs="Arial"/>
          <w:b/>
          <w:bCs/>
          <w:sz w:val="32"/>
          <w:szCs w:val="32"/>
        </w:rPr>
      </w:pPr>
      <w:r w:rsidRPr="00D13DA1">
        <w:rPr>
          <w:rFonts w:ascii="Arial" w:hAnsi="Arial" w:cs="Arial"/>
          <w:b/>
          <w:bCs/>
          <w:sz w:val="32"/>
          <w:szCs w:val="32"/>
          <w:u w:val="single"/>
        </w:rPr>
        <w:t>Integers (numeric integral type):</w:t>
      </w:r>
    </w:p>
    <w:p w:rsidR="003E5F17" w:rsidRPr="00D13DA1" w:rsidRDefault="003E5F17" w:rsidP="007B352C">
      <w:pPr>
        <w:pStyle w:val="ListParagraph"/>
        <w:numPr>
          <w:ilvl w:val="1"/>
          <w:numId w:val="7"/>
        </w:numPr>
        <w:rPr>
          <w:rFonts w:ascii="Arial" w:hAnsi="Arial" w:cs="Arial"/>
          <w:bCs/>
          <w:sz w:val="24"/>
          <w:szCs w:val="24"/>
        </w:rPr>
      </w:pPr>
      <w:r w:rsidRPr="00D13DA1">
        <w:rPr>
          <w:rFonts w:ascii="Arial" w:hAnsi="Arial" w:cs="Arial"/>
          <w:bCs/>
          <w:sz w:val="24"/>
          <w:szCs w:val="24"/>
        </w:rPr>
        <w:t xml:space="preserve">It stores Integers i.e. it can hold only whole numbers. </w:t>
      </w:r>
    </w:p>
    <w:p w:rsidR="003E5F17" w:rsidRPr="00D13DA1" w:rsidRDefault="003E5F17" w:rsidP="007B352C">
      <w:pPr>
        <w:pStyle w:val="ListParagraph"/>
        <w:numPr>
          <w:ilvl w:val="1"/>
          <w:numId w:val="7"/>
        </w:numPr>
        <w:rPr>
          <w:rFonts w:ascii="Arial" w:hAnsi="Arial" w:cs="Arial"/>
          <w:bCs/>
          <w:sz w:val="24"/>
          <w:szCs w:val="24"/>
        </w:rPr>
      </w:pPr>
      <w:r w:rsidRPr="00D13DA1">
        <w:rPr>
          <w:rFonts w:ascii="Arial" w:hAnsi="Arial" w:cs="Arial"/>
          <w:bCs/>
          <w:sz w:val="24"/>
          <w:szCs w:val="24"/>
        </w:rPr>
        <w:t xml:space="preserve">It can be either positive or negative numbers. </w:t>
      </w:r>
      <w:r w:rsidRPr="00D13DA1">
        <w:rPr>
          <w:rFonts w:ascii="Arial" w:hAnsi="Arial" w:cs="Arial"/>
          <w:b/>
          <w:bCs/>
          <w:sz w:val="24"/>
          <w:szCs w:val="24"/>
        </w:rPr>
        <w:t xml:space="preserve">Commas cannot appear. </w:t>
      </w:r>
    </w:p>
    <w:p w:rsidR="003E5F17" w:rsidRPr="00D13DA1" w:rsidRDefault="003E5F17" w:rsidP="007B352C">
      <w:pPr>
        <w:pStyle w:val="ListParagraph"/>
        <w:numPr>
          <w:ilvl w:val="1"/>
          <w:numId w:val="7"/>
        </w:numPr>
        <w:rPr>
          <w:rFonts w:ascii="Arial" w:hAnsi="Arial" w:cs="Arial"/>
          <w:bCs/>
          <w:sz w:val="24"/>
          <w:szCs w:val="24"/>
        </w:rPr>
      </w:pPr>
      <w:r w:rsidRPr="00D13DA1">
        <w:rPr>
          <w:rFonts w:ascii="Arial" w:hAnsi="Arial" w:cs="Arial"/>
          <w:bCs/>
          <w:sz w:val="24"/>
          <w:szCs w:val="24"/>
        </w:rPr>
        <w:t xml:space="preserve">There are four numeric integral types in Java </w:t>
      </w:r>
    </w:p>
    <w:p w:rsidR="00D13DA1" w:rsidRPr="00D13DA1" w:rsidRDefault="00D13DA1" w:rsidP="00D13DA1">
      <w:pPr>
        <w:tabs>
          <w:tab w:val="num" w:pos="142"/>
        </w:tabs>
        <w:ind w:left="142"/>
        <w:rPr>
          <w:rFonts w:ascii="Arial" w:hAnsi="Arial" w:cs="Arial"/>
          <w:bCs/>
          <w:sz w:val="24"/>
          <w:szCs w:val="24"/>
        </w:rPr>
      </w:pPr>
      <w:r>
        <w:rPr>
          <w:rFonts w:ascii="Arial" w:hAnsi="Arial" w:cs="Arial"/>
          <w:bCs/>
          <w:sz w:val="24"/>
          <w:szCs w:val="24"/>
        </w:rPr>
        <w:tab/>
      </w:r>
      <w:r>
        <w:rPr>
          <w:rFonts w:ascii="Arial" w:hAnsi="Arial" w:cs="Arial"/>
          <w:bCs/>
          <w:sz w:val="24"/>
          <w:szCs w:val="24"/>
        </w:rPr>
        <w:tab/>
      </w:r>
      <w:r w:rsidRPr="00D13DA1">
        <w:rPr>
          <w:rFonts w:ascii="Arial" w:hAnsi="Arial" w:cs="Arial"/>
          <w:bCs/>
          <w:sz w:val="24"/>
          <w:szCs w:val="24"/>
        </w:rPr>
        <w:t xml:space="preserve">  1)  byte </w:t>
      </w:r>
    </w:p>
    <w:p w:rsidR="00CE65C7" w:rsidRDefault="00D13DA1" w:rsidP="00D13DA1">
      <w:pPr>
        <w:tabs>
          <w:tab w:val="num" w:pos="142"/>
        </w:tabs>
        <w:ind w:left="142"/>
        <w:rPr>
          <w:rFonts w:ascii="Arial" w:hAnsi="Arial" w:cs="Arial"/>
          <w:bCs/>
          <w:sz w:val="24"/>
          <w:szCs w:val="24"/>
        </w:rPr>
      </w:pPr>
      <w:r>
        <w:rPr>
          <w:rFonts w:ascii="Arial" w:hAnsi="Arial" w:cs="Arial"/>
          <w:bCs/>
          <w:sz w:val="24"/>
          <w:szCs w:val="24"/>
        </w:rPr>
        <w:tab/>
      </w:r>
      <w:r w:rsidRPr="00D13DA1">
        <w:rPr>
          <w:rFonts w:ascii="Arial" w:hAnsi="Arial" w:cs="Arial"/>
          <w:bCs/>
          <w:sz w:val="24"/>
          <w:szCs w:val="24"/>
        </w:rPr>
        <w:t xml:space="preserve"> 2)  short </w:t>
      </w:r>
    </w:p>
    <w:p w:rsidR="00CE65C7" w:rsidRDefault="00CE65C7" w:rsidP="00D13DA1">
      <w:pPr>
        <w:tabs>
          <w:tab w:val="num" w:pos="142"/>
        </w:tabs>
        <w:ind w:left="142"/>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 3)   int</w:t>
      </w:r>
    </w:p>
    <w:p w:rsidR="00CE65C7" w:rsidRDefault="00CE65C7" w:rsidP="00D13DA1">
      <w:pPr>
        <w:tabs>
          <w:tab w:val="num" w:pos="142"/>
        </w:tabs>
        <w:ind w:left="142"/>
        <w:rPr>
          <w:rFonts w:ascii="Arial" w:hAnsi="Arial" w:cs="Arial"/>
          <w:bCs/>
          <w:sz w:val="24"/>
          <w:szCs w:val="24"/>
        </w:rPr>
      </w:pPr>
      <w:r>
        <w:rPr>
          <w:rFonts w:ascii="Arial" w:hAnsi="Arial" w:cs="Arial"/>
          <w:bCs/>
          <w:sz w:val="24"/>
          <w:szCs w:val="24"/>
        </w:rPr>
        <w:tab/>
      </w:r>
      <w:r>
        <w:rPr>
          <w:rFonts w:ascii="Arial" w:hAnsi="Arial" w:cs="Arial"/>
          <w:bCs/>
          <w:sz w:val="24"/>
          <w:szCs w:val="24"/>
        </w:rPr>
        <w:tab/>
        <w:t>4). Long</w:t>
      </w:r>
    </w:p>
    <w:p w:rsidR="00CE65C7" w:rsidRPr="00CE65C7" w:rsidRDefault="00CE65C7" w:rsidP="00CE65C7">
      <w:pPr>
        <w:tabs>
          <w:tab w:val="num" w:pos="142"/>
        </w:tabs>
        <w:ind w:left="142"/>
        <w:jc w:val="center"/>
        <w:rPr>
          <w:rFonts w:ascii="Arial" w:hAnsi="Arial" w:cs="Arial"/>
          <w:bCs/>
          <w:sz w:val="32"/>
          <w:szCs w:val="32"/>
        </w:rPr>
      </w:pPr>
      <w:r w:rsidRPr="00CE65C7">
        <w:rPr>
          <w:rFonts w:ascii="Arial" w:hAnsi="Arial" w:cs="Arial"/>
          <w:b/>
          <w:bCs/>
          <w:i/>
          <w:iCs/>
          <w:sz w:val="32"/>
          <w:szCs w:val="32"/>
          <w:u w:val="single"/>
          <w:lang w:val="en-US"/>
        </w:rPr>
        <w:t>Primitive types and non-primitive types with examples</w:t>
      </w:r>
    </w:p>
    <w:p w:rsidR="00D13DA1" w:rsidRDefault="00CE65C7" w:rsidP="00D13DA1">
      <w:pPr>
        <w:tabs>
          <w:tab w:val="num" w:pos="142"/>
        </w:tabs>
        <w:ind w:left="142"/>
        <w:rPr>
          <w:rFonts w:ascii="Arial" w:hAnsi="Arial" w:cs="Arial"/>
          <w:bCs/>
          <w:sz w:val="24"/>
          <w:szCs w:val="24"/>
        </w:rPr>
      </w:pPr>
      <w:r>
        <w:rPr>
          <w:noProof/>
          <w:lang w:val="en-US" w:bidi="hi-IN"/>
        </w:rPr>
        <w:drawing>
          <wp:inline distT="0" distB="0" distL="0" distR="0">
            <wp:extent cx="5727700" cy="2072005"/>
            <wp:effectExtent l="0" t="0" r="0" b="0"/>
            <wp:docPr id="196"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71C259C-3648-CE4A-812F-8868312AD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71C259C-3648-CE4A-812F-8868312AD446}"/>
                        </a:ext>
                      </a:extLst>
                    </pic:cNvPr>
                    <pic:cNvPicPr>
                      <a:picLocks noChangeAspect="1"/>
                    </pic:cNvPicPr>
                  </pic:nvPicPr>
                  <pic:blipFill>
                    <a:blip r:embed="rId23"/>
                    <a:stretch>
                      <a:fillRect/>
                    </a:stretch>
                  </pic:blipFill>
                  <pic:spPr>
                    <a:xfrm>
                      <a:off x="0" y="0"/>
                      <a:ext cx="5727700" cy="2072005"/>
                    </a:xfrm>
                    <a:prstGeom prst="rect">
                      <a:avLst/>
                    </a:prstGeom>
                  </pic:spPr>
                </pic:pic>
              </a:graphicData>
            </a:graphic>
          </wp:inline>
        </w:drawing>
      </w:r>
    </w:p>
    <w:p w:rsidR="000761A8" w:rsidRPr="000761A8" w:rsidRDefault="000761A8" w:rsidP="000761A8">
      <w:pPr>
        <w:tabs>
          <w:tab w:val="num" w:pos="142"/>
        </w:tabs>
        <w:ind w:left="142"/>
        <w:jc w:val="center"/>
        <w:rPr>
          <w:rFonts w:ascii="Arial" w:hAnsi="Arial" w:cs="Arial"/>
          <w:bCs/>
          <w:sz w:val="32"/>
          <w:szCs w:val="32"/>
        </w:rPr>
      </w:pPr>
      <w:r w:rsidRPr="000761A8">
        <w:rPr>
          <w:rFonts w:ascii="Arial" w:hAnsi="Arial" w:cs="Arial"/>
          <w:b/>
          <w:bCs/>
          <w:sz w:val="32"/>
          <w:szCs w:val="32"/>
          <w:u w:val="single"/>
        </w:rPr>
        <w:t>Floating type/Floating numbers:</w:t>
      </w:r>
    </w:p>
    <w:p w:rsidR="003E5F17" w:rsidRPr="00CE65C7" w:rsidRDefault="003E5F17" w:rsidP="007B352C">
      <w:pPr>
        <w:numPr>
          <w:ilvl w:val="0"/>
          <w:numId w:val="9"/>
        </w:numPr>
        <w:tabs>
          <w:tab w:val="num" w:pos="142"/>
        </w:tabs>
        <w:rPr>
          <w:rFonts w:ascii="Arial" w:hAnsi="Arial" w:cs="Arial"/>
          <w:bCs/>
          <w:sz w:val="24"/>
          <w:szCs w:val="24"/>
        </w:rPr>
      </w:pPr>
      <w:r w:rsidRPr="00CE65C7">
        <w:rPr>
          <w:rFonts w:ascii="Arial" w:hAnsi="Arial" w:cs="Arial"/>
          <w:bCs/>
          <w:sz w:val="24"/>
          <w:szCs w:val="24"/>
        </w:rPr>
        <w:t xml:space="preserve">It can hold only decimal numbers and not integers. </w:t>
      </w:r>
      <w:r w:rsidR="00CE65C7">
        <w:rPr>
          <w:rFonts w:ascii="Arial" w:hAnsi="Arial" w:cs="Arial"/>
          <w:bCs/>
          <w:sz w:val="24"/>
          <w:szCs w:val="24"/>
        </w:rPr>
        <w:t xml:space="preserve">i.e.  </w:t>
      </w:r>
      <w:r w:rsidRPr="00CE65C7">
        <w:rPr>
          <w:rFonts w:ascii="Arial" w:hAnsi="Arial" w:cs="Arial"/>
          <w:bCs/>
          <w:sz w:val="24"/>
          <w:szCs w:val="24"/>
        </w:rPr>
        <w:t xml:space="preserve">45.6 or 45.0 but not 45 </w:t>
      </w:r>
    </w:p>
    <w:p w:rsidR="003E5F17" w:rsidRPr="00CE65C7" w:rsidRDefault="003E5F17" w:rsidP="007B352C">
      <w:pPr>
        <w:numPr>
          <w:ilvl w:val="0"/>
          <w:numId w:val="9"/>
        </w:numPr>
        <w:tabs>
          <w:tab w:val="num" w:pos="142"/>
        </w:tabs>
        <w:rPr>
          <w:rFonts w:ascii="Arial" w:hAnsi="Arial" w:cs="Arial"/>
          <w:bCs/>
          <w:sz w:val="24"/>
          <w:szCs w:val="24"/>
        </w:rPr>
      </w:pPr>
      <w:r w:rsidRPr="00CE65C7">
        <w:rPr>
          <w:rFonts w:ascii="Arial" w:hAnsi="Arial" w:cs="Arial"/>
          <w:bCs/>
          <w:sz w:val="24"/>
          <w:szCs w:val="24"/>
        </w:rPr>
        <w:t xml:space="preserve">It can be either positive or negative numbers. </w:t>
      </w:r>
    </w:p>
    <w:p w:rsidR="003E5F17" w:rsidRPr="00CE65C7" w:rsidRDefault="003E5F17" w:rsidP="007B352C">
      <w:pPr>
        <w:numPr>
          <w:ilvl w:val="0"/>
          <w:numId w:val="9"/>
        </w:numPr>
        <w:tabs>
          <w:tab w:val="num" w:pos="142"/>
        </w:tabs>
        <w:rPr>
          <w:rFonts w:ascii="Arial" w:hAnsi="Arial" w:cs="Arial"/>
          <w:bCs/>
          <w:sz w:val="24"/>
          <w:szCs w:val="24"/>
        </w:rPr>
      </w:pPr>
      <w:r w:rsidRPr="00CE65C7">
        <w:rPr>
          <w:rFonts w:ascii="Arial" w:hAnsi="Arial" w:cs="Arial"/>
          <w:bCs/>
          <w:sz w:val="24"/>
          <w:szCs w:val="24"/>
        </w:rPr>
        <w:t xml:space="preserve">Commas cannot appear. </w:t>
      </w:r>
    </w:p>
    <w:p w:rsidR="00CE65C7" w:rsidRPr="00CE65C7" w:rsidRDefault="003E5F17" w:rsidP="007B352C">
      <w:pPr>
        <w:numPr>
          <w:ilvl w:val="0"/>
          <w:numId w:val="9"/>
        </w:numPr>
        <w:tabs>
          <w:tab w:val="num" w:pos="142"/>
        </w:tabs>
        <w:rPr>
          <w:rFonts w:ascii="Arial" w:hAnsi="Arial" w:cs="Arial"/>
          <w:bCs/>
          <w:sz w:val="24"/>
          <w:szCs w:val="24"/>
        </w:rPr>
      </w:pPr>
      <w:r w:rsidRPr="00CE65C7">
        <w:rPr>
          <w:rFonts w:ascii="Arial" w:hAnsi="Arial" w:cs="Arial"/>
          <w:bCs/>
          <w:sz w:val="24"/>
          <w:szCs w:val="24"/>
        </w:rPr>
        <w:t>Can be written in fractional</w:t>
      </w:r>
      <w:r w:rsidR="00CE65C7">
        <w:rPr>
          <w:rFonts w:ascii="Arial" w:hAnsi="Arial" w:cs="Arial"/>
          <w:bCs/>
          <w:sz w:val="24"/>
          <w:szCs w:val="24"/>
        </w:rPr>
        <w:t xml:space="preserve"> form ( 45.6)   or exponent for</w:t>
      </w:r>
      <w:r w:rsidR="00CE65C7" w:rsidRPr="00CE65C7">
        <w:rPr>
          <w:rFonts w:ascii="Arial" w:hAnsi="Arial" w:cs="Arial"/>
          <w:bCs/>
          <w:sz w:val="24"/>
          <w:szCs w:val="24"/>
        </w:rPr>
        <w:t xml:space="preserve"> 45.6E+7 or – 45.6E- 4) </w:t>
      </w:r>
    </w:p>
    <w:p w:rsidR="003E5F17" w:rsidRDefault="003E5F17" w:rsidP="007B352C">
      <w:pPr>
        <w:numPr>
          <w:ilvl w:val="0"/>
          <w:numId w:val="10"/>
        </w:numPr>
        <w:tabs>
          <w:tab w:val="num" w:pos="142"/>
        </w:tabs>
        <w:rPr>
          <w:rFonts w:ascii="Arial" w:hAnsi="Arial" w:cs="Arial"/>
          <w:bCs/>
          <w:sz w:val="24"/>
          <w:szCs w:val="24"/>
        </w:rPr>
      </w:pPr>
      <w:r w:rsidRPr="00CE65C7">
        <w:rPr>
          <w:rFonts w:ascii="Arial" w:hAnsi="Arial" w:cs="Arial"/>
          <w:bCs/>
          <w:sz w:val="24"/>
          <w:szCs w:val="24"/>
        </w:rPr>
        <w:lastRenderedPageBreak/>
        <w:t xml:space="preserve">There should be a number before the decimal and after the decimal point. </w:t>
      </w:r>
    </w:p>
    <w:p w:rsidR="00D13DA1" w:rsidRPr="000761A8" w:rsidRDefault="000761A8" w:rsidP="000761A8">
      <w:pPr>
        <w:ind w:left="720"/>
        <w:jc w:val="center"/>
        <w:rPr>
          <w:rFonts w:ascii="Arial" w:hAnsi="Arial" w:cs="Arial"/>
          <w:bCs/>
          <w:sz w:val="32"/>
          <w:szCs w:val="32"/>
        </w:rPr>
      </w:pPr>
      <w:r w:rsidRPr="000761A8">
        <w:rPr>
          <w:rFonts w:ascii="Arial" w:hAnsi="Arial" w:cs="Arial"/>
          <w:b/>
          <w:bCs/>
          <w:sz w:val="32"/>
          <w:szCs w:val="32"/>
          <w:u w:val="single"/>
        </w:rPr>
        <w:t>Types of floating type</w:t>
      </w:r>
    </w:p>
    <w:p w:rsidR="00D13DA1" w:rsidRPr="00D13DA1" w:rsidRDefault="000761A8" w:rsidP="00D13DA1">
      <w:pPr>
        <w:tabs>
          <w:tab w:val="num" w:pos="142"/>
        </w:tabs>
        <w:ind w:left="142"/>
        <w:rPr>
          <w:rFonts w:ascii="Arial" w:hAnsi="Arial" w:cs="Arial"/>
          <w:bCs/>
          <w:sz w:val="24"/>
          <w:szCs w:val="24"/>
        </w:rPr>
      </w:pPr>
      <w:r>
        <w:rPr>
          <w:noProof/>
          <w:lang w:val="en-US" w:bidi="hi-IN"/>
        </w:rPr>
        <w:drawing>
          <wp:inline distT="0" distB="0" distL="0" distR="0">
            <wp:extent cx="5727700" cy="1885315"/>
            <wp:effectExtent l="0" t="0" r="0" b="0"/>
            <wp:docPr id="197"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54F71DF-3883-1949-BD20-373CE9B54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54F71DF-3883-1949-BD20-373CE9B54069}"/>
                        </a:ext>
                      </a:extLst>
                    </pic:cNvPr>
                    <pic:cNvPicPr>
                      <a:picLocks noChangeAspect="1"/>
                    </pic:cNvPicPr>
                  </pic:nvPicPr>
                  <pic:blipFill>
                    <a:blip r:embed="rId24"/>
                    <a:stretch>
                      <a:fillRect/>
                    </a:stretch>
                  </pic:blipFill>
                  <pic:spPr>
                    <a:xfrm>
                      <a:off x="0" y="0"/>
                      <a:ext cx="5727700" cy="1885315"/>
                    </a:xfrm>
                    <a:prstGeom prst="rect">
                      <a:avLst/>
                    </a:prstGeom>
                  </pic:spPr>
                </pic:pic>
              </a:graphicData>
            </a:graphic>
          </wp:inline>
        </w:drawing>
      </w:r>
    </w:p>
    <w:p w:rsidR="000761A8" w:rsidRPr="000761A8" w:rsidRDefault="000761A8" w:rsidP="000761A8">
      <w:pPr>
        <w:rPr>
          <w:rFonts w:ascii="Arial" w:hAnsi="Arial" w:cs="Arial"/>
          <w:bCs/>
          <w:sz w:val="24"/>
          <w:szCs w:val="24"/>
        </w:rPr>
      </w:pPr>
      <w:r w:rsidRPr="000761A8">
        <w:rPr>
          <w:rFonts w:ascii="Arial" w:hAnsi="Arial" w:cs="Arial"/>
          <w:b/>
          <w:bCs/>
          <w:sz w:val="24"/>
          <w:szCs w:val="24"/>
          <w:u w:val="single"/>
        </w:rPr>
        <w:t>Character type:</w:t>
      </w:r>
    </w:p>
    <w:p w:rsidR="003E5F17" w:rsidRPr="000761A8" w:rsidRDefault="003E5F17" w:rsidP="007B352C">
      <w:pPr>
        <w:numPr>
          <w:ilvl w:val="1"/>
          <w:numId w:val="11"/>
        </w:numPr>
        <w:rPr>
          <w:rFonts w:ascii="Arial" w:hAnsi="Arial" w:cs="Arial"/>
          <w:bCs/>
          <w:sz w:val="24"/>
          <w:szCs w:val="24"/>
        </w:rPr>
      </w:pPr>
      <w:r w:rsidRPr="000761A8">
        <w:rPr>
          <w:rFonts w:ascii="Arial" w:hAnsi="Arial" w:cs="Arial"/>
          <w:bCs/>
          <w:sz w:val="24"/>
          <w:szCs w:val="24"/>
        </w:rPr>
        <w:t xml:space="preserve">It can store only single characters enclosed with the </w:t>
      </w:r>
      <w:r w:rsidRPr="000761A8">
        <w:rPr>
          <w:rFonts w:ascii="Arial" w:hAnsi="Arial" w:cs="Arial"/>
          <w:bCs/>
          <w:sz w:val="24"/>
          <w:szCs w:val="24"/>
          <w:u w:val="single"/>
        </w:rPr>
        <w:t>single</w:t>
      </w:r>
      <w:r w:rsidRPr="000761A8">
        <w:rPr>
          <w:rFonts w:ascii="Arial" w:hAnsi="Arial" w:cs="Arial"/>
          <w:bCs/>
          <w:sz w:val="24"/>
          <w:szCs w:val="24"/>
        </w:rPr>
        <w:t xml:space="preserve"> quotes. </w:t>
      </w:r>
    </w:p>
    <w:p w:rsidR="003E5F17" w:rsidRPr="000761A8" w:rsidRDefault="003E5F17" w:rsidP="007B352C">
      <w:pPr>
        <w:numPr>
          <w:ilvl w:val="1"/>
          <w:numId w:val="11"/>
        </w:numPr>
        <w:rPr>
          <w:rFonts w:ascii="Arial" w:hAnsi="Arial" w:cs="Arial"/>
          <w:bCs/>
          <w:sz w:val="24"/>
          <w:szCs w:val="24"/>
        </w:rPr>
      </w:pPr>
      <w:r w:rsidRPr="000761A8">
        <w:rPr>
          <w:rFonts w:ascii="Arial" w:hAnsi="Arial" w:cs="Arial"/>
          <w:bCs/>
          <w:sz w:val="24"/>
          <w:szCs w:val="24"/>
        </w:rPr>
        <w:t xml:space="preserve">Range à 0 - 65536(i.e.216).  </w:t>
      </w:r>
    </w:p>
    <w:p w:rsidR="003E5F17" w:rsidRPr="000761A8" w:rsidRDefault="003E5F17" w:rsidP="007B352C">
      <w:pPr>
        <w:numPr>
          <w:ilvl w:val="1"/>
          <w:numId w:val="11"/>
        </w:numPr>
        <w:rPr>
          <w:rFonts w:ascii="Arial" w:hAnsi="Arial" w:cs="Arial"/>
          <w:bCs/>
          <w:sz w:val="24"/>
          <w:szCs w:val="24"/>
        </w:rPr>
      </w:pPr>
      <w:r w:rsidRPr="000761A8">
        <w:rPr>
          <w:rFonts w:ascii="Arial" w:hAnsi="Arial" w:cs="Arial"/>
          <w:b/>
          <w:bCs/>
          <w:sz w:val="24"/>
          <w:szCs w:val="24"/>
        </w:rPr>
        <w:t xml:space="preserve">We can store 65536 different types of characters in many languages </w:t>
      </w:r>
    </w:p>
    <w:p w:rsidR="00D13DA1" w:rsidRPr="000761A8" w:rsidRDefault="003E5F17" w:rsidP="007B352C">
      <w:pPr>
        <w:numPr>
          <w:ilvl w:val="1"/>
          <w:numId w:val="11"/>
        </w:numPr>
        <w:rPr>
          <w:rFonts w:ascii="Arial" w:hAnsi="Arial" w:cs="Arial"/>
          <w:bCs/>
          <w:sz w:val="24"/>
          <w:szCs w:val="24"/>
        </w:rPr>
      </w:pPr>
      <w:r w:rsidRPr="000761A8">
        <w:rPr>
          <w:rFonts w:ascii="Arial" w:hAnsi="Arial" w:cs="Arial"/>
          <w:b/>
          <w:bCs/>
          <w:sz w:val="24"/>
          <w:szCs w:val="24"/>
        </w:rPr>
        <w:t xml:space="preserve">JAVA character set is therefore called as Unicode character set ASCII </w:t>
      </w:r>
      <w:r w:rsidRPr="000761A8">
        <w:rPr>
          <w:rFonts w:ascii="Arial" w:hAnsi="Arial" w:cs="Arial"/>
          <w:bCs/>
          <w:sz w:val="24"/>
          <w:szCs w:val="24"/>
        </w:rPr>
        <w:t>à</w:t>
      </w:r>
      <w:r w:rsidRPr="000761A8">
        <w:rPr>
          <w:rFonts w:ascii="Arial" w:hAnsi="Arial" w:cs="Arial"/>
          <w:b/>
          <w:bCs/>
          <w:sz w:val="24"/>
          <w:szCs w:val="24"/>
        </w:rPr>
        <w:t xml:space="preserve"> A –Z (65 -90)     and     a-z (97 -122)   </w:t>
      </w:r>
    </w:p>
    <w:p w:rsidR="00D13DA1" w:rsidRPr="00D13DA1" w:rsidRDefault="000761A8" w:rsidP="00D13DA1">
      <w:pPr>
        <w:rPr>
          <w:rFonts w:ascii="Arial" w:hAnsi="Arial" w:cs="Arial"/>
          <w:bCs/>
          <w:sz w:val="24"/>
          <w:szCs w:val="24"/>
        </w:rPr>
      </w:pPr>
      <w:r>
        <w:rPr>
          <w:noProof/>
          <w:lang w:val="en-US" w:bidi="hi-IN"/>
        </w:rPr>
        <w:drawing>
          <wp:inline distT="0" distB="0" distL="0" distR="0">
            <wp:extent cx="5727700" cy="789940"/>
            <wp:effectExtent l="0" t="0" r="0" b="0"/>
            <wp:docPr id="198"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0F350B7-6E2D-A442-8FDC-8DB66C5ED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0F350B7-6E2D-A442-8FDC-8DB66C5EDF66}"/>
                        </a:ext>
                      </a:extLst>
                    </pic:cNvPr>
                    <pic:cNvPicPr>
                      <a:picLocks noChangeAspect="1"/>
                    </pic:cNvPicPr>
                  </pic:nvPicPr>
                  <pic:blipFill>
                    <a:blip r:embed="rId25"/>
                    <a:stretch>
                      <a:fillRect/>
                    </a:stretch>
                  </pic:blipFill>
                  <pic:spPr>
                    <a:xfrm>
                      <a:off x="0" y="0"/>
                      <a:ext cx="5727700" cy="789940"/>
                    </a:xfrm>
                    <a:prstGeom prst="rect">
                      <a:avLst/>
                    </a:prstGeom>
                  </pic:spPr>
                </pic:pic>
              </a:graphicData>
            </a:graphic>
          </wp:inline>
        </w:drawing>
      </w:r>
    </w:p>
    <w:p w:rsidR="000761A8" w:rsidRPr="000761A8" w:rsidRDefault="000761A8" w:rsidP="000761A8">
      <w:pPr>
        <w:tabs>
          <w:tab w:val="left" w:pos="6725"/>
        </w:tabs>
        <w:rPr>
          <w:rFonts w:ascii="Arial" w:hAnsi="Arial" w:cs="Arial"/>
          <w:sz w:val="24"/>
          <w:szCs w:val="24"/>
        </w:rPr>
      </w:pPr>
      <w:r w:rsidRPr="000761A8">
        <w:rPr>
          <w:rFonts w:ascii="Arial" w:hAnsi="Arial" w:cs="Arial" w:hint="cs"/>
          <w:b/>
          <w:bCs/>
          <w:sz w:val="24"/>
          <w:szCs w:val="24"/>
          <w:u w:val="single"/>
        </w:rPr>
        <w:t xml:space="preserve">Boolean type </w:t>
      </w:r>
    </w:p>
    <w:p w:rsidR="003E5F17" w:rsidRPr="000761A8" w:rsidRDefault="003E5F17" w:rsidP="007B352C">
      <w:pPr>
        <w:numPr>
          <w:ilvl w:val="3"/>
          <w:numId w:val="12"/>
        </w:numPr>
        <w:tabs>
          <w:tab w:val="left" w:pos="6725"/>
        </w:tabs>
        <w:rPr>
          <w:rFonts w:ascii="Arial" w:hAnsi="Arial" w:cs="Arial"/>
          <w:sz w:val="24"/>
          <w:szCs w:val="24"/>
        </w:rPr>
      </w:pPr>
      <w:r w:rsidRPr="000761A8">
        <w:rPr>
          <w:rFonts w:ascii="Arial" w:hAnsi="Arial" w:cs="Arial" w:hint="cs"/>
          <w:sz w:val="24"/>
          <w:szCs w:val="24"/>
        </w:rPr>
        <w:t xml:space="preserve">It is used to represent a single true/false value. </w:t>
      </w:r>
    </w:p>
    <w:p w:rsidR="003E5F17" w:rsidRPr="000761A8" w:rsidRDefault="003E5F17" w:rsidP="007B352C">
      <w:pPr>
        <w:numPr>
          <w:ilvl w:val="3"/>
          <w:numId w:val="12"/>
        </w:numPr>
        <w:tabs>
          <w:tab w:val="left" w:pos="6725"/>
        </w:tabs>
        <w:rPr>
          <w:rFonts w:ascii="Arial" w:hAnsi="Arial" w:cs="Arial"/>
          <w:sz w:val="24"/>
          <w:szCs w:val="24"/>
        </w:rPr>
      </w:pPr>
      <w:r w:rsidRPr="000761A8">
        <w:rPr>
          <w:rFonts w:ascii="Arial" w:hAnsi="Arial" w:cs="Arial" w:hint="cs"/>
          <w:b/>
          <w:bCs/>
          <w:sz w:val="24"/>
          <w:szCs w:val="24"/>
        </w:rPr>
        <w:t xml:space="preserve">Java reserves 8 bits but uses only 1 bit. </w:t>
      </w:r>
    </w:p>
    <w:p w:rsidR="000761A8" w:rsidRDefault="003E5F17" w:rsidP="007B352C">
      <w:pPr>
        <w:numPr>
          <w:ilvl w:val="3"/>
          <w:numId w:val="12"/>
        </w:numPr>
        <w:tabs>
          <w:tab w:val="left" w:pos="6725"/>
        </w:tabs>
        <w:rPr>
          <w:rFonts w:ascii="Arial" w:hAnsi="Arial" w:cs="Arial"/>
          <w:sz w:val="24"/>
          <w:szCs w:val="24"/>
        </w:rPr>
      </w:pPr>
      <w:r w:rsidRPr="000761A8">
        <w:rPr>
          <w:rFonts w:ascii="Arial" w:hAnsi="Arial" w:cs="Arial" w:hint="cs"/>
          <w:sz w:val="24"/>
          <w:szCs w:val="24"/>
        </w:rPr>
        <w:t>Used for logical results with</w:t>
      </w:r>
      <w:r w:rsidR="000761A8">
        <w:rPr>
          <w:rFonts w:ascii="Arial" w:hAnsi="Arial" w:cs="Arial" w:hint="cs"/>
          <w:sz w:val="24"/>
          <w:szCs w:val="24"/>
        </w:rPr>
        <w:t>if.</w:t>
      </w:r>
    </w:p>
    <w:p w:rsidR="003E5F17" w:rsidRPr="000761A8" w:rsidRDefault="003E5F17" w:rsidP="000761A8">
      <w:pPr>
        <w:tabs>
          <w:tab w:val="left" w:pos="6725"/>
        </w:tabs>
        <w:rPr>
          <w:rFonts w:ascii="Arial" w:hAnsi="Arial" w:cs="Arial"/>
          <w:sz w:val="24"/>
          <w:szCs w:val="24"/>
        </w:rPr>
      </w:pPr>
      <w:r w:rsidRPr="000761A8">
        <w:rPr>
          <w:rFonts w:ascii="Arial" w:hAnsi="Arial" w:cs="Arial" w:hint="cs"/>
          <w:sz w:val="24"/>
          <w:szCs w:val="24"/>
        </w:rPr>
        <w:t xml:space="preserve">Ex:  </w:t>
      </w:r>
    </w:p>
    <w:p w:rsidR="000761A8" w:rsidRPr="000761A8" w:rsidRDefault="000761A8" w:rsidP="000761A8">
      <w:pPr>
        <w:tabs>
          <w:tab w:val="left" w:pos="6725"/>
        </w:tabs>
        <w:rPr>
          <w:rFonts w:ascii="Arial" w:hAnsi="Arial" w:cs="Arial"/>
          <w:sz w:val="24"/>
          <w:szCs w:val="24"/>
        </w:rPr>
      </w:pPr>
      <w:r w:rsidRPr="000761A8">
        <w:rPr>
          <w:rFonts w:ascii="Arial" w:hAnsi="Arial" w:cs="Arial" w:hint="cs"/>
          <w:sz w:val="24"/>
          <w:szCs w:val="24"/>
        </w:rPr>
        <w:t>boolean value = true;</w:t>
      </w:r>
    </w:p>
    <w:p w:rsidR="000761A8" w:rsidRDefault="000761A8" w:rsidP="000761A8">
      <w:pPr>
        <w:tabs>
          <w:tab w:val="left" w:pos="6725"/>
        </w:tabs>
        <w:rPr>
          <w:rFonts w:ascii="Arial" w:hAnsi="Arial" w:cs="Arial"/>
          <w:b/>
          <w:bCs/>
          <w:color w:val="FF0000"/>
          <w:sz w:val="24"/>
          <w:szCs w:val="24"/>
        </w:rPr>
      </w:pPr>
      <w:r w:rsidRPr="000761A8">
        <w:rPr>
          <w:rFonts w:ascii="Arial" w:hAnsi="Arial" w:cs="Arial" w:hint="cs"/>
          <w:sz w:val="24"/>
          <w:szCs w:val="24"/>
        </w:rPr>
        <w:t xml:space="preserve">boolean value1 =false; </w:t>
      </w:r>
      <w:r w:rsidRPr="000761A8">
        <w:rPr>
          <w:rFonts w:ascii="Arial" w:hAnsi="Arial" w:cs="Arial" w:hint="cs"/>
          <w:b/>
          <w:bCs/>
          <w:color w:val="FF0000"/>
          <w:sz w:val="24"/>
          <w:szCs w:val="24"/>
        </w:rPr>
        <w:t xml:space="preserve">Note : it </w:t>
      </w:r>
      <w:r w:rsidRPr="000761A8">
        <w:rPr>
          <w:rFonts w:ascii="Arial" w:hAnsi="Arial" w:cs="Arial" w:hint="cs"/>
          <w:b/>
          <w:bCs/>
          <w:color w:val="FF0000"/>
          <w:sz w:val="24"/>
          <w:szCs w:val="24"/>
          <w:u w:val="single"/>
        </w:rPr>
        <w:t>does not</w:t>
      </w:r>
      <w:r w:rsidRPr="000761A8">
        <w:rPr>
          <w:rFonts w:ascii="Arial" w:hAnsi="Arial" w:cs="Arial" w:hint="cs"/>
          <w:b/>
          <w:bCs/>
          <w:color w:val="FF0000"/>
          <w:sz w:val="24"/>
          <w:szCs w:val="24"/>
        </w:rPr>
        <w:t xml:space="preserve"> contain value 0 and 1 </w:t>
      </w:r>
    </w:p>
    <w:p w:rsidR="000761A8" w:rsidRPr="000761A8" w:rsidRDefault="000761A8" w:rsidP="000761A8">
      <w:pPr>
        <w:tabs>
          <w:tab w:val="left" w:pos="6725"/>
        </w:tabs>
        <w:jc w:val="center"/>
        <w:rPr>
          <w:rFonts w:ascii="Arial" w:hAnsi="Arial" w:cs="Arial"/>
          <w:color w:val="000000" w:themeColor="text1"/>
          <w:sz w:val="32"/>
          <w:szCs w:val="32"/>
        </w:rPr>
      </w:pPr>
      <w:r w:rsidRPr="000761A8">
        <w:rPr>
          <w:rFonts w:ascii="Arial" w:hAnsi="Arial" w:cs="Arial"/>
          <w:b/>
          <w:bCs/>
          <w:color w:val="000000" w:themeColor="text1"/>
          <w:sz w:val="32"/>
          <w:szCs w:val="32"/>
          <w:u w:val="single"/>
        </w:rPr>
        <w:t>String  class</w:t>
      </w:r>
    </w:p>
    <w:p w:rsidR="000761A8" w:rsidRPr="000761A8" w:rsidRDefault="000761A8" w:rsidP="000761A8">
      <w:pPr>
        <w:tabs>
          <w:tab w:val="left" w:pos="6725"/>
        </w:tabs>
        <w:rPr>
          <w:rFonts w:ascii="Arial" w:hAnsi="Arial" w:cs="Arial"/>
          <w:color w:val="000000" w:themeColor="text1"/>
          <w:sz w:val="24"/>
          <w:szCs w:val="24"/>
        </w:rPr>
      </w:pPr>
      <w:r w:rsidRPr="000761A8">
        <w:rPr>
          <w:rFonts w:ascii="Arial" w:hAnsi="Arial" w:cs="Arial"/>
          <w:color w:val="000000" w:themeColor="text1"/>
          <w:sz w:val="24"/>
          <w:szCs w:val="24"/>
        </w:rPr>
        <w:t xml:space="preserve">    To store a group of characters we use variable /object of String class  and</w:t>
      </w:r>
    </w:p>
    <w:p w:rsidR="000761A8" w:rsidRPr="000761A8" w:rsidRDefault="000761A8" w:rsidP="000761A8">
      <w:pPr>
        <w:tabs>
          <w:tab w:val="left" w:pos="6725"/>
        </w:tabs>
        <w:rPr>
          <w:rFonts w:ascii="Arial" w:hAnsi="Arial" w:cs="Arial"/>
          <w:color w:val="000000" w:themeColor="text1"/>
          <w:sz w:val="24"/>
          <w:szCs w:val="24"/>
        </w:rPr>
      </w:pPr>
      <w:r w:rsidRPr="000761A8">
        <w:rPr>
          <w:rFonts w:ascii="Arial" w:hAnsi="Arial" w:cs="Arial"/>
          <w:color w:val="000000" w:themeColor="text1"/>
          <w:sz w:val="24"/>
          <w:szCs w:val="24"/>
        </w:rPr>
        <w:lastRenderedPageBreak/>
        <w:t xml:space="preserve">   enclose with </w:t>
      </w:r>
      <w:r w:rsidRPr="000761A8">
        <w:rPr>
          <w:rFonts w:ascii="Arial" w:hAnsi="Arial" w:cs="Arial"/>
          <w:color w:val="000000" w:themeColor="text1"/>
          <w:sz w:val="24"/>
          <w:szCs w:val="24"/>
          <w:u w:val="single"/>
        </w:rPr>
        <w:t>double</w:t>
      </w:r>
      <w:r w:rsidRPr="000761A8">
        <w:rPr>
          <w:rFonts w:ascii="Arial" w:hAnsi="Arial" w:cs="Arial"/>
          <w:color w:val="000000" w:themeColor="text1"/>
          <w:sz w:val="24"/>
          <w:szCs w:val="24"/>
        </w:rPr>
        <w:t xml:space="preserve"> quotes. </w:t>
      </w:r>
    </w:p>
    <w:p w:rsidR="000761A8" w:rsidRDefault="000761A8" w:rsidP="000761A8">
      <w:pPr>
        <w:tabs>
          <w:tab w:val="left" w:pos="6725"/>
        </w:tabs>
        <w:rPr>
          <w:rFonts w:ascii="Arial" w:hAnsi="Arial" w:cs="Arial"/>
          <w:color w:val="000000" w:themeColor="text1"/>
          <w:sz w:val="24"/>
          <w:szCs w:val="24"/>
        </w:rPr>
      </w:pPr>
      <w:r>
        <w:rPr>
          <w:rFonts w:ascii="Arial" w:hAnsi="Arial" w:cs="Arial"/>
          <w:color w:val="000000" w:themeColor="text1"/>
          <w:sz w:val="24"/>
          <w:szCs w:val="24"/>
        </w:rPr>
        <w:t xml:space="preserve">Eg:   </w:t>
      </w:r>
      <w:r w:rsidRPr="000761A8">
        <w:rPr>
          <w:rFonts w:ascii="Arial" w:hAnsi="Arial" w:cs="Arial"/>
          <w:color w:val="000000" w:themeColor="text1"/>
          <w:sz w:val="24"/>
          <w:szCs w:val="24"/>
        </w:rPr>
        <w:t xml:space="preserve">String same= “KOLKATA”;     </w:t>
      </w:r>
    </w:p>
    <w:p w:rsidR="000761A8" w:rsidRPr="000761A8" w:rsidRDefault="000761A8" w:rsidP="000761A8">
      <w:pPr>
        <w:tabs>
          <w:tab w:val="left" w:pos="6725"/>
        </w:tabs>
        <w:rPr>
          <w:rFonts w:ascii="Arial" w:hAnsi="Arial" w:cs="Arial"/>
          <w:color w:val="000000" w:themeColor="text1"/>
          <w:sz w:val="24"/>
          <w:szCs w:val="24"/>
        </w:rPr>
      </w:pPr>
      <w:r w:rsidRPr="000761A8">
        <w:rPr>
          <w:rFonts w:ascii="Arial" w:hAnsi="Arial" w:cs="Arial"/>
          <w:color w:val="000000" w:themeColor="text1"/>
          <w:sz w:val="24"/>
          <w:szCs w:val="24"/>
        </w:rPr>
        <w:t xml:space="preserve">String value =“”; </w:t>
      </w:r>
      <w:r w:rsidR="008C1109">
        <w:rPr>
          <w:rFonts w:ascii="Arial" w:hAnsi="Arial" w:cs="Arial"/>
          <w:color w:val="000000" w:themeColor="text1"/>
          <w:sz w:val="24"/>
          <w:szCs w:val="24"/>
        </w:rPr>
        <w:t xml:space="preserve"> String value1 = “ KA 04 4579”;</w:t>
      </w:r>
      <w:r w:rsidRPr="000761A8">
        <w:rPr>
          <w:rFonts w:ascii="Arial" w:hAnsi="Arial" w:cs="Arial"/>
          <w:color w:val="000000" w:themeColor="text1"/>
          <w:sz w:val="24"/>
          <w:szCs w:val="24"/>
        </w:rPr>
        <w:tab/>
      </w:r>
      <w:r>
        <w:rPr>
          <w:noProof/>
          <w:lang w:val="en-US" w:bidi="hi-IN"/>
        </w:rPr>
        <w:drawing>
          <wp:inline distT="0" distB="0" distL="0" distR="0">
            <wp:extent cx="5727700" cy="723265"/>
            <wp:effectExtent l="0" t="0" r="0" b="635"/>
            <wp:docPr id="199"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C8A3822-506C-8846-9890-ACC6608735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C8A3822-506C-8846-9890-ACC6608735BD}"/>
                        </a:ext>
                      </a:extLst>
                    </pic:cNvPr>
                    <pic:cNvPicPr>
                      <a:picLocks noChangeAspect="1"/>
                    </pic:cNvPicPr>
                  </pic:nvPicPr>
                  <pic:blipFill>
                    <a:blip r:embed="rId26"/>
                    <a:stretch>
                      <a:fillRect/>
                    </a:stretch>
                  </pic:blipFill>
                  <pic:spPr>
                    <a:xfrm>
                      <a:off x="0" y="0"/>
                      <a:ext cx="5727700" cy="723265"/>
                    </a:xfrm>
                    <a:prstGeom prst="rect">
                      <a:avLst/>
                    </a:prstGeom>
                  </pic:spPr>
                </pic:pic>
              </a:graphicData>
            </a:graphic>
          </wp:inline>
        </w:drawing>
      </w:r>
    </w:p>
    <w:p w:rsidR="000761A8" w:rsidRPr="000761A8" w:rsidRDefault="000761A8" w:rsidP="000761A8">
      <w:pPr>
        <w:tabs>
          <w:tab w:val="left" w:pos="6725"/>
        </w:tabs>
        <w:rPr>
          <w:rFonts w:ascii="Arial" w:hAnsi="Arial" w:cs="Arial"/>
          <w:color w:val="000000" w:themeColor="text1"/>
          <w:sz w:val="24"/>
          <w:szCs w:val="24"/>
        </w:rPr>
      </w:pPr>
      <w:r w:rsidRPr="000761A8">
        <w:rPr>
          <w:rFonts w:ascii="Arial" w:hAnsi="Arial" w:cs="Arial"/>
          <w:b/>
          <w:bCs/>
          <w:color w:val="000000" w:themeColor="text1"/>
          <w:sz w:val="24"/>
          <w:szCs w:val="24"/>
          <w:u w:val="single"/>
        </w:rPr>
        <w:t xml:space="preserve">Default value: </w:t>
      </w:r>
      <w:r w:rsidRPr="000761A8">
        <w:rPr>
          <w:rFonts w:ascii="Arial" w:hAnsi="Arial" w:cs="Arial"/>
          <w:b/>
          <w:bCs/>
          <w:color w:val="000000" w:themeColor="text1"/>
          <w:sz w:val="24"/>
          <w:szCs w:val="24"/>
        </w:rPr>
        <w:t xml:space="preserve">A value which a variable assumes by itself if no value is explicitly assigned to it. </w:t>
      </w:r>
      <w:r w:rsidRPr="000761A8">
        <w:rPr>
          <w:rFonts w:ascii="Arial" w:hAnsi="Arial" w:cs="Arial"/>
          <w:color w:val="000000" w:themeColor="text1"/>
          <w:sz w:val="24"/>
          <w:szCs w:val="24"/>
        </w:rPr>
        <w:t xml:space="preserve">Default values of the primitive data types  </w:t>
      </w:r>
    </w:p>
    <w:p w:rsidR="000A02D2" w:rsidRDefault="000761A8" w:rsidP="00D13DA1">
      <w:pPr>
        <w:tabs>
          <w:tab w:val="left" w:pos="6725"/>
        </w:tabs>
        <w:rPr>
          <w:rFonts w:ascii="Arial" w:hAnsi="Arial" w:cs="Arial"/>
          <w:sz w:val="24"/>
          <w:szCs w:val="24"/>
        </w:rPr>
      </w:pPr>
      <w:r>
        <w:rPr>
          <w:noProof/>
          <w:lang w:val="en-US" w:bidi="hi-IN"/>
        </w:rPr>
        <w:drawing>
          <wp:inline distT="0" distB="0" distL="0" distR="0">
            <wp:extent cx="5727700" cy="2591435"/>
            <wp:effectExtent l="0" t="0" r="0" b="0"/>
            <wp:docPr id="200"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E6A2E57-30E5-F24C-B5BE-921AA98799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E6A2E57-30E5-F24C-B5BE-921AA9879959}"/>
                        </a:ext>
                      </a:extLst>
                    </pic:cNvPr>
                    <pic:cNvPicPr>
                      <a:picLocks noChangeAspect="1"/>
                    </pic:cNvPicPr>
                  </pic:nvPicPr>
                  <pic:blipFill>
                    <a:blip r:embed="rId27"/>
                    <a:stretch>
                      <a:fillRect/>
                    </a:stretch>
                  </pic:blipFill>
                  <pic:spPr>
                    <a:xfrm>
                      <a:off x="0" y="0"/>
                      <a:ext cx="5727700" cy="2591435"/>
                    </a:xfrm>
                    <a:prstGeom prst="rect">
                      <a:avLst/>
                    </a:prstGeom>
                  </pic:spPr>
                </pic:pic>
              </a:graphicData>
            </a:graphic>
          </wp:inline>
        </w:drawing>
      </w:r>
    </w:p>
    <w:p w:rsidR="008C1109" w:rsidRPr="008C1109" w:rsidRDefault="008C1109" w:rsidP="008C1109">
      <w:pPr>
        <w:tabs>
          <w:tab w:val="left" w:pos="6725"/>
        </w:tabs>
        <w:rPr>
          <w:rFonts w:ascii="Arial" w:hAnsi="Arial" w:cs="Arial"/>
          <w:b/>
          <w:bCs/>
          <w:sz w:val="32"/>
          <w:szCs w:val="32"/>
        </w:rPr>
      </w:pPr>
      <w:r w:rsidRPr="008C1109">
        <w:rPr>
          <w:rFonts w:ascii="Arial" w:hAnsi="Arial" w:cs="Arial"/>
          <w:b/>
          <w:bCs/>
          <w:sz w:val="32"/>
          <w:szCs w:val="32"/>
        </w:rPr>
        <w:t>What is a variable ?</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lang w:val="en-US"/>
        </w:rPr>
        <w:t>A variable is a container that holds value  that are used in the program.</w:t>
      </w:r>
    </w:p>
    <w:p w:rsidR="008C1109" w:rsidRDefault="008C1109" w:rsidP="008C1109">
      <w:pPr>
        <w:tabs>
          <w:tab w:val="left" w:pos="6725"/>
        </w:tabs>
        <w:rPr>
          <w:noProof/>
        </w:rPr>
      </w:pPr>
      <w:r w:rsidRPr="008C1109">
        <w:rPr>
          <w:rFonts w:ascii="Arial" w:hAnsi="Arial" w:cs="Arial"/>
          <w:sz w:val="24"/>
          <w:szCs w:val="24"/>
          <w:lang w:val="en-US"/>
        </w:rPr>
        <w:t>The variables provides mechanism to storedata inside a program.</w:t>
      </w:r>
      <w:r>
        <w:rPr>
          <w:noProof/>
          <w:lang w:val="en-US" w:bidi="hi-IN"/>
        </w:rPr>
        <w:drawing>
          <wp:inline distT="0" distB="0" distL="0" distR="0">
            <wp:extent cx="5726231" cy="1984443"/>
            <wp:effectExtent l="0" t="0" r="1905" b="0"/>
            <wp:docPr id="202" name="Picture 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0B091F1-CCB7-C544-B835-D2105B738A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0B091F1-CCB7-C544-B835-D2105B738A12}"/>
                        </a:ext>
                      </a:extLst>
                    </pic:cNvPr>
                    <pic:cNvPicPr>
                      <a:picLocks noChangeAspect="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5660" cy="1994642"/>
                    </a:xfrm>
                    <a:prstGeom prst="rect">
                      <a:avLst/>
                    </a:prstGeom>
                  </pic:spPr>
                </pic:pic>
              </a:graphicData>
            </a:graphic>
          </wp:inline>
        </w:drawing>
      </w:r>
    </w:p>
    <w:p w:rsidR="00BF12A7" w:rsidRDefault="00BF12A7" w:rsidP="008C1109">
      <w:pPr>
        <w:tabs>
          <w:tab w:val="left" w:pos="6725"/>
        </w:tabs>
        <w:jc w:val="center"/>
        <w:rPr>
          <w:rFonts w:ascii="Arial" w:hAnsi="Arial" w:cs="Arial"/>
          <w:b/>
          <w:bCs/>
          <w:sz w:val="32"/>
          <w:szCs w:val="32"/>
          <w:u w:val="single"/>
        </w:rPr>
      </w:pPr>
    </w:p>
    <w:p w:rsidR="008C1109" w:rsidRPr="008C1109" w:rsidRDefault="008C1109" w:rsidP="008C1109">
      <w:pPr>
        <w:tabs>
          <w:tab w:val="left" w:pos="6725"/>
        </w:tabs>
        <w:jc w:val="center"/>
        <w:rPr>
          <w:rFonts w:ascii="Arial" w:hAnsi="Arial" w:cs="Arial"/>
          <w:sz w:val="32"/>
          <w:szCs w:val="32"/>
        </w:rPr>
      </w:pPr>
      <w:r w:rsidRPr="008C1109">
        <w:rPr>
          <w:rFonts w:ascii="Arial" w:hAnsi="Arial" w:cs="Arial"/>
          <w:b/>
          <w:bCs/>
          <w:sz w:val="32"/>
          <w:szCs w:val="32"/>
          <w:u w:val="single"/>
        </w:rPr>
        <w:lastRenderedPageBreak/>
        <w:t>Comments</w:t>
      </w:r>
    </w:p>
    <w:p w:rsidR="003E5F17" w:rsidRPr="008C1109" w:rsidRDefault="003E5F17" w:rsidP="007B352C">
      <w:pPr>
        <w:numPr>
          <w:ilvl w:val="0"/>
          <w:numId w:val="13"/>
        </w:numPr>
        <w:tabs>
          <w:tab w:val="left" w:pos="6725"/>
        </w:tabs>
        <w:rPr>
          <w:rFonts w:ascii="Arial" w:hAnsi="Arial" w:cs="Arial"/>
          <w:sz w:val="24"/>
          <w:szCs w:val="24"/>
        </w:rPr>
      </w:pPr>
      <w:r w:rsidRPr="008C1109">
        <w:rPr>
          <w:rFonts w:ascii="Arial" w:hAnsi="Arial" w:cs="Arial"/>
          <w:sz w:val="24"/>
          <w:szCs w:val="24"/>
        </w:rPr>
        <w:t>Comments allow us to place any form of doc</w:t>
      </w:r>
      <w:r w:rsidR="00BF12A7">
        <w:rPr>
          <w:rFonts w:ascii="Arial" w:hAnsi="Arial" w:cs="Arial"/>
          <w:sz w:val="24"/>
          <w:szCs w:val="24"/>
        </w:rPr>
        <w:t>umentation inside our Java code</w:t>
      </w:r>
      <w:r w:rsidRPr="008C1109">
        <w:rPr>
          <w:rFonts w:ascii="Arial" w:hAnsi="Arial" w:cs="Arial"/>
          <w:sz w:val="24"/>
          <w:szCs w:val="24"/>
        </w:rPr>
        <w:t xml:space="preserve">. </w:t>
      </w:r>
    </w:p>
    <w:p w:rsidR="003E5F17" w:rsidRPr="008C1109" w:rsidRDefault="003E5F17" w:rsidP="007B352C">
      <w:pPr>
        <w:numPr>
          <w:ilvl w:val="0"/>
          <w:numId w:val="13"/>
        </w:numPr>
        <w:tabs>
          <w:tab w:val="left" w:pos="6725"/>
        </w:tabs>
        <w:rPr>
          <w:rFonts w:ascii="Arial" w:hAnsi="Arial" w:cs="Arial"/>
          <w:sz w:val="24"/>
          <w:szCs w:val="24"/>
        </w:rPr>
      </w:pPr>
      <w:r w:rsidRPr="008C1109">
        <w:rPr>
          <w:rFonts w:ascii="Arial" w:hAnsi="Arial" w:cs="Arial"/>
          <w:sz w:val="24"/>
          <w:szCs w:val="24"/>
        </w:rPr>
        <w:t xml:space="preserve"> Comments are ignored by the compiler.</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 xml:space="preserve">Java includes three different types of comments. </w:t>
      </w:r>
    </w:p>
    <w:p w:rsidR="008C1109" w:rsidRPr="008C1109" w:rsidRDefault="008C1109" w:rsidP="008C1109">
      <w:pPr>
        <w:tabs>
          <w:tab w:val="left" w:pos="6725"/>
        </w:tabs>
        <w:rPr>
          <w:rFonts w:ascii="Arial" w:hAnsi="Arial" w:cs="Arial"/>
          <w:sz w:val="24"/>
          <w:szCs w:val="24"/>
        </w:rPr>
      </w:pPr>
      <w:r w:rsidRPr="008C1109">
        <w:rPr>
          <w:rFonts w:ascii="Arial" w:hAnsi="Arial" w:cs="Arial"/>
          <w:b/>
          <w:bCs/>
          <w:sz w:val="24"/>
          <w:szCs w:val="24"/>
        </w:rPr>
        <w:t xml:space="preserve">Single line comment: </w:t>
      </w:r>
      <w:r w:rsidRPr="008C1109">
        <w:rPr>
          <w:rFonts w:ascii="Arial" w:hAnsi="Arial" w:cs="Arial"/>
          <w:sz w:val="24"/>
          <w:szCs w:val="24"/>
        </w:rPr>
        <w:t xml:space="preserve">begins with </w:t>
      </w:r>
      <w:r w:rsidRPr="008C1109">
        <w:rPr>
          <w:rFonts w:ascii="Arial" w:hAnsi="Arial" w:cs="Arial"/>
          <w:b/>
          <w:bCs/>
          <w:sz w:val="24"/>
          <w:szCs w:val="24"/>
        </w:rPr>
        <w:t>//</w:t>
      </w:r>
      <w:r w:rsidRPr="008C1109">
        <w:rPr>
          <w:rFonts w:ascii="Arial" w:hAnsi="Arial" w:cs="Arial"/>
          <w:sz w:val="24"/>
          <w:szCs w:val="24"/>
        </w:rPr>
        <w:t xml:space="preserve"> and continues until the end of the line. </w:t>
      </w:r>
    </w:p>
    <w:p w:rsidR="008C1109" w:rsidRPr="008C1109" w:rsidRDefault="008C1109" w:rsidP="008C1109">
      <w:pPr>
        <w:tabs>
          <w:tab w:val="left" w:pos="6725"/>
        </w:tabs>
        <w:rPr>
          <w:rFonts w:ascii="Arial" w:hAnsi="Arial" w:cs="Arial"/>
          <w:sz w:val="24"/>
          <w:szCs w:val="24"/>
        </w:rPr>
      </w:pPr>
      <w:r w:rsidRPr="008C1109">
        <w:rPr>
          <w:rFonts w:ascii="Arial" w:hAnsi="Arial" w:cs="Arial"/>
          <w:b/>
          <w:bCs/>
          <w:sz w:val="24"/>
          <w:szCs w:val="24"/>
        </w:rPr>
        <w:t xml:space="preserve">Multi line comment: </w:t>
      </w:r>
      <w:r w:rsidRPr="008C1109">
        <w:rPr>
          <w:rFonts w:ascii="Arial" w:hAnsi="Arial" w:cs="Arial"/>
          <w:sz w:val="24"/>
          <w:szCs w:val="24"/>
        </w:rPr>
        <w:t xml:space="preserve"> begins with </w:t>
      </w:r>
      <w:r w:rsidRPr="008C1109">
        <w:rPr>
          <w:rFonts w:ascii="Arial" w:hAnsi="Arial" w:cs="Arial"/>
          <w:b/>
          <w:bCs/>
          <w:sz w:val="24"/>
          <w:szCs w:val="24"/>
        </w:rPr>
        <w:t>/*</w:t>
      </w:r>
      <w:r w:rsidRPr="008C1109">
        <w:rPr>
          <w:rFonts w:ascii="Arial" w:hAnsi="Arial" w:cs="Arial"/>
          <w:sz w:val="24"/>
          <w:szCs w:val="24"/>
        </w:rPr>
        <w:t xml:space="preserve"> and continues (possibly over many lines) until </w:t>
      </w:r>
      <w:r w:rsidRPr="008C1109">
        <w:rPr>
          <w:rFonts w:ascii="Arial" w:hAnsi="Arial" w:cs="Arial"/>
          <w:b/>
          <w:bCs/>
          <w:sz w:val="24"/>
          <w:szCs w:val="24"/>
        </w:rPr>
        <w:t>*/</w:t>
      </w:r>
      <w:r w:rsidRPr="008C1109">
        <w:rPr>
          <w:rFonts w:ascii="Arial" w:hAnsi="Arial" w:cs="Arial"/>
          <w:sz w:val="24"/>
          <w:szCs w:val="24"/>
        </w:rPr>
        <w:t xml:space="preserve"> is reached. </w:t>
      </w:r>
    </w:p>
    <w:p w:rsidR="008C1109" w:rsidRDefault="008C1109" w:rsidP="008C1109">
      <w:pPr>
        <w:tabs>
          <w:tab w:val="left" w:pos="6725"/>
        </w:tabs>
        <w:rPr>
          <w:rFonts w:ascii="Arial" w:hAnsi="Arial" w:cs="Arial"/>
          <w:b/>
          <w:bCs/>
          <w:sz w:val="24"/>
          <w:szCs w:val="24"/>
        </w:rPr>
      </w:pPr>
      <w:r w:rsidRPr="008C1109">
        <w:rPr>
          <w:rFonts w:ascii="Arial" w:hAnsi="Arial" w:cs="Arial"/>
          <w:b/>
          <w:bCs/>
          <w:sz w:val="24"/>
          <w:szCs w:val="24"/>
        </w:rPr>
        <w:t xml:space="preserve">Documentation comment: </w:t>
      </w:r>
      <w:r w:rsidRPr="008C1109">
        <w:rPr>
          <w:rFonts w:ascii="Arial" w:hAnsi="Arial" w:cs="Arial"/>
          <w:sz w:val="24"/>
          <w:szCs w:val="24"/>
        </w:rPr>
        <w:t xml:space="preserve">begins with </w:t>
      </w:r>
      <w:r w:rsidRPr="008C1109">
        <w:rPr>
          <w:rFonts w:ascii="Arial" w:hAnsi="Arial" w:cs="Arial"/>
          <w:b/>
          <w:bCs/>
          <w:sz w:val="24"/>
          <w:szCs w:val="24"/>
        </w:rPr>
        <w:t>/**</w:t>
      </w:r>
      <w:r w:rsidRPr="008C1109">
        <w:rPr>
          <w:rFonts w:ascii="Arial" w:hAnsi="Arial" w:cs="Arial"/>
          <w:sz w:val="24"/>
          <w:szCs w:val="24"/>
        </w:rPr>
        <w:t xml:space="preserve">It looks like multi line comment. It is  a special type of comment used to generate external documentation about the source code. </w:t>
      </w:r>
      <w:r w:rsidRPr="008C1109">
        <w:rPr>
          <w:rFonts w:ascii="Arial" w:hAnsi="Arial" w:cs="Arial"/>
          <w:b/>
          <w:bCs/>
          <w:sz w:val="24"/>
          <w:szCs w:val="24"/>
        </w:rPr>
        <w:t>*/</w:t>
      </w:r>
    </w:p>
    <w:p w:rsidR="008C1109" w:rsidRPr="008C1109" w:rsidRDefault="008C1109" w:rsidP="008C1109">
      <w:pPr>
        <w:tabs>
          <w:tab w:val="left" w:pos="6725"/>
        </w:tabs>
        <w:jc w:val="center"/>
        <w:rPr>
          <w:rFonts w:ascii="Arial" w:hAnsi="Arial" w:cs="Arial"/>
          <w:sz w:val="32"/>
          <w:szCs w:val="32"/>
        </w:rPr>
      </w:pPr>
      <w:r w:rsidRPr="008C1109">
        <w:rPr>
          <w:rFonts w:ascii="Arial" w:hAnsi="Arial" w:cs="Arial"/>
          <w:b/>
          <w:bCs/>
          <w:sz w:val="32"/>
          <w:szCs w:val="32"/>
          <w:u w:val="single"/>
        </w:rPr>
        <w:t>Dynamic Initialization</w:t>
      </w:r>
    </w:p>
    <w:p w:rsidR="008C1109" w:rsidRPr="008C1109" w:rsidRDefault="008C1109" w:rsidP="008C1109">
      <w:pPr>
        <w:tabs>
          <w:tab w:val="left" w:pos="6725"/>
        </w:tabs>
        <w:rPr>
          <w:rFonts w:ascii="Arial" w:hAnsi="Arial" w:cs="Arial"/>
          <w:sz w:val="24"/>
          <w:szCs w:val="24"/>
        </w:rPr>
      </w:pPr>
      <w:r w:rsidRPr="008C1109">
        <w:rPr>
          <w:rFonts w:ascii="Arial" w:hAnsi="Arial" w:cs="Arial"/>
          <w:b/>
          <w:bCs/>
          <w:sz w:val="24"/>
          <w:szCs w:val="24"/>
        </w:rPr>
        <w:t> </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Java allows variables to be initialized dynamically, using any expression valid at the time the variable is declared.</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Following program demonstrate dynamic initialization clearly:</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 Demonstrate dynamic initialization.</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class DynamicInit</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 xml:space="preserve"> {</w:t>
      </w:r>
      <w:r w:rsidRPr="008C1109">
        <w:rPr>
          <w:rFonts w:ascii="Arial" w:hAnsi="Arial" w:cs="Arial"/>
          <w:sz w:val="24"/>
          <w:szCs w:val="24"/>
        </w:rPr>
        <w:br/>
        <w:t>public void main( )</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 xml:space="preserve"> {</w:t>
      </w:r>
      <w:r w:rsidRPr="008C1109">
        <w:rPr>
          <w:rFonts w:ascii="Arial" w:hAnsi="Arial" w:cs="Arial"/>
          <w:sz w:val="24"/>
          <w:szCs w:val="24"/>
        </w:rPr>
        <w:br/>
        <w:t>double a = 3.0, b = 4.0;</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 c is dynamically initialized</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double c =a * a + b * b;</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System.out.print(</w:t>
      </w:r>
      <w:r w:rsidRPr="008C1109">
        <w:rPr>
          <w:rFonts w:ascii="Arial" w:hAnsi="Arial" w:cs="Arial"/>
          <w:sz w:val="24"/>
          <w:szCs w:val="24"/>
          <w:u w:val="single"/>
        </w:rPr>
        <w:t>“Result is "</w:t>
      </w:r>
      <w:r w:rsidRPr="008C1109">
        <w:rPr>
          <w:rFonts w:ascii="Arial" w:hAnsi="Arial" w:cs="Arial"/>
          <w:sz w:val="24"/>
          <w:szCs w:val="24"/>
        </w:rPr>
        <w:t> + c);</w:t>
      </w:r>
      <w:r w:rsidRPr="008C1109">
        <w:rPr>
          <w:rFonts w:ascii="Arial" w:hAnsi="Arial" w:cs="Arial"/>
          <w:sz w:val="24"/>
          <w:szCs w:val="24"/>
        </w:rPr>
        <w:br/>
        <w:t>} }</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Output:</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Result is 25</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Explanation of </w:t>
      </w:r>
      <w:r w:rsidRPr="008C1109">
        <w:rPr>
          <w:rFonts w:ascii="Arial" w:hAnsi="Arial" w:cs="Arial"/>
          <w:b/>
          <w:bCs/>
          <w:sz w:val="24"/>
          <w:szCs w:val="24"/>
        </w:rPr>
        <w:t>above program</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Three local variables a, b, and c are declared.</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lastRenderedPageBreak/>
        <w:t> First two, a and b, are initialized as 3.0 and 4.0</w:t>
      </w:r>
    </w:p>
    <w:p w:rsidR="008C1109" w:rsidRDefault="008C1109" w:rsidP="008C1109">
      <w:pPr>
        <w:tabs>
          <w:tab w:val="left" w:pos="6725"/>
        </w:tabs>
        <w:rPr>
          <w:rFonts w:ascii="Arial" w:hAnsi="Arial" w:cs="Arial"/>
          <w:sz w:val="24"/>
          <w:szCs w:val="24"/>
        </w:rPr>
      </w:pPr>
      <w:r w:rsidRPr="008C1109">
        <w:rPr>
          <w:rFonts w:ascii="Arial" w:hAnsi="Arial" w:cs="Arial"/>
          <w:sz w:val="24"/>
          <w:szCs w:val="24"/>
        </w:rPr>
        <w:t> c is initialized dynamically which means declaration and calculation together.</w:t>
      </w:r>
    </w:p>
    <w:p w:rsidR="008C1109" w:rsidRPr="008C1109" w:rsidRDefault="008C1109" w:rsidP="008C1109">
      <w:pPr>
        <w:tabs>
          <w:tab w:val="left" w:pos="6725"/>
        </w:tabs>
        <w:jc w:val="center"/>
        <w:rPr>
          <w:rFonts w:ascii="Arial" w:hAnsi="Arial" w:cs="Arial"/>
          <w:sz w:val="32"/>
          <w:szCs w:val="32"/>
        </w:rPr>
      </w:pPr>
      <w:r w:rsidRPr="008C1109">
        <w:rPr>
          <w:rFonts w:ascii="Arial" w:hAnsi="Arial" w:cs="Arial"/>
          <w:b/>
          <w:bCs/>
          <w:sz w:val="32"/>
          <w:szCs w:val="32"/>
          <w:u w:val="single"/>
        </w:rPr>
        <w:t>Difference between constants and variables</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The </w:t>
      </w:r>
      <w:r w:rsidRPr="008C1109">
        <w:rPr>
          <w:rFonts w:ascii="Arial" w:hAnsi="Arial" w:cs="Arial"/>
          <w:b/>
          <w:bCs/>
          <w:sz w:val="24"/>
          <w:szCs w:val="24"/>
        </w:rPr>
        <w:t>difference between variables</w:t>
      </w:r>
      <w:r w:rsidRPr="008C1109">
        <w:rPr>
          <w:rFonts w:ascii="Arial" w:hAnsi="Arial" w:cs="Arial"/>
          <w:sz w:val="24"/>
          <w:szCs w:val="24"/>
        </w:rPr>
        <w:t> and </w:t>
      </w:r>
      <w:r w:rsidRPr="008C1109">
        <w:rPr>
          <w:rFonts w:ascii="Arial" w:hAnsi="Arial" w:cs="Arial"/>
          <w:b/>
          <w:bCs/>
          <w:sz w:val="24"/>
          <w:szCs w:val="24"/>
        </w:rPr>
        <w:t>constants is</w:t>
      </w:r>
      <w:r w:rsidRPr="008C1109">
        <w:rPr>
          <w:rFonts w:ascii="Arial" w:hAnsi="Arial" w:cs="Arial"/>
          <w:sz w:val="24"/>
          <w:szCs w:val="24"/>
        </w:rPr>
        <w:t> that </w:t>
      </w:r>
      <w:r w:rsidRPr="008C1109">
        <w:rPr>
          <w:rFonts w:ascii="Arial" w:hAnsi="Arial" w:cs="Arial"/>
          <w:b/>
          <w:bCs/>
          <w:sz w:val="24"/>
          <w:szCs w:val="24"/>
        </w:rPr>
        <w:t>variables</w:t>
      </w:r>
      <w:r w:rsidRPr="008C1109">
        <w:rPr>
          <w:rFonts w:ascii="Arial" w:hAnsi="Arial" w:cs="Arial"/>
          <w:sz w:val="24"/>
          <w:szCs w:val="24"/>
        </w:rPr>
        <w:t> can change their value at any time but </w:t>
      </w:r>
      <w:r w:rsidRPr="008C1109">
        <w:rPr>
          <w:rFonts w:ascii="Arial" w:hAnsi="Arial" w:cs="Arial"/>
          <w:b/>
          <w:bCs/>
          <w:sz w:val="24"/>
          <w:szCs w:val="24"/>
        </w:rPr>
        <w:t>constants</w:t>
      </w:r>
      <w:r w:rsidRPr="008C1109">
        <w:rPr>
          <w:rFonts w:ascii="Arial" w:hAnsi="Arial" w:cs="Arial"/>
          <w:sz w:val="24"/>
          <w:szCs w:val="24"/>
        </w:rPr>
        <w:t> can never change their value. (The </w:t>
      </w:r>
      <w:r w:rsidRPr="008C1109">
        <w:rPr>
          <w:rFonts w:ascii="Arial" w:hAnsi="Arial" w:cs="Arial"/>
          <w:b/>
          <w:bCs/>
          <w:sz w:val="24"/>
          <w:szCs w:val="24"/>
        </w:rPr>
        <w:t xml:space="preserve">constants </w:t>
      </w:r>
      <w:r w:rsidRPr="008C1109">
        <w:rPr>
          <w:rFonts w:ascii="Arial" w:hAnsi="Arial" w:cs="Arial"/>
          <w:sz w:val="24"/>
          <w:szCs w:val="24"/>
        </w:rPr>
        <w:t>value </w:t>
      </w:r>
      <w:r w:rsidRPr="008C1109">
        <w:rPr>
          <w:rFonts w:ascii="Arial" w:hAnsi="Arial" w:cs="Arial"/>
          <w:b/>
          <w:bCs/>
          <w:sz w:val="24"/>
          <w:szCs w:val="24"/>
        </w:rPr>
        <w:t>is</w:t>
      </w:r>
      <w:r w:rsidRPr="008C1109">
        <w:rPr>
          <w:rFonts w:ascii="Arial" w:hAnsi="Arial" w:cs="Arial"/>
          <w:sz w:val="24"/>
          <w:szCs w:val="24"/>
        </w:rPr>
        <w:t> locked for the duration of the program). </w:t>
      </w:r>
    </w:p>
    <w:p w:rsidR="008C1109" w:rsidRPr="008C1109" w:rsidRDefault="008C1109" w:rsidP="008C1109">
      <w:pPr>
        <w:tabs>
          <w:tab w:val="left" w:pos="6725"/>
        </w:tabs>
        <w:rPr>
          <w:rFonts w:ascii="Arial" w:hAnsi="Arial" w:cs="Arial"/>
          <w:sz w:val="24"/>
          <w:szCs w:val="24"/>
        </w:rPr>
      </w:pPr>
      <w:r w:rsidRPr="008C1109">
        <w:rPr>
          <w:rFonts w:ascii="Arial" w:hAnsi="Arial" w:cs="Arial"/>
          <w:b/>
          <w:bCs/>
          <w:sz w:val="24"/>
          <w:szCs w:val="24"/>
        </w:rPr>
        <w:t>Constants</w:t>
      </w:r>
      <w:r w:rsidRPr="008C1109">
        <w:rPr>
          <w:rFonts w:ascii="Arial" w:hAnsi="Arial" w:cs="Arial"/>
          <w:sz w:val="24"/>
          <w:szCs w:val="24"/>
        </w:rPr>
        <w:t> can be very useful, Pi for instance </w:t>
      </w:r>
      <w:r w:rsidRPr="008C1109">
        <w:rPr>
          <w:rFonts w:ascii="Arial" w:hAnsi="Arial" w:cs="Arial"/>
          <w:b/>
          <w:bCs/>
          <w:sz w:val="24"/>
          <w:szCs w:val="24"/>
        </w:rPr>
        <w:t>is</w:t>
      </w:r>
      <w:r w:rsidRPr="008C1109">
        <w:rPr>
          <w:rFonts w:ascii="Arial" w:hAnsi="Arial" w:cs="Arial"/>
          <w:sz w:val="24"/>
          <w:szCs w:val="24"/>
        </w:rPr>
        <w:t> a good example to declare as a </w:t>
      </w:r>
      <w:r w:rsidRPr="008C1109">
        <w:rPr>
          <w:rFonts w:ascii="Arial" w:hAnsi="Arial" w:cs="Arial"/>
          <w:b/>
          <w:bCs/>
          <w:sz w:val="24"/>
          <w:szCs w:val="24"/>
        </w:rPr>
        <w:t>constant</w:t>
      </w:r>
      <w:r w:rsidRPr="008C1109">
        <w:rPr>
          <w:rFonts w:ascii="Arial" w:hAnsi="Arial" w:cs="Arial"/>
          <w:sz w:val="24"/>
          <w:szCs w:val="24"/>
        </w:rPr>
        <w:t>.</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void main(int  r)</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 final double pi= 3.14; // final is a keyword to make a value constant</w:t>
      </w:r>
    </w:p>
    <w:p w:rsidR="008C1109" w:rsidRPr="008C1109" w:rsidRDefault="008C1109" w:rsidP="008C1109">
      <w:pPr>
        <w:tabs>
          <w:tab w:val="left" w:pos="6725"/>
        </w:tabs>
        <w:rPr>
          <w:rFonts w:ascii="Arial" w:hAnsi="Arial" w:cs="Arial"/>
          <w:sz w:val="24"/>
          <w:szCs w:val="24"/>
        </w:rPr>
      </w:pPr>
      <w:r w:rsidRPr="008C1109">
        <w:rPr>
          <w:rFonts w:ascii="Arial" w:hAnsi="Arial" w:cs="Arial"/>
          <w:sz w:val="24"/>
          <w:szCs w:val="24"/>
        </w:rPr>
        <w:t>System.out.print(pi* r*r);</w:t>
      </w:r>
    </w:p>
    <w:p w:rsidR="008C1109" w:rsidRPr="008C1109" w:rsidRDefault="008C1109" w:rsidP="008C1109">
      <w:pPr>
        <w:tabs>
          <w:tab w:val="left" w:pos="6725"/>
        </w:tabs>
        <w:rPr>
          <w:rFonts w:ascii="Arial" w:hAnsi="Arial" w:cs="Arial"/>
          <w:color w:val="FF0000"/>
          <w:sz w:val="24"/>
          <w:szCs w:val="24"/>
        </w:rPr>
      </w:pPr>
      <w:r w:rsidRPr="008C1109">
        <w:rPr>
          <w:rFonts w:ascii="Arial" w:hAnsi="Arial" w:cs="Arial"/>
          <w:sz w:val="24"/>
          <w:szCs w:val="24"/>
        </w:rPr>
        <w:t>}</w:t>
      </w:r>
    </w:p>
    <w:p w:rsidR="008C1109" w:rsidRDefault="008C1109" w:rsidP="008C1109">
      <w:pPr>
        <w:tabs>
          <w:tab w:val="left" w:pos="6725"/>
        </w:tabs>
        <w:rPr>
          <w:rFonts w:ascii="Arial" w:hAnsi="Arial" w:cs="Arial"/>
          <w:color w:val="FF0000"/>
          <w:sz w:val="24"/>
          <w:szCs w:val="24"/>
        </w:rPr>
      </w:pPr>
      <w:r w:rsidRPr="008C1109">
        <w:rPr>
          <w:rFonts w:ascii="Arial" w:hAnsi="Arial" w:cs="Arial"/>
          <w:color w:val="FF0000"/>
          <w:sz w:val="24"/>
          <w:szCs w:val="24"/>
        </w:rPr>
        <w:t>Error will occur If you will try to change the value of pi(variable with final keyword)</w:t>
      </w:r>
    </w:p>
    <w:p w:rsidR="008C1109" w:rsidRPr="00534E22" w:rsidRDefault="008C1109" w:rsidP="00534E22">
      <w:pPr>
        <w:tabs>
          <w:tab w:val="left" w:pos="6725"/>
        </w:tabs>
        <w:jc w:val="center"/>
        <w:rPr>
          <w:rFonts w:ascii="Arial" w:hAnsi="Arial" w:cs="Arial"/>
          <w:color w:val="000000" w:themeColor="text1"/>
          <w:sz w:val="32"/>
          <w:szCs w:val="32"/>
          <w:u w:val="single"/>
        </w:rPr>
      </w:pPr>
      <w:r w:rsidRPr="00534E22">
        <w:rPr>
          <w:rFonts w:ascii="Arial" w:hAnsi="Arial" w:cs="Arial"/>
          <w:b/>
          <w:bCs/>
          <w:color w:val="000000" w:themeColor="text1"/>
          <w:sz w:val="32"/>
          <w:szCs w:val="32"/>
          <w:u w:val="single"/>
        </w:rPr>
        <w:t>What is a  character set in JAVA?</w:t>
      </w:r>
    </w:p>
    <w:p w:rsidR="008C1109" w:rsidRPr="008C1109" w:rsidRDefault="008C1109" w:rsidP="008C1109">
      <w:pPr>
        <w:tabs>
          <w:tab w:val="left" w:pos="6725"/>
        </w:tabs>
        <w:rPr>
          <w:rFonts w:ascii="Arial" w:hAnsi="Arial" w:cs="Arial"/>
          <w:color w:val="000000" w:themeColor="text1"/>
          <w:sz w:val="24"/>
          <w:szCs w:val="24"/>
        </w:rPr>
      </w:pPr>
      <w:r w:rsidRPr="008C1109">
        <w:rPr>
          <w:rFonts w:ascii="Arial" w:hAnsi="Arial" w:cs="Arial"/>
          <w:color w:val="000000" w:themeColor="text1"/>
          <w:sz w:val="24"/>
          <w:szCs w:val="24"/>
        </w:rPr>
        <w:t xml:space="preserve">Character set is a set of valid characters. A character represents any letter, digit or any other sign.   </w:t>
      </w:r>
    </w:p>
    <w:p w:rsidR="003E5F17" w:rsidRPr="008C1109" w:rsidRDefault="003E5F17" w:rsidP="007B352C">
      <w:pPr>
        <w:numPr>
          <w:ilvl w:val="0"/>
          <w:numId w:val="14"/>
        </w:numPr>
        <w:tabs>
          <w:tab w:val="left" w:pos="6725"/>
        </w:tabs>
        <w:rPr>
          <w:rFonts w:ascii="Arial" w:hAnsi="Arial" w:cs="Arial"/>
          <w:color w:val="000000" w:themeColor="text1"/>
          <w:sz w:val="24"/>
          <w:szCs w:val="24"/>
        </w:rPr>
      </w:pPr>
      <w:r w:rsidRPr="008C1109">
        <w:rPr>
          <w:rFonts w:ascii="Arial" w:hAnsi="Arial" w:cs="Arial"/>
          <w:color w:val="000000" w:themeColor="text1"/>
          <w:sz w:val="24"/>
          <w:szCs w:val="24"/>
        </w:rPr>
        <w:t xml:space="preserve">Java uses 16 bits </w:t>
      </w:r>
      <w:r w:rsidRPr="008C1109">
        <w:rPr>
          <w:rFonts w:ascii="Arial" w:hAnsi="Arial" w:cs="Arial"/>
          <w:b/>
          <w:bCs/>
          <w:color w:val="000000" w:themeColor="text1"/>
          <w:sz w:val="24"/>
          <w:szCs w:val="24"/>
        </w:rPr>
        <w:t xml:space="preserve">Unicode </w:t>
      </w:r>
      <w:r w:rsidRPr="008C1109">
        <w:rPr>
          <w:rFonts w:ascii="Arial" w:hAnsi="Arial" w:cs="Arial"/>
          <w:color w:val="000000" w:themeColor="text1"/>
          <w:sz w:val="24"/>
          <w:szCs w:val="24"/>
        </w:rPr>
        <w:t>character set to represent the character data.</w:t>
      </w:r>
    </w:p>
    <w:p w:rsidR="003E5F17" w:rsidRPr="008C1109" w:rsidRDefault="003E5F17" w:rsidP="007B352C">
      <w:pPr>
        <w:numPr>
          <w:ilvl w:val="0"/>
          <w:numId w:val="14"/>
        </w:numPr>
        <w:tabs>
          <w:tab w:val="left" w:pos="6725"/>
        </w:tabs>
        <w:rPr>
          <w:rFonts w:ascii="Arial" w:hAnsi="Arial" w:cs="Arial"/>
          <w:color w:val="000000" w:themeColor="text1"/>
          <w:sz w:val="24"/>
          <w:szCs w:val="24"/>
        </w:rPr>
      </w:pPr>
      <w:r w:rsidRPr="008C1109">
        <w:rPr>
          <w:rFonts w:ascii="Arial" w:hAnsi="Arial" w:cs="Arial"/>
          <w:color w:val="000000" w:themeColor="text1"/>
          <w:sz w:val="24"/>
          <w:szCs w:val="24"/>
        </w:rPr>
        <w:t>This is the global standard for character  encoding.</w:t>
      </w:r>
    </w:p>
    <w:p w:rsidR="003E5F17" w:rsidRPr="008C1109" w:rsidRDefault="003E5F17" w:rsidP="007B352C">
      <w:pPr>
        <w:numPr>
          <w:ilvl w:val="0"/>
          <w:numId w:val="14"/>
        </w:numPr>
        <w:tabs>
          <w:tab w:val="left" w:pos="6725"/>
        </w:tabs>
        <w:rPr>
          <w:rFonts w:ascii="Arial" w:hAnsi="Arial" w:cs="Arial"/>
          <w:color w:val="000000" w:themeColor="text1"/>
          <w:sz w:val="24"/>
          <w:szCs w:val="24"/>
        </w:rPr>
      </w:pPr>
      <w:r w:rsidRPr="008C1109">
        <w:rPr>
          <w:rFonts w:ascii="Arial" w:hAnsi="Arial" w:cs="Arial"/>
          <w:color w:val="000000" w:themeColor="text1"/>
          <w:sz w:val="24"/>
          <w:szCs w:val="24"/>
        </w:rPr>
        <w:t>It supports 65,536 unique characters.</w:t>
      </w:r>
    </w:p>
    <w:p w:rsidR="008C1109" w:rsidRPr="008C1109" w:rsidRDefault="008C1109" w:rsidP="008C1109">
      <w:pPr>
        <w:tabs>
          <w:tab w:val="left" w:pos="6725"/>
        </w:tabs>
        <w:rPr>
          <w:rFonts w:ascii="Arial" w:hAnsi="Arial" w:cs="Arial"/>
          <w:color w:val="000000" w:themeColor="text1"/>
          <w:sz w:val="24"/>
          <w:szCs w:val="24"/>
        </w:rPr>
      </w:pPr>
      <w:r w:rsidRPr="008C1109">
        <w:rPr>
          <w:rFonts w:ascii="Arial" w:hAnsi="Arial" w:cs="Arial"/>
          <w:color w:val="000000" w:themeColor="text1"/>
          <w:sz w:val="24"/>
          <w:szCs w:val="24"/>
        </w:rPr>
        <w:t xml:space="preserve">Each Unicode character starts  </w:t>
      </w:r>
      <w:r w:rsidRPr="008C1109">
        <w:rPr>
          <w:rFonts w:ascii="Arial" w:hAnsi="Arial" w:cs="Arial"/>
          <w:b/>
          <w:bCs/>
          <w:color w:val="000000" w:themeColor="text1"/>
          <w:sz w:val="24"/>
          <w:szCs w:val="24"/>
        </w:rPr>
        <w:t xml:space="preserve">‘\u’   </w:t>
      </w:r>
      <w:r w:rsidRPr="008C1109">
        <w:rPr>
          <w:rFonts w:ascii="Arial" w:hAnsi="Arial" w:cs="Arial"/>
          <w:color w:val="000000" w:themeColor="text1"/>
          <w:sz w:val="24"/>
          <w:szCs w:val="24"/>
        </w:rPr>
        <w:t>followed by four hexadecimal digits.</w:t>
      </w:r>
    </w:p>
    <w:p w:rsidR="008C1109" w:rsidRPr="008C1109" w:rsidRDefault="008C1109" w:rsidP="008C1109">
      <w:pPr>
        <w:tabs>
          <w:tab w:val="left" w:pos="6725"/>
        </w:tabs>
        <w:rPr>
          <w:rFonts w:ascii="Arial" w:hAnsi="Arial" w:cs="Arial"/>
          <w:color w:val="000000" w:themeColor="text1"/>
          <w:sz w:val="24"/>
          <w:szCs w:val="24"/>
        </w:rPr>
      </w:pPr>
      <w:r w:rsidRPr="008C1109">
        <w:rPr>
          <w:rFonts w:ascii="Arial" w:hAnsi="Arial" w:cs="Arial"/>
          <w:color w:val="000000" w:themeColor="text1"/>
          <w:sz w:val="24"/>
          <w:szCs w:val="24"/>
        </w:rPr>
        <w:t xml:space="preserve"> Ex: J</w:t>
      </w:r>
      <w:r w:rsidR="00534E22">
        <w:rPr>
          <w:rFonts w:ascii="Arial" w:hAnsi="Arial" w:cs="Arial"/>
          <w:color w:val="000000" w:themeColor="text1"/>
          <w:sz w:val="24"/>
          <w:szCs w:val="24"/>
        </w:rPr>
        <w:t xml:space="preserve">ava uses UNICODE character set           </w:t>
      </w:r>
      <w:r w:rsidRPr="008C1109">
        <w:rPr>
          <w:rFonts w:ascii="Arial" w:hAnsi="Arial" w:cs="Arial"/>
          <w:color w:val="000000" w:themeColor="text1"/>
          <w:sz w:val="24"/>
          <w:szCs w:val="24"/>
        </w:rPr>
        <w:t>Symbol</w:t>
      </w:r>
      <w:r w:rsidRPr="008C1109">
        <w:rPr>
          <w:rFonts w:ascii="Arial" w:hAnsi="Arial" w:cs="Arial"/>
          <w:color w:val="000000" w:themeColor="text1"/>
          <w:sz w:val="24"/>
          <w:szCs w:val="24"/>
        </w:rPr>
        <w:tab/>
      </w:r>
      <w:r w:rsidRPr="008C1109">
        <w:rPr>
          <w:rFonts w:ascii="Arial" w:hAnsi="Arial" w:cs="Arial"/>
          <w:color w:val="000000" w:themeColor="text1"/>
          <w:sz w:val="24"/>
          <w:szCs w:val="24"/>
        </w:rPr>
        <w:tab/>
        <w:t>Description</w:t>
      </w:r>
    </w:p>
    <w:p w:rsidR="008C1109" w:rsidRPr="008C1109" w:rsidRDefault="00534E22" w:rsidP="008C1109">
      <w:pPr>
        <w:tabs>
          <w:tab w:val="left" w:pos="6725"/>
        </w:tabs>
        <w:rPr>
          <w:rFonts w:ascii="Arial" w:hAnsi="Arial" w:cs="Arial"/>
          <w:color w:val="000000" w:themeColor="text1"/>
          <w:sz w:val="24"/>
          <w:szCs w:val="24"/>
        </w:rPr>
      </w:pPr>
      <w:r>
        <w:rPr>
          <w:rFonts w:ascii="Arial" w:hAnsi="Arial" w:cs="Arial"/>
          <w:color w:val="000000" w:themeColor="text1"/>
          <w:sz w:val="24"/>
          <w:szCs w:val="24"/>
        </w:rPr>
        <w:t xml:space="preserve">                                         \ u00AE.                        </w:t>
      </w:r>
      <w:r w:rsidR="008C1109" w:rsidRPr="008C1109">
        <w:rPr>
          <w:rFonts w:ascii="Arial" w:hAnsi="Arial" w:cs="Arial"/>
          <w:color w:val="000000" w:themeColor="text1"/>
          <w:sz w:val="24"/>
          <w:szCs w:val="24"/>
        </w:rPr>
        <w:t xml:space="preserve">© </w:t>
      </w:r>
      <w:r w:rsidR="008C1109" w:rsidRPr="008C1109">
        <w:rPr>
          <w:rFonts w:ascii="Arial" w:hAnsi="Arial" w:cs="Arial"/>
          <w:color w:val="000000" w:themeColor="text1"/>
          <w:sz w:val="24"/>
          <w:szCs w:val="24"/>
        </w:rPr>
        <w:tab/>
      </w:r>
      <w:r w:rsidR="008C1109" w:rsidRPr="008C1109">
        <w:rPr>
          <w:rFonts w:ascii="Arial" w:hAnsi="Arial" w:cs="Arial"/>
          <w:color w:val="000000" w:themeColor="text1"/>
          <w:sz w:val="24"/>
          <w:szCs w:val="24"/>
        </w:rPr>
        <w:tab/>
        <w:t>copyright symbol</w:t>
      </w:r>
    </w:p>
    <w:p w:rsidR="008C1109" w:rsidRPr="008C1109" w:rsidRDefault="00534E22" w:rsidP="008C1109">
      <w:pPr>
        <w:tabs>
          <w:tab w:val="left" w:pos="6725"/>
        </w:tabs>
        <w:rPr>
          <w:rFonts w:ascii="Arial" w:hAnsi="Arial" w:cs="Arial"/>
          <w:color w:val="000000" w:themeColor="text1"/>
          <w:sz w:val="24"/>
          <w:szCs w:val="24"/>
        </w:rPr>
      </w:pPr>
      <w:r>
        <w:rPr>
          <w:rFonts w:ascii="Arial" w:hAnsi="Arial" w:cs="Arial"/>
          <w:color w:val="000000" w:themeColor="text1"/>
          <w:sz w:val="24"/>
          <w:szCs w:val="24"/>
        </w:rPr>
        <w:t xml:space="preserve">                                          \u00BE.                        </w:t>
      </w:r>
      <w:r w:rsidR="008C1109" w:rsidRPr="008C1109">
        <w:rPr>
          <w:rFonts w:ascii="Arial" w:hAnsi="Arial" w:cs="Arial"/>
          <w:color w:val="000000" w:themeColor="text1"/>
          <w:sz w:val="24"/>
          <w:szCs w:val="24"/>
        </w:rPr>
        <w:t>¾</w:t>
      </w:r>
      <w:r w:rsidR="008C1109" w:rsidRPr="008C1109">
        <w:rPr>
          <w:rFonts w:ascii="Arial" w:hAnsi="Arial" w:cs="Arial"/>
          <w:color w:val="000000" w:themeColor="text1"/>
          <w:sz w:val="24"/>
          <w:szCs w:val="24"/>
        </w:rPr>
        <w:tab/>
      </w:r>
      <w:r w:rsidR="008C1109" w:rsidRPr="008C1109">
        <w:rPr>
          <w:rFonts w:ascii="Arial" w:hAnsi="Arial" w:cs="Arial"/>
          <w:color w:val="000000" w:themeColor="text1"/>
          <w:sz w:val="24"/>
          <w:szCs w:val="24"/>
        </w:rPr>
        <w:tab/>
        <w:t>The fraction</w:t>
      </w:r>
    </w:p>
    <w:p w:rsidR="00534E22" w:rsidRDefault="008C1109" w:rsidP="008C1109">
      <w:pPr>
        <w:tabs>
          <w:tab w:val="left" w:pos="6725"/>
        </w:tabs>
        <w:rPr>
          <w:rFonts w:ascii="Arial" w:hAnsi="Arial" w:cs="Arial"/>
          <w:color w:val="000000" w:themeColor="text1"/>
          <w:sz w:val="24"/>
          <w:szCs w:val="24"/>
        </w:rPr>
      </w:pPr>
      <w:r w:rsidRPr="008C1109">
        <w:rPr>
          <w:rFonts w:ascii="Arial" w:hAnsi="Arial" w:cs="Arial"/>
          <w:color w:val="000000" w:themeColor="text1"/>
          <w:sz w:val="24"/>
          <w:szCs w:val="24"/>
        </w:rPr>
        <w:t>\u03C0</w:t>
      </w:r>
      <m:oMath>
        <m:r>
          <w:rPr>
            <w:rFonts w:ascii="Cambria Math" w:hAnsi="Cambria Math" w:cs="Arial"/>
            <w:color w:val="000000" w:themeColor="text1"/>
            <w:sz w:val="24"/>
            <w:szCs w:val="24"/>
          </w:rPr>
          <m:t>π</m:t>
        </m:r>
      </m:oMath>
      <w:r w:rsidRPr="008C1109">
        <w:rPr>
          <w:rFonts w:ascii="Arial" w:hAnsi="Arial" w:cs="Arial"/>
          <w:color w:val="000000" w:themeColor="text1"/>
          <w:sz w:val="24"/>
          <w:szCs w:val="24"/>
        </w:rPr>
        <w:tab/>
      </w:r>
      <w:r w:rsidRPr="008C1109">
        <w:rPr>
          <w:rFonts w:ascii="Arial" w:hAnsi="Arial" w:cs="Arial"/>
          <w:color w:val="000000" w:themeColor="text1"/>
          <w:sz w:val="24"/>
          <w:szCs w:val="24"/>
        </w:rPr>
        <w:tab/>
        <w:t>Pie sign</w:t>
      </w:r>
      <w:r w:rsidRPr="008C1109">
        <w:rPr>
          <w:rFonts w:ascii="Arial" w:hAnsi="Arial" w:cs="Arial"/>
          <w:color w:val="000000" w:themeColor="text1"/>
          <w:sz w:val="24"/>
          <w:szCs w:val="24"/>
        </w:rPr>
        <w:tab/>
      </w:r>
    </w:p>
    <w:p w:rsidR="00534E22" w:rsidRPr="00534E22" w:rsidRDefault="00534E22" w:rsidP="00534E22">
      <w:pPr>
        <w:tabs>
          <w:tab w:val="left" w:pos="6725"/>
        </w:tabs>
        <w:rPr>
          <w:rFonts w:ascii="Arial" w:hAnsi="Arial" w:cs="Arial"/>
          <w:color w:val="000000" w:themeColor="text1"/>
          <w:sz w:val="24"/>
          <w:szCs w:val="24"/>
        </w:rPr>
      </w:pPr>
      <w:r w:rsidRPr="00534E22">
        <w:rPr>
          <w:rFonts w:ascii="Arial" w:hAnsi="Arial" w:cs="Arial"/>
          <w:color w:val="000000" w:themeColor="text1"/>
          <w:sz w:val="24"/>
          <w:szCs w:val="24"/>
          <w:lang w:val="en-US"/>
        </w:rPr>
        <w:t>java provides support for Unicode i.e it supports all world wide alphabets. Hence the size of char in java is 2 bytes. And range is 0 to 65535.</w:t>
      </w:r>
    </w:p>
    <w:p w:rsidR="00534E22" w:rsidRPr="00534E22" w:rsidRDefault="00534E22" w:rsidP="00534E22">
      <w:pPr>
        <w:tabs>
          <w:tab w:val="left" w:pos="6725"/>
        </w:tabs>
        <w:rPr>
          <w:rFonts w:ascii="Arial" w:hAnsi="Arial" w:cs="Arial"/>
          <w:color w:val="000000" w:themeColor="text1"/>
          <w:sz w:val="24"/>
          <w:szCs w:val="24"/>
        </w:rPr>
      </w:pPr>
      <w:r w:rsidRPr="00534E22">
        <w:rPr>
          <w:rFonts w:ascii="Arial" w:hAnsi="Arial" w:cs="Arial"/>
          <w:color w:val="000000" w:themeColor="text1"/>
          <w:sz w:val="24"/>
          <w:szCs w:val="24"/>
          <w:lang w:val="en-US"/>
        </w:rPr>
        <w:t>Unicode represents most written languages in the world while ASCII does not</w:t>
      </w:r>
    </w:p>
    <w:p w:rsidR="00534E22" w:rsidRPr="00534E22" w:rsidRDefault="00534E22" w:rsidP="00534E22">
      <w:pPr>
        <w:tabs>
          <w:tab w:val="left" w:pos="6725"/>
        </w:tabs>
        <w:rPr>
          <w:rFonts w:ascii="Arial" w:hAnsi="Arial" w:cs="Arial"/>
          <w:color w:val="000000" w:themeColor="text1"/>
          <w:sz w:val="24"/>
          <w:szCs w:val="24"/>
        </w:rPr>
      </w:pPr>
    </w:p>
    <w:p w:rsidR="00534E22" w:rsidRPr="00534E22" w:rsidRDefault="00534E22" w:rsidP="00534E22">
      <w:pPr>
        <w:tabs>
          <w:tab w:val="left" w:pos="6725"/>
        </w:tabs>
        <w:rPr>
          <w:rFonts w:ascii="Arial" w:hAnsi="Arial" w:cs="Arial"/>
          <w:color w:val="000000" w:themeColor="text1"/>
          <w:sz w:val="24"/>
          <w:szCs w:val="24"/>
        </w:rPr>
      </w:pPr>
      <w:r w:rsidRPr="00534E22">
        <w:rPr>
          <w:rFonts w:ascii="Arial" w:hAnsi="Arial" w:cs="Arial"/>
          <w:b/>
          <w:bCs/>
          <w:color w:val="000000" w:themeColor="text1"/>
          <w:sz w:val="24"/>
          <w:szCs w:val="24"/>
          <w:lang w:val="en-US"/>
        </w:rPr>
        <w:lastRenderedPageBreak/>
        <w:t>A</w:t>
      </w:r>
      <w:r w:rsidRPr="00534E22">
        <w:rPr>
          <w:rFonts w:ascii="Arial" w:hAnsi="Arial" w:cs="Arial"/>
          <w:color w:val="000000" w:themeColor="text1"/>
          <w:sz w:val="24"/>
          <w:szCs w:val="24"/>
          <w:lang w:val="en-US"/>
        </w:rPr>
        <w:t>American</w:t>
      </w:r>
      <w:r w:rsidR="005D481F">
        <w:rPr>
          <w:noProof/>
          <w:lang w:val="en-US" w:bidi="hi-IN"/>
        </w:rPr>
        <w:drawing>
          <wp:inline distT="0" distB="0" distL="0" distR="0">
            <wp:extent cx="3317132" cy="2551640"/>
            <wp:effectExtent l="0" t="0" r="0" b="1270"/>
            <wp:docPr id="204" name="Picture 204" descr="enter image description here">
              <a:hlinkClick xmlns:a="http://schemas.openxmlformats.org/drawingml/2006/main" r:id="rId29"/>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C3BF5B5-A58A-3A4B-9E07-1B8E28EFFE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nter image description here">
                      <a:hlinkClick r:id="rId29"/>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C3BF5B5-A58A-3A4B-9E07-1B8E28EFFE21}"/>
                        </a:ext>
                      </a:extLst>
                    </pic:cNvPr>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52408" cy="2578775"/>
                    </a:xfrm>
                    <a:prstGeom prst="rect">
                      <a:avLst/>
                    </a:prstGeom>
                    <a:noFill/>
                    <a:extLst/>
                  </pic:spPr>
                </pic:pic>
              </a:graphicData>
            </a:graphic>
          </wp:inline>
        </w:drawing>
      </w:r>
    </w:p>
    <w:p w:rsidR="00534E22" w:rsidRPr="00534E22" w:rsidRDefault="00534E22" w:rsidP="00534E22">
      <w:pPr>
        <w:tabs>
          <w:tab w:val="left" w:pos="6725"/>
        </w:tabs>
        <w:rPr>
          <w:rFonts w:ascii="Arial" w:hAnsi="Arial" w:cs="Arial"/>
          <w:color w:val="000000" w:themeColor="text1"/>
          <w:sz w:val="24"/>
          <w:szCs w:val="24"/>
        </w:rPr>
      </w:pPr>
      <w:r w:rsidRPr="00534E22">
        <w:rPr>
          <w:rFonts w:ascii="Arial" w:hAnsi="Arial" w:cs="Arial"/>
          <w:b/>
          <w:bCs/>
          <w:color w:val="000000" w:themeColor="text1"/>
          <w:sz w:val="24"/>
          <w:szCs w:val="24"/>
          <w:lang w:val="en-US"/>
        </w:rPr>
        <w:t xml:space="preserve">S </w:t>
      </w:r>
      <w:r w:rsidRPr="00534E22">
        <w:rPr>
          <w:rFonts w:ascii="Arial" w:hAnsi="Arial" w:cs="Arial"/>
          <w:color w:val="000000" w:themeColor="text1"/>
          <w:sz w:val="24"/>
          <w:szCs w:val="24"/>
          <w:lang w:val="en-US"/>
        </w:rPr>
        <w:t>standard</w:t>
      </w:r>
    </w:p>
    <w:p w:rsidR="00534E22" w:rsidRPr="00534E22" w:rsidRDefault="00534E22" w:rsidP="00534E22">
      <w:pPr>
        <w:tabs>
          <w:tab w:val="left" w:pos="6725"/>
        </w:tabs>
        <w:rPr>
          <w:rFonts w:ascii="Arial" w:hAnsi="Arial" w:cs="Arial"/>
          <w:color w:val="000000" w:themeColor="text1"/>
          <w:sz w:val="24"/>
          <w:szCs w:val="24"/>
        </w:rPr>
      </w:pPr>
      <w:r w:rsidRPr="00534E22">
        <w:rPr>
          <w:rFonts w:ascii="Arial" w:hAnsi="Arial" w:cs="Arial"/>
          <w:b/>
          <w:bCs/>
          <w:color w:val="000000" w:themeColor="text1"/>
          <w:sz w:val="24"/>
          <w:szCs w:val="24"/>
          <w:lang w:val="en-US"/>
        </w:rPr>
        <w:t xml:space="preserve">C </w:t>
      </w:r>
      <w:r w:rsidRPr="00534E22">
        <w:rPr>
          <w:rFonts w:ascii="Arial" w:hAnsi="Arial" w:cs="Arial"/>
          <w:color w:val="000000" w:themeColor="text1"/>
          <w:sz w:val="24"/>
          <w:szCs w:val="24"/>
          <w:lang w:val="en-US"/>
        </w:rPr>
        <w:t>code for</w:t>
      </w:r>
    </w:p>
    <w:p w:rsidR="00534E22" w:rsidRPr="00534E22" w:rsidRDefault="00534E22" w:rsidP="00534E22">
      <w:pPr>
        <w:tabs>
          <w:tab w:val="left" w:pos="6725"/>
        </w:tabs>
        <w:rPr>
          <w:rFonts w:ascii="Arial" w:hAnsi="Arial" w:cs="Arial"/>
          <w:color w:val="000000" w:themeColor="text1"/>
          <w:sz w:val="24"/>
          <w:szCs w:val="24"/>
        </w:rPr>
      </w:pPr>
      <w:r w:rsidRPr="00534E22">
        <w:rPr>
          <w:rFonts w:ascii="Arial" w:hAnsi="Arial" w:cs="Arial"/>
          <w:b/>
          <w:bCs/>
          <w:color w:val="000000" w:themeColor="text1"/>
          <w:sz w:val="24"/>
          <w:szCs w:val="24"/>
          <w:lang w:val="en-US"/>
        </w:rPr>
        <w:t xml:space="preserve">I </w:t>
      </w:r>
      <w:r w:rsidRPr="00534E22">
        <w:rPr>
          <w:rFonts w:ascii="Arial" w:hAnsi="Arial" w:cs="Arial"/>
          <w:color w:val="000000" w:themeColor="text1"/>
          <w:sz w:val="24"/>
          <w:szCs w:val="24"/>
          <w:lang w:val="en-US"/>
        </w:rPr>
        <w:t>information</w:t>
      </w:r>
    </w:p>
    <w:p w:rsidR="00534E22" w:rsidRDefault="00534E22" w:rsidP="00534E22">
      <w:pPr>
        <w:tabs>
          <w:tab w:val="left" w:pos="6725"/>
        </w:tabs>
        <w:rPr>
          <w:rFonts w:ascii="Arial" w:hAnsi="Arial" w:cs="Arial"/>
          <w:color w:val="000000" w:themeColor="text1"/>
          <w:sz w:val="24"/>
          <w:szCs w:val="24"/>
          <w:lang w:val="en-US"/>
        </w:rPr>
      </w:pPr>
      <w:r w:rsidRPr="00534E22">
        <w:rPr>
          <w:rFonts w:ascii="Arial" w:hAnsi="Arial" w:cs="Arial"/>
          <w:b/>
          <w:bCs/>
          <w:color w:val="000000" w:themeColor="text1"/>
          <w:sz w:val="24"/>
          <w:szCs w:val="24"/>
          <w:lang w:val="en-US"/>
        </w:rPr>
        <w:t xml:space="preserve">I </w:t>
      </w:r>
      <w:r w:rsidRPr="00534E22">
        <w:rPr>
          <w:rFonts w:ascii="Arial" w:hAnsi="Arial" w:cs="Arial"/>
          <w:color w:val="000000" w:themeColor="text1"/>
          <w:sz w:val="24"/>
          <w:szCs w:val="24"/>
          <w:lang w:val="en-US"/>
        </w:rPr>
        <w:t>interchange</w:t>
      </w:r>
    </w:p>
    <w:p w:rsidR="00553EA2" w:rsidRDefault="00553EA2" w:rsidP="00534E22">
      <w:pPr>
        <w:tabs>
          <w:tab w:val="left" w:pos="6725"/>
        </w:tabs>
        <w:rPr>
          <w:rFonts w:ascii="Arial" w:hAnsi="Arial" w:cs="Arial"/>
          <w:color w:val="000000" w:themeColor="text1"/>
          <w:sz w:val="24"/>
          <w:szCs w:val="24"/>
          <w:lang w:val="en-US"/>
        </w:rPr>
      </w:pPr>
      <w:r>
        <w:rPr>
          <w:noProof/>
          <w:lang w:val="en-US" w:bidi="hi-IN"/>
        </w:rPr>
        <w:drawing>
          <wp:inline distT="0" distB="0" distL="0" distR="0">
            <wp:extent cx="5651770" cy="2905875"/>
            <wp:effectExtent l="0" t="0" r="0" b="0"/>
            <wp:docPr id="205"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31451E2-DB13-1F44-908B-A29F063AE9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31451E2-DB13-1F44-908B-A29F063AE94C}"/>
                        </a:ext>
                      </a:extLst>
                    </pic:cNvPr>
                    <pic:cNvPicPr>
                      <a:picLocks noChangeAspect="1"/>
                    </pic:cNvPicPr>
                  </pic:nvPicPr>
                  <pic:blipFill>
                    <a:blip r:embed="rId31"/>
                    <a:stretch>
                      <a:fillRect/>
                    </a:stretch>
                  </pic:blipFill>
                  <pic:spPr>
                    <a:xfrm>
                      <a:off x="0" y="0"/>
                      <a:ext cx="5702204" cy="2931806"/>
                    </a:xfrm>
                    <a:prstGeom prst="rect">
                      <a:avLst/>
                    </a:prstGeom>
                  </pic:spPr>
                </pic:pic>
              </a:graphicData>
            </a:graphic>
          </wp:inline>
        </w:drawing>
      </w:r>
    </w:p>
    <w:p w:rsidR="005D481F" w:rsidRDefault="00553EA2" w:rsidP="00534E22">
      <w:pPr>
        <w:tabs>
          <w:tab w:val="left" w:pos="6725"/>
        </w:tabs>
        <w:rPr>
          <w:rFonts w:ascii="Arial" w:hAnsi="Arial" w:cs="Arial"/>
          <w:color w:val="000000" w:themeColor="text1"/>
          <w:sz w:val="24"/>
          <w:szCs w:val="24"/>
        </w:rPr>
      </w:pPr>
      <w:r>
        <w:rPr>
          <w:noProof/>
          <w:lang w:val="en-US" w:bidi="hi-IN"/>
        </w:rPr>
        <w:drawing>
          <wp:inline distT="0" distB="0" distL="0" distR="0">
            <wp:extent cx="5710136" cy="1737995"/>
            <wp:effectExtent l="0" t="0" r="5080" b="1905"/>
            <wp:docPr id="206"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29F56D3-8C36-5847-8843-5ACCD673BA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29F56D3-8C36-5847-8843-5ACCD673BAF5}"/>
                        </a:ext>
                      </a:extLst>
                    </pic:cNvPr>
                    <pic:cNvPicPr>
                      <a:picLocks noChangeAspect="1"/>
                    </pic:cNvPicPr>
                  </pic:nvPicPr>
                  <pic:blipFill>
                    <a:blip r:embed="rId32"/>
                    <a:stretch>
                      <a:fillRect/>
                    </a:stretch>
                  </pic:blipFill>
                  <pic:spPr>
                    <a:xfrm>
                      <a:off x="0" y="0"/>
                      <a:ext cx="5710136" cy="1737995"/>
                    </a:xfrm>
                    <a:prstGeom prst="rect">
                      <a:avLst/>
                    </a:prstGeom>
                  </pic:spPr>
                </pic:pic>
              </a:graphicData>
            </a:graphic>
          </wp:inline>
        </w:drawing>
      </w:r>
    </w:p>
    <w:p w:rsidR="00553EA2" w:rsidRPr="00534E22" w:rsidRDefault="00553EA2" w:rsidP="00534E22">
      <w:pPr>
        <w:tabs>
          <w:tab w:val="left" w:pos="6725"/>
        </w:tabs>
        <w:rPr>
          <w:rFonts w:ascii="Arial" w:hAnsi="Arial" w:cs="Arial"/>
          <w:color w:val="000000" w:themeColor="text1"/>
          <w:sz w:val="24"/>
          <w:szCs w:val="24"/>
        </w:rPr>
      </w:pPr>
      <w:r>
        <w:rPr>
          <w:noProof/>
          <w:lang w:val="en-US" w:bidi="hi-IN"/>
        </w:rPr>
        <w:lastRenderedPageBreak/>
        <w:drawing>
          <wp:inline distT="0" distB="0" distL="0" distR="0">
            <wp:extent cx="5727700" cy="2449830"/>
            <wp:effectExtent l="0" t="0" r="0" b="1270"/>
            <wp:docPr id="207"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C552F96-2C88-5048-9DC0-A6CBC37E77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C552F96-2C88-5048-9DC0-A6CBC37E77C8}"/>
                        </a:ext>
                      </a:extLst>
                    </pic:cNvPr>
                    <pic:cNvPicPr>
                      <a:picLocks noChangeAspect="1"/>
                    </pic:cNvPicPr>
                  </pic:nvPicPr>
                  <pic:blipFill>
                    <a:blip r:embed="rId33"/>
                    <a:stretch>
                      <a:fillRect/>
                    </a:stretch>
                  </pic:blipFill>
                  <pic:spPr>
                    <a:xfrm>
                      <a:off x="0" y="0"/>
                      <a:ext cx="5727700" cy="2449830"/>
                    </a:xfrm>
                    <a:prstGeom prst="rect">
                      <a:avLst/>
                    </a:prstGeom>
                  </pic:spPr>
                </pic:pic>
              </a:graphicData>
            </a:graphic>
          </wp:inline>
        </w:drawing>
      </w:r>
    </w:p>
    <w:p w:rsidR="00553EA2" w:rsidRDefault="00553EA2" w:rsidP="008C1109">
      <w:pPr>
        <w:tabs>
          <w:tab w:val="left" w:pos="6725"/>
        </w:tabs>
        <w:rPr>
          <w:rFonts w:ascii="Arial" w:hAnsi="Arial" w:cs="Arial"/>
          <w:color w:val="000000" w:themeColor="text1"/>
          <w:sz w:val="24"/>
          <w:szCs w:val="24"/>
        </w:rPr>
      </w:pPr>
      <w:r>
        <w:rPr>
          <w:noProof/>
          <w:lang w:val="en-US" w:bidi="hi-IN"/>
        </w:rPr>
        <w:drawing>
          <wp:inline distT="0" distB="0" distL="0" distR="0">
            <wp:extent cx="5727700" cy="870585"/>
            <wp:effectExtent l="0" t="0" r="0" b="5715"/>
            <wp:docPr id="208"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95B2D55-A923-F743-A936-0D5F597D83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95B2D55-A923-F743-A936-0D5F597D830F}"/>
                        </a:ext>
                      </a:extLst>
                    </pic:cNvPr>
                    <pic:cNvPicPr>
                      <a:picLocks noChangeAspect="1"/>
                    </pic:cNvPicPr>
                  </pic:nvPicPr>
                  <pic:blipFill>
                    <a:blip r:embed="rId34"/>
                    <a:stretch>
                      <a:fillRect/>
                    </a:stretch>
                  </pic:blipFill>
                  <pic:spPr>
                    <a:xfrm>
                      <a:off x="0" y="0"/>
                      <a:ext cx="5727700" cy="870585"/>
                    </a:xfrm>
                    <a:prstGeom prst="rect">
                      <a:avLst/>
                    </a:prstGeom>
                  </pic:spPr>
                </pic:pic>
              </a:graphicData>
            </a:graphic>
          </wp:inline>
        </w:drawing>
      </w:r>
    </w:p>
    <w:p w:rsidR="008C1109" w:rsidRPr="008C1109" w:rsidRDefault="008C1109" w:rsidP="008C1109">
      <w:pPr>
        <w:tabs>
          <w:tab w:val="left" w:pos="6725"/>
        </w:tabs>
        <w:rPr>
          <w:rFonts w:ascii="Arial" w:hAnsi="Arial" w:cs="Arial"/>
          <w:color w:val="000000" w:themeColor="text1"/>
          <w:sz w:val="24"/>
          <w:szCs w:val="24"/>
        </w:rPr>
      </w:pPr>
      <w:r w:rsidRPr="008C1109">
        <w:rPr>
          <w:rFonts w:ascii="Arial" w:hAnsi="Arial" w:cs="Arial"/>
          <w:color w:val="000000" w:themeColor="text1"/>
          <w:sz w:val="24"/>
          <w:szCs w:val="24"/>
        </w:rPr>
        <w:tab/>
      </w:r>
      <w:r w:rsidR="00553EA2">
        <w:rPr>
          <w:noProof/>
          <w:lang w:val="en-US" w:bidi="hi-IN"/>
        </w:rPr>
        <w:drawing>
          <wp:inline distT="0" distB="0" distL="0" distR="0">
            <wp:extent cx="5727700" cy="1513840"/>
            <wp:effectExtent l="0" t="0" r="0" b="0"/>
            <wp:docPr id="211"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3F7A409-B7BF-E248-BBE9-FCB95B3C0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3F7A409-B7BF-E248-BBE9-FCB95B3C06F3}"/>
                        </a:ext>
                      </a:extLst>
                    </pic:cNvPr>
                    <pic:cNvPicPr>
                      <a:picLocks noChangeAspect="1"/>
                    </pic:cNvPicPr>
                  </pic:nvPicPr>
                  <pic:blipFill>
                    <a:blip r:embed="rId35"/>
                    <a:stretch>
                      <a:fillRect/>
                    </a:stretch>
                  </pic:blipFill>
                  <pic:spPr>
                    <a:xfrm>
                      <a:off x="0" y="0"/>
                      <a:ext cx="5727700" cy="1513840"/>
                    </a:xfrm>
                    <a:prstGeom prst="rect">
                      <a:avLst/>
                    </a:prstGeom>
                  </pic:spPr>
                </pic:pic>
              </a:graphicData>
            </a:graphic>
          </wp:inline>
        </w:drawing>
      </w:r>
      <w:r w:rsidR="00553EA2">
        <w:rPr>
          <w:noProof/>
          <w:lang w:val="en-US" w:bidi="hi-IN"/>
        </w:rPr>
        <w:drawing>
          <wp:inline distT="0" distB="0" distL="0" distR="0">
            <wp:extent cx="5727700" cy="1867535"/>
            <wp:effectExtent l="0" t="0" r="0" b="0"/>
            <wp:docPr id="209"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3E9989B-13C1-BE49-B199-0AE2629D8D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3E9989B-13C1-BE49-B199-0AE2629D8D2E}"/>
                        </a:ext>
                      </a:extLst>
                    </pic:cNvPr>
                    <pic:cNvPicPr>
                      <a:picLocks noChangeAspect="1"/>
                    </pic:cNvPicPr>
                  </pic:nvPicPr>
                  <pic:blipFill>
                    <a:blip r:embed="rId36"/>
                    <a:stretch>
                      <a:fillRect/>
                    </a:stretch>
                  </pic:blipFill>
                  <pic:spPr>
                    <a:xfrm>
                      <a:off x="0" y="0"/>
                      <a:ext cx="5727700" cy="1867535"/>
                    </a:xfrm>
                    <a:prstGeom prst="rect">
                      <a:avLst/>
                    </a:prstGeom>
                  </pic:spPr>
                </pic:pic>
              </a:graphicData>
            </a:graphic>
          </wp:inline>
        </w:drawing>
      </w:r>
    </w:p>
    <w:p w:rsidR="008C1109" w:rsidRPr="008C1109" w:rsidRDefault="00553EA2" w:rsidP="008C1109">
      <w:pPr>
        <w:tabs>
          <w:tab w:val="left" w:pos="6725"/>
        </w:tabs>
        <w:rPr>
          <w:rFonts w:ascii="Arial" w:hAnsi="Arial" w:cs="Arial"/>
          <w:color w:val="000000" w:themeColor="text1"/>
          <w:sz w:val="24"/>
          <w:szCs w:val="24"/>
        </w:rPr>
      </w:pPr>
      <w:r>
        <w:rPr>
          <w:noProof/>
          <w:lang w:val="en-US" w:bidi="hi-IN"/>
        </w:rPr>
        <w:drawing>
          <wp:inline distT="0" distB="0" distL="0" distR="0">
            <wp:extent cx="5727700" cy="1246505"/>
            <wp:effectExtent l="0" t="0" r="0" b="0"/>
            <wp:docPr id="210"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FC06D3D-D031-444D-BA38-81CCC1667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FC06D3D-D031-444D-BA38-81CCC1667058}"/>
                        </a:ext>
                      </a:extLst>
                    </pic:cNvPr>
                    <pic:cNvPicPr>
                      <a:picLocks noChangeAspect="1"/>
                    </pic:cNvPicPr>
                  </pic:nvPicPr>
                  <pic:blipFill>
                    <a:blip r:embed="rId37"/>
                    <a:stretch>
                      <a:fillRect/>
                    </a:stretch>
                  </pic:blipFill>
                  <pic:spPr>
                    <a:xfrm>
                      <a:off x="0" y="0"/>
                      <a:ext cx="5727700" cy="1246505"/>
                    </a:xfrm>
                    <a:prstGeom prst="rect">
                      <a:avLst/>
                    </a:prstGeom>
                  </pic:spPr>
                </pic:pic>
              </a:graphicData>
            </a:graphic>
          </wp:inline>
        </w:drawing>
      </w:r>
    </w:p>
    <w:p w:rsidR="00D4352B" w:rsidRDefault="00D4352B" w:rsidP="00D4352B">
      <w:pPr>
        <w:tabs>
          <w:tab w:val="left" w:pos="6725"/>
        </w:tabs>
        <w:jc w:val="center"/>
        <w:rPr>
          <w:rFonts w:ascii="Arial" w:hAnsi="Arial" w:cs="Arial"/>
          <w:sz w:val="24"/>
          <w:szCs w:val="24"/>
        </w:rPr>
      </w:pPr>
      <w:r w:rsidRPr="00D4352B">
        <w:rPr>
          <w:rFonts w:ascii="Arial" w:hAnsi="Arial" w:cs="Arial"/>
          <w:b/>
          <w:bCs/>
          <w:sz w:val="32"/>
          <w:szCs w:val="32"/>
          <w:u w:val="single"/>
        </w:rPr>
        <w:lastRenderedPageBreak/>
        <w:t>Escape sequence:</w:t>
      </w:r>
    </w:p>
    <w:p w:rsidR="00D4352B" w:rsidRPr="0043004A" w:rsidRDefault="00D4352B" w:rsidP="0043004A">
      <w:pPr>
        <w:tabs>
          <w:tab w:val="left" w:pos="6725"/>
        </w:tabs>
        <w:jc w:val="center"/>
        <w:rPr>
          <w:rFonts w:ascii="Arial" w:hAnsi="Arial" w:cs="Arial"/>
          <w:sz w:val="24"/>
          <w:szCs w:val="24"/>
        </w:rPr>
      </w:pPr>
      <w:r w:rsidRPr="00D4352B">
        <w:rPr>
          <w:rFonts w:ascii="Arial" w:hAnsi="Arial" w:cs="Arial"/>
          <w:sz w:val="24"/>
          <w:szCs w:val="24"/>
        </w:rPr>
        <w:t>A character  followed by a backslash</w:t>
      </w:r>
      <w:r w:rsidR="0043004A">
        <w:rPr>
          <w:rFonts w:ascii="Arial" w:hAnsi="Arial" w:cs="Arial"/>
          <w:sz w:val="24"/>
          <w:szCs w:val="24"/>
        </w:rPr>
        <w:t xml:space="preserve"> </w:t>
      </w:r>
      <w:r w:rsidRPr="00D4352B">
        <w:rPr>
          <w:rFonts w:ascii="Arial" w:hAnsi="Arial" w:cs="Arial"/>
          <w:sz w:val="24"/>
          <w:szCs w:val="24"/>
        </w:rPr>
        <w:t>(\) is called an Escape Sequence.</w:t>
      </w:r>
      <w:r w:rsidR="0043004A">
        <w:rPr>
          <w:rFonts w:ascii="Arial" w:hAnsi="Arial" w:cs="Arial"/>
          <w:sz w:val="24"/>
          <w:szCs w:val="24"/>
        </w:rPr>
        <w:t xml:space="preserve"> </w:t>
      </w:r>
      <w:r w:rsidRPr="00D4352B">
        <w:rPr>
          <w:rFonts w:ascii="Arial" w:hAnsi="Arial" w:cs="Arial"/>
          <w:bCs/>
          <w:sz w:val="24"/>
          <w:szCs w:val="24"/>
        </w:rPr>
        <w:t>Java allows you to hav</w:t>
      </w:r>
      <w:r w:rsidR="0043004A">
        <w:rPr>
          <w:rFonts w:ascii="Arial" w:hAnsi="Arial" w:cs="Arial"/>
          <w:bCs/>
          <w:sz w:val="24"/>
          <w:szCs w:val="24"/>
        </w:rPr>
        <w:t xml:space="preserve">e certain non graphic characters </w:t>
      </w:r>
      <w:r w:rsidRPr="00D4352B">
        <w:rPr>
          <w:rFonts w:ascii="Arial" w:hAnsi="Arial" w:cs="Arial"/>
          <w:bCs/>
          <w:sz w:val="24"/>
          <w:szCs w:val="24"/>
        </w:rPr>
        <w:t>(whic</w:t>
      </w:r>
      <w:r w:rsidR="0043004A">
        <w:rPr>
          <w:rFonts w:ascii="Arial" w:hAnsi="Arial" w:cs="Arial"/>
          <w:bCs/>
          <w:sz w:val="24"/>
          <w:szCs w:val="24"/>
        </w:rPr>
        <w:t xml:space="preserve">h cannot be typed directly from </w:t>
      </w:r>
      <w:r w:rsidRPr="00D4352B">
        <w:rPr>
          <w:rFonts w:ascii="Arial" w:hAnsi="Arial" w:cs="Arial"/>
          <w:bCs/>
          <w:sz w:val="24"/>
          <w:szCs w:val="24"/>
        </w:rPr>
        <w:t>keyboard</w:t>
      </w:r>
      <w:r w:rsidR="0043004A">
        <w:rPr>
          <w:rFonts w:ascii="Arial" w:hAnsi="Arial" w:cs="Arial"/>
          <w:bCs/>
          <w:sz w:val="24"/>
          <w:szCs w:val="24"/>
        </w:rPr>
        <w:t>.</w:t>
      </w:r>
      <w:r w:rsidRPr="00D4352B">
        <w:rPr>
          <w:rFonts w:ascii="Arial" w:hAnsi="Arial" w:cs="Arial"/>
          <w:bCs/>
          <w:sz w:val="24"/>
          <w:szCs w:val="24"/>
        </w:rPr>
        <w:t xml:space="preserve"> </w:t>
      </w:r>
      <w:r w:rsidR="0043004A">
        <w:rPr>
          <w:rFonts w:ascii="Arial" w:hAnsi="Arial" w:cs="Arial"/>
          <w:bCs/>
          <w:sz w:val="24"/>
          <w:szCs w:val="24"/>
        </w:rPr>
        <w:t>E</w:t>
      </w:r>
      <w:r w:rsidRPr="00D4352B">
        <w:rPr>
          <w:rFonts w:ascii="Arial" w:hAnsi="Arial" w:cs="Arial"/>
          <w:bCs/>
          <w:sz w:val="24"/>
          <w:szCs w:val="24"/>
        </w:rPr>
        <w:t>.g. backspace, tabs, carriage return, newline etc</w:t>
      </w:r>
    </w:p>
    <w:p w:rsidR="00D4352B" w:rsidRDefault="00D4352B" w:rsidP="00D4352B">
      <w:pPr>
        <w:tabs>
          <w:tab w:val="left" w:pos="6725"/>
        </w:tabs>
        <w:rPr>
          <w:rFonts w:ascii="Arial" w:hAnsi="Arial" w:cs="Arial"/>
          <w:bCs/>
          <w:sz w:val="24"/>
          <w:szCs w:val="24"/>
        </w:rPr>
      </w:pPr>
      <w:r w:rsidRPr="00D4352B">
        <w:rPr>
          <w:rFonts w:ascii="Arial" w:hAnsi="Arial" w:cs="Arial"/>
          <w:bCs/>
          <w:sz w:val="24"/>
          <w:szCs w:val="24"/>
        </w:rPr>
        <w:t xml:space="preserve">These nongraphic characters can be represented using escape sequences </w:t>
      </w:r>
    </w:p>
    <w:p w:rsidR="00D4352B" w:rsidRDefault="00D4352B" w:rsidP="00D4352B">
      <w:pPr>
        <w:tabs>
          <w:tab w:val="left" w:pos="6725"/>
        </w:tabs>
        <w:jc w:val="center"/>
        <w:rPr>
          <w:rFonts w:ascii="Arial" w:hAnsi="Arial" w:cs="Arial"/>
          <w:b/>
          <w:bCs/>
          <w:sz w:val="32"/>
          <w:szCs w:val="32"/>
          <w:u w:val="single"/>
          <w:lang w:val="en-US"/>
        </w:rPr>
      </w:pPr>
      <w:r w:rsidRPr="00D4352B">
        <w:rPr>
          <w:rFonts w:ascii="Arial" w:hAnsi="Arial" w:cs="Arial"/>
          <w:b/>
          <w:bCs/>
          <w:sz w:val="32"/>
          <w:szCs w:val="32"/>
          <w:u w:val="single"/>
          <w:lang w:val="en-US"/>
        </w:rPr>
        <w:t>LIST OF IMPORTANT Escape Sequences</w:t>
      </w:r>
      <w:r>
        <w:rPr>
          <w:noProof/>
          <w:lang w:val="en-US" w:bidi="hi-IN"/>
        </w:rPr>
        <w:drawing>
          <wp:inline distT="0" distB="0" distL="0" distR="0">
            <wp:extent cx="5727700" cy="2194560"/>
            <wp:effectExtent l="0" t="0" r="0" b="2540"/>
            <wp:docPr id="212"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04FAD56-8E4A-A943-A4B6-8EA3CF91B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04FAD56-8E4A-A943-A4B6-8EA3CF91B618}"/>
                        </a:ext>
                      </a:extLst>
                    </pic:cNvPr>
                    <pic:cNvPicPr>
                      <a:picLocks noChangeAspect="1"/>
                    </pic:cNvPicPr>
                  </pic:nvPicPr>
                  <pic:blipFill>
                    <a:blip r:embed="rId38"/>
                    <a:stretch>
                      <a:fillRect/>
                    </a:stretch>
                  </pic:blipFill>
                  <pic:spPr>
                    <a:xfrm>
                      <a:off x="0" y="0"/>
                      <a:ext cx="5727700" cy="2194560"/>
                    </a:xfrm>
                    <a:prstGeom prst="rect">
                      <a:avLst/>
                    </a:prstGeom>
                  </pic:spPr>
                </pic:pic>
              </a:graphicData>
            </a:graphic>
          </wp:inline>
        </w:drawing>
      </w:r>
    </w:p>
    <w:p w:rsidR="00D4352B" w:rsidRDefault="00D4352B" w:rsidP="00D4352B">
      <w:pPr>
        <w:tabs>
          <w:tab w:val="left" w:pos="6725"/>
        </w:tabs>
        <w:rPr>
          <w:rFonts w:ascii="Arial" w:hAnsi="Arial" w:cs="Arial"/>
          <w:bCs/>
          <w:sz w:val="24"/>
          <w:szCs w:val="24"/>
          <w:lang w:val="en-US"/>
        </w:rPr>
      </w:pPr>
      <w:r>
        <w:rPr>
          <w:rFonts w:ascii="Arial" w:hAnsi="Arial" w:cs="Arial"/>
          <w:bCs/>
          <w:sz w:val="24"/>
          <w:szCs w:val="24"/>
          <w:lang w:val="en-US"/>
        </w:rPr>
        <w:t>Example:</w:t>
      </w:r>
    </w:p>
    <w:p w:rsidR="00D4352B" w:rsidRPr="00D4352B" w:rsidRDefault="00D4352B" w:rsidP="00D4352B">
      <w:pPr>
        <w:tabs>
          <w:tab w:val="left" w:pos="6725"/>
        </w:tabs>
        <w:rPr>
          <w:rFonts w:ascii="Arial" w:hAnsi="Arial" w:cs="Arial"/>
          <w:bCs/>
          <w:sz w:val="24"/>
          <w:szCs w:val="24"/>
        </w:rPr>
      </w:pPr>
      <w:r w:rsidRPr="00D4352B">
        <w:rPr>
          <w:rFonts w:ascii="Arial" w:hAnsi="Arial" w:cs="Arial"/>
          <w:bCs/>
          <w:sz w:val="24"/>
          <w:szCs w:val="24"/>
          <w:lang w:val="en-US"/>
        </w:rPr>
        <w:t>All escape sequences are treated as a single character .</w:t>
      </w:r>
    </w:p>
    <w:p w:rsidR="00D4352B" w:rsidRPr="00D4352B" w:rsidRDefault="00D4352B" w:rsidP="00D4352B">
      <w:pPr>
        <w:tabs>
          <w:tab w:val="left" w:pos="6725"/>
        </w:tabs>
        <w:rPr>
          <w:rFonts w:ascii="Arial" w:hAnsi="Arial" w:cs="Arial"/>
          <w:bCs/>
          <w:sz w:val="24"/>
          <w:szCs w:val="24"/>
        </w:rPr>
      </w:pPr>
      <w:r w:rsidRPr="00D4352B">
        <w:rPr>
          <w:rFonts w:ascii="Arial" w:hAnsi="Arial" w:cs="Arial"/>
          <w:bCs/>
          <w:sz w:val="24"/>
          <w:szCs w:val="24"/>
          <w:lang w:val="en-US"/>
        </w:rPr>
        <w:t>To print the sentence : She said “Hello!” to me.</w:t>
      </w:r>
    </w:p>
    <w:p w:rsidR="00D4352B" w:rsidRPr="00D4352B" w:rsidRDefault="00D4352B" w:rsidP="00D4352B">
      <w:pPr>
        <w:tabs>
          <w:tab w:val="left" w:pos="6725"/>
        </w:tabs>
        <w:rPr>
          <w:rFonts w:ascii="Arial" w:hAnsi="Arial" w:cs="Arial"/>
          <w:bCs/>
          <w:sz w:val="24"/>
          <w:szCs w:val="24"/>
        </w:rPr>
      </w:pPr>
      <w:r w:rsidRPr="00D4352B">
        <w:rPr>
          <w:rFonts w:ascii="Arial" w:hAnsi="Arial" w:cs="Arial"/>
          <w:bCs/>
          <w:sz w:val="24"/>
          <w:szCs w:val="24"/>
          <w:lang w:val="en-US"/>
        </w:rPr>
        <w:t>You would write :</w:t>
      </w:r>
    </w:p>
    <w:p w:rsidR="00D4352B" w:rsidRPr="00D4352B" w:rsidRDefault="00D4352B" w:rsidP="00D4352B">
      <w:pPr>
        <w:tabs>
          <w:tab w:val="left" w:pos="6725"/>
        </w:tabs>
        <w:rPr>
          <w:rFonts w:ascii="Arial" w:hAnsi="Arial" w:cs="Arial"/>
          <w:bCs/>
          <w:sz w:val="24"/>
          <w:szCs w:val="24"/>
        </w:rPr>
      </w:pPr>
      <w:r w:rsidRPr="00D4352B">
        <w:rPr>
          <w:rFonts w:ascii="Arial" w:hAnsi="Arial" w:cs="Arial"/>
          <w:bCs/>
          <w:sz w:val="24"/>
          <w:szCs w:val="24"/>
          <w:lang w:val="en-US"/>
        </w:rPr>
        <w:t>System.out.println("She said \"Hello!\" to me.");</w:t>
      </w:r>
    </w:p>
    <w:p w:rsidR="00D4352B" w:rsidRPr="00D4352B" w:rsidRDefault="00D4352B" w:rsidP="00D4352B">
      <w:pPr>
        <w:tabs>
          <w:tab w:val="left" w:pos="6725"/>
        </w:tabs>
        <w:rPr>
          <w:rFonts w:ascii="Arial" w:hAnsi="Arial" w:cs="Arial"/>
          <w:bCs/>
          <w:sz w:val="24"/>
          <w:szCs w:val="24"/>
        </w:rPr>
      </w:pPr>
      <w:r>
        <w:rPr>
          <w:rFonts w:ascii="Arial" w:hAnsi="Arial" w:cs="Arial"/>
          <w:bCs/>
          <w:sz w:val="24"/>
          <w:szCs w:val="24"/>
        </w:rPr>
        <w:t>Output:</w:t>
      </w:r>
    </w:p>
    <w:p w:rsidR="00D4352B" w:rsidRPr="00D4352B" w:rsidRDefault="00D4352B" w:rsidP="00D4352B">
      <w:pPr>
        <w:tabs>
          <w:tab w:val="left" w:pos="6725"/>
        </w:tabs>
        <w:rPr>
          <w:rFonts w:ascii="Arial" w:hAnsi="Arial" w:cs="Arial"/>
          <w:bCs/>
          <w:sz w:val="24"/>
          <w:szCs w:val="24"/>
        </w:rPr>
      </w:pPr>
      <w:r w:rsidRPr="00D4352B">
        <w:rPr>
          <w:rFonts w:ascii="Arial" w:hAnsi="Arial" w:cs="Arial"/>
          <w:bCs/>
          <w:sz w:val="24"/>
          <w:szCs w:val="24"/>
        </w:rPr>
        <w:t>class trial</w:t>
      </w:r>
    </w:p>
    <w:p w:rsidR="00D4352B" w:rsidRPr="00D4352B" w:rsidRDefault="00D4352B" w:rsidP="00D4352B">
      <w:pPr>
        <w:tabs>
          <w:tab w:val="left" w:pos="6725"/>
        </w:tabs>
        <w:rPr>
          <w:rFonts w:ascii="Arial" w:hAnsi="Arial" w:cs="Arial"/>
          <w:bCs/>
          <w:sz w:val="24"/>
          <w:szCs w:val="24"/>
        </w:rPr>
      </w:pPr>
      <w:r w:rsidRPr="00D4352B">
        <w:rPr>
          <w:rFonts w:ascii="Arial" w:hAnsi="Arial" w:cs="Arial"/>
          <w:bCs/>
          <w:sz w:val="24"/>
          <w:szCs w:val="24"/>
        </w:rPr>
        <w:t>{</w:t>
      </w:r>
    </w:p>
    <w:p w:rsidR="00D4352B" w:rsidRPr="00D4352B" w:rsidRDefault="00D4352B" w:rsidP="00D4352B">
      <w:pPr>
        <w:tabs>
          <w:tab w:val="left" w:pos="6725"/>
        </w:tabs>
        <w:rPr>
          <w:rFonts w:ascii="Arial" w:hAnsi="Arial" w:cs="Arial"/>
          <w:bCs/>
          <w:sz w:val="24"/>
          <w:szCs w:val="24"/>
        </w:rPr>
      </w:pPr>
      <w:r w:rsidRPr="00D4352B">
        <w:rPr>
          <w:rFonts w:ascii="Arial" w:hAnsi="Arial" w:cs="Arial"/>
          <w:bCs/>
          <w:sz w:val="24"/>
          <w:szCs w:val="24"/>
        </w:rPr>
        <w:t>public static void main(String agrs[])</w:t>
      </w:r>
      <w:r w:rsidRPr="00D4352B">
        <w:rPr>
          <w:rFonts w:ascii="Arial" w:hAnsi="Arial" w:cs="Arial"/>
          <w:bCs/>
          <w:sz w:val="24"/>
          <w:szCs w:val="24"/>
        </w:rPr>
        <w:tab/>
        <w:t>{</w:t>
      </w:r>
    </w:p>
    <w:p w:rsidR="00D55CF5" w:rsidRDefault="00D4352B" w:rsidP="00D4352B">
      <w:pPr>
        <w:tabs>
          <w:tab w:val="left" w:pos="6725"/>
        </w:tabs>
        <w:rPr>
          <w:rFonts w:ascii="Arial" w:hAnsi="Arial" w:cs="Arial"/>
          <w:bCs/>
          <w:sz w:val="24"/>
          <w:szCs w:val="24"/>
        </w:rPr>
      </w:pPr>
      <w:r w:rsidRPr="00D4352B">
        <w:rPr>
          <w:rFonts w:ascii="Arial" w:hAnsi="Arial" w:cs="Arial"/>
          <w:bCs/>
          <w:sz w:val="24"/>
          <w:szCs w:val="24"/>
        </w:rPr>
        <w:t>String a=" Java is programmi</w:t>
      </w:r>
      <w:r>
        <w:rPr>
          <w:rFonts w:ascii="Arial" w:hAnsi="Arial" w:cs="Arial"/>
          <w:bCs/>
          <w:sz w:val="24"/>
          <w:szCs w:val="24"/>
        </w:rPr>
        <w:t xml:space="preserve">ng  language \n developed </w:t>
      </w:r>
      <w:r w:rsidR="00D55CF5">
        <w:rPr>
          <w:rFonts w:ascii="Arial" w:hAnsi="Arial" w:cs="Arial"/>
          <w:bCs/>
          <w:sz w:val="24"/>
          <w:szCs w:val="24"/>
        </w:rPr>
        <w:t>\n by \t \'James Gosling\' ";</w:t>
      </w:r>
    </w:p>
    <w:p w:rsidR="00D4352B" w:rsidRPr="00D4352B" w:rsidRDefault="00D4352B" w:rsidP="00D4352B">
      <w:pPr>
        <w:tabs>
          <w:tab w:val="left" w:pos="6725"/>
        </w:tabs>
        <w:rPr>
          <w:rFonts w:ascii="Arial" w:hAnsi="Arial" w:cs="Arial"/>
          <w:bCs/>
          <w:sz w:val="24"/>
          <w:szCs w:val="24"/>
        </w:rPr>
      </w:pPr>
      <w:r w:rsidRPr="00D4352B">
        <w:rPr>
          <w:rFonts w:ascii="Arial" w:hAnsi="Arial" w:cs="Arial"/>
          <w:bCs/>
          <w:sz w:val="24"/>
          <w:szCs w:val="24"/>
        </w:rPr>
        <w:t xml:space="preserve">System.out.println(a ); </w:t>
      </w:r>
    </w:p>
    <w:p w:rsidR="00D4352B" w:rsidRPr="00D4352B" w:rsidRDefault="00D4352B" w:rsidP="00D4352B">
      <w:pPr>
        <w:tabs>
          <w:tab w:val="left" w:pos="6725"/>
        </w:tabs>
        <w:rPr>
          <w:rFonts w:ascii="Arial" w:hAnsi="Arial" w:cs="Arial"/>
          <w:bCs/>
          <w:sz w:val="24"/>
          <w:szCs w:val="24"/>
        </w:rPr>
      </w:pPr>
      <w:r w:rsidRPr="00D4352B">
        <w:rPr>
          <w:rFonts w:ascii="Arial" w:hAnsi="Arial" w:cs="Arial"/>
          <w:bCs/>
          <w:sz w:val="24"/>
          <w:szCs w:val="24"/>
        </w:rPr>
        <w:t xml:space="preserve">                 }</w:t>
      </w:r>
      <w:r w:rsidR="00D55CF5">
        <w:rPr>
          <w:rFonts w:ascii="Arial" w:hAnsi="Arial" w:cs="Arial"/>
          <w:bCs/>
          <w:sz w:val="24"/>
          <w:szCs w:val="24"/>
        </w:rPr>
        <w:t>}</w:t>
      </w:r>
    </w:p>
    <w:p w:rsidR="00D4352B" w:rsidRPr="00D4352B" w:rsidRDefault="00D4352B" w:rsidP="00D4352B">
      <w:pPr>
        <w:tabs>
          <w:tab w:val="left" w:pos="6725"/>
        </w:tabs>
        <w:rPr>
          <w:rFonts w:ascii="Arial" w:hAnsi="Arial" w:cs="Arial"/>
          <w:b/>
          <w:bCs/>
          <w:sz w:val="24"/>
          <w:szCs w:val="24"/>
        </w:rPr>
      </w:pPr>
      <w:r>
        <w:rPr>
          <w:rFonts w:ascii="Arial" w:hAnsi="Arial" w:cs="Arial"/>
          <w:b/>
          <w:bCs/>
          <w:sz w:val="24"/>
          <w:szCs w:val="24"/>
        </w:rPr>
        <w:tab/>
      </w:r>
    </w:p>
    <w:p w:rsidR="00D8568E" w:rsidRPr="00D8568E" w:rsidRDefault="00D8568E" w:rsidP="00D8568E">
      <w:pPr>
        <w:spacing w:before="100" w:beforeAutospacing="1" w:after="100" w:afterAutospacing="1" w:line="240" w:lineRule="auto"/>
        <w:jc w:val="center"/>
        <w:rPr>
          <w:rFonts w:ascii="Georgia" w:eastAsia="Times New Roman" w:hAnsi="Georgia" w:cs="Times New Roman"/>
          <w:b/>
          <w:sz w:val="32"/>
          <w:szCs w:val="32"/>
          <w:u w:val="single"/>
        </w:rPr>
      </w:pPr>
      <w:r w:rsidRPr="00D8568E">
        <w:rPr>
          <w:rFonts w:ascii="Georgia" w:eastAsia="Times New Roman" w:hAnsi="Georgia" w:cs="Times New Roman"/>
          <w:b/>
          <w:sz w:val="32"/>
          <w:szCs w:val="32"/>
          <w:u w:val="single"/>
        </w:rPr>
        <w:t xml:space="preserve">Type conversion </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rPr>
        <w:lastRenderedPageBreak/>
        <w:t xml:space="preserve">The process of converting one predefined to another is called as Type conversion </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b/>
          <w:bCs/>
          <w:sz w:val="24"/>
          <w:szCs w:val="24"/>
        </w:rPr>
        <w:t xml:space="preserve">Implicit conversion </w:t>
      </w:r>
      <w:r w:rsidRPr="00112AEA">
        <w:rPr>
          <w:rFonts w:ascii="Arial" w:eastAsia="Times New Roman" w:hAnsi="Arial" w:cs="Arial"/>
          <w:bCs/>
          <w:sz w:val="24"/>
          <w:szCs w:val="24"/>
        </w:rPr>
        <w:t>/Coercion</w:t>
      </w:r>
      <w:r w:rsidRPr="00112AEA">
        <w:rPr>
          <w:rFonts w:ascii="Arial" w:eastAsia="Times New Roman" w:hAnsi="Arial" w:cs="Arial"/>
          <w:sz w:val="24"/>
          <w:szCs w:val="24"/>
        </w:rPr>
        <w:t xml:space="preserve"> /Widening  -&gt; is done by the compiler where the smaller data types is promoted into higher data types. This is called as Type promotion </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rPr>
        <w:t>The following conversion takes place implicitly:</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rPr>
        <w:t>byte-&gt;short-&gt; int-&gt;long-&gt;float-&gt;double</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rPr>
        <w:t>char-&gt;int-&gt;long-&gt;float-&gt;double</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lang w:val="en-US"/>
        </w:rPr>
        <w:t>In some cases we might want to assign value of one type to variable of another type.</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lang w:val="en-US"/>
        </w:rPr>
        <w:t xml:space="preserve"> If both the source and destination types are compatible, then java performs the </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lang w:val="en-US"/>
        </w:rPr>
        <w:t xml:space="preserve">conversion </w:t>
      </w:r>
      <w:r w:rsidRPr="00112AEA">
        <w:rPr>
          <w:rFonts w:ascii="Arial" w:eastAsia="Times New Roman" w:hAnsi="Arial" w:cs="Arial"/>
          <w:b/>
          <w:bCs/>
          <w:sz w:val="24"/>
          <w:szCs w:val="24"/>
          <w:lang w:val="en-US"/>
        </w:rPr>
        <w:t xml:space="preserve">implicitly(automatically).  </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lang w:val="en-US"/>
        </w:rPr>
        <w:t xml:space="preserve">Java automatically converts from one type to another only when the following two </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lang w:val="en-US"/>
        </w:rPr>
        <w:t xml:space="preserve">conditions are satisfied: </w:t>
      </w:r>
    </w:p>
    <w:p w:rsidR="00D8568E" w:rsidRPr="00112AEA" w:rsidRDefault="00D8568E" w:rsidP="00D8568E">
      <w:pPr>
        <w:spacing w:before="100" w:beforeAutospacing="1" w:after="100" w:afterAutospacing="1" w:line="240" w:lineRule="auto"/>
        <w:rPr>
          <w:rFonts w:ascii="Arial" w:eastAsia="Times New Roman" w:hAnsi="Arial" w:cs="Arial"/>
          <w:sz w:val="24"/>
          <w:szCs w:val="24"/>
          <w:lang w:val="en-US"/>
        </w:rPr>
      </w:pPr>
      <w:r w:rsidRPr="00112AEA">
        <w:rPr>
          <w:rFonts w:ascii="Arial" w:eastAsia="Times New Roman" w:hAnsi="Arial" w:cs="Arial"/>
          <w:sz w:val="24"/>
          <w:szCs w:val="24"/>
          <w:lang w:val="en-US"/>
        </w:rPr>
        <w:t xml:space="preserve">1) Both types are compatible with each other. </w:t>
      </w:r>
      <w:r w:rsidRPr="00112AEA">
        <w:rPr>
          <w:rFonts w:ascii="Arial" w:eastAsia="Times New Roman" w:hAnsi="Arial" w:cs="Arial"/>
          <w:sz w:val="24"/>
          <w:szCs w:val="24"/>
          <w:lang w:val="en-US"/>
        </w:rPr>
        <w:br/>
        <w:t xml:space="preserve">2) The size of destination type is more than the source type. </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lang w:val="en-US"/>
        </w:rPr>
        <w:t>•int can be auto converted to long since the size of long is 64, where as size of int is 32.</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lang w:val="en-US"/>
        </w:rPr>
        <w:t xml:space="preserve">Similarly a byte can be auto converted or implicitly converted to int. </w:t>
      </w:r>
      <w:r w:rsidRPr="00112AEA">
        <w:rPr>
          <w:rFonts w:ascii="Arial" w:eastAsia="Times New Roman" w:hAnsi="Arial" w:cs="Arial"/>
          <w:sz w:val="24"/>
          <w:szCs w:val="24"/>
          <w:lang w:val="en-US"/>
        </w:rPr>
        <w:br/>
        <w:t>•int can also be implicitly converted to float and double</w:t>
      </w:r>
    </w:p>
    <w:p w:rsidR="00D8568E" w:rsidRPr="00112AEA" w:rsidRDefault="00D8568E" w:rsidP="00D8568E">
      <w:pPr>
        <w:spacing w:before="100" w:beforeAutospacing="1" w:after="100" w:afterAutospacing="1" w:line="240" w:lineRule="auto"/>
        <w:rPr>
          <w:rFonts w:ascii="Arial" w:eastAsia="Times New Roman" w:hAnsi="Arial" w:cs="Arial"/>
          <w:b/>
          <w:sz w:val="24"/>
          <w:szCs w:val="24"/>
          <w:lang w:val="en-US"/>
        </w:rPr>
      </w:pPr>
      <w:r w:rsidRPr="00112AEA">
        <w:rPr>
          <w:rFonts w:ascii="Arial" w:eastAsia="Times New Roman" w:hAnsi="Arial" w:cs="Arial"/>
          <w:b/>
          <w:sz w:val="24"/>
          <w:szCs w:val="24"/>
          <w:lang w:val="en-US"/>
        </w:rPr>
        <w:t xml:space="preserve">Example: </w:t>
      </w:r>
      <w:r w:rsidRPr="00112AEA">
        <w:rPr>
          <w:rFonts w:ascii="Arial" w:eastAsia="Times New Roman" w:hAnsi="Arial" w:cs="Arial"/>
          <w:sz w:val="24"/>
          <w:szCs w:val="24"/>
          <w:lang w:val="en-US"/>
        </w:rPr>
        <w:t>In the given code 4 bytes integer value is assigned to 8 bytes double value.</w:t>
      </w:r>
    </w:p>
    <w:p w:rsidR="00D8568E" w:rsidRPr="00112AEA" w:rsidRDefault="00D8568E" w:rsidP="00D8568E">
      <w:pPr>
        <w:spacing w:before="100" w:beforeAutospacing="1" w:after="100" w:afterAutospacing="1" w:line="240" w:lineRule="auto"/>
        <w:ind w:firstLine="720"/>
        <w:rPr>
          <w:rFonts w:ascii="Arial" w:eastAsia="Times New Roman" w:hAnsi="Arial" w:cs="Arial"/>
          <w:b/>
          <w:sz w:val="24"/>
          <w:szCs w:val="24"/>
          <w:lang w:val="en-US"/>
        </w:rPr>
      </w:pPr>
      <w:r w:rsidRPr="00112AEA">
        <w:rPr>
          <w:rFonts w:ascii="Arial" w:eastAsia="Times New Roman" w:hAnsi="Arial" w:cs="Arial"/>
          <w:bCs/>
          <w:sz w:val="24"/>
          <w:szCs w:val="24"/>
        </w:rPr>
        <w:t>int. x = 10;                    // occupies 4 bytes</w:t>
      </w:r>
    </w:p>
    <w:p w:rsidR="00D8568E" w:rsidRPr="00112AEA" w:rsidRDefault="00D8568E" w:rsidP="00D8568E">
      <w:pPr>
        <w:spacing w:before="100" w:beforeAutospacing="1" w:after="100" w:afterAutospacing="1" w:line="240" w:lineRule="auto"/>
        <w:ind w:firstLine="720"/>
        <w:rPr>
          <w:rFonts w:ascii="Arial" w:eastAsia="Times New Roman" w:hAnsi="Arial" w:cs="Arial"/>
          <w:sz w:val="24"/>
          <w:szCs w:val="24"/>
        </w:rPr>
      </w:pPr>
      <w:r w:rsidRPr="00112AEA">
        <w:rPr>
          <w:rFonts w:ascii="Arial" w:eastAsia="Times New Roman" w:hAnsi="Arial" w:cs="Arial"/>
          <w:bCs/>
          <w:sz w:val="24"/>
          <w:szCs w:val="24"/>
        </w:rPr>
        <w:t>double y = x;                  // occupies 8 bytes</w:t>
      </w:r>
    </w:p>
    <w:p w:rsidR="00D8568E" w:rsidRPr="00112AEA" w:rsidRDefault="00D8568E" w:rsidP="00D8568E">
      <w:pPr>
        <w:spacing w:before="100" w:beforeAutospacing="1" w:after="100" w:afterAutospacing="1" w:line="240" w:lineRule="auto"/>
        <w:rPr>
          <w:rFonts w:ascii="Arial" w:eastAsia="Times New Roman" w:hAnsi="Arial" w:cs="Arial"/>
          <w:bCs/>
          <w:sz w:val="24"/>
          <w:szCs w:val="24"/>
        </w:rPr>
      </w:pPr>
      <w:r w:rsidRPr="00112AEA">
        <w:rPr>
          <w:rFonts w:ascii="Arial" w:eastAsia="Times New Roman" w:hAnsi="Arial" w:cs="Arial"/>
          <w:bCs/>
          <w:sz w:val="24"/>
          <w:szCs w:val="24"/>
        </w:rPr>
        <w:tab/>
        <w:t>System.out.println(y);         // prints 10.0</w:t>
      </w:r>
    </w:p>
    <w:p w:rsidR="00D8568E" w:rsidRPr="00AC2C81" w:rsidRDefault="00AC2C81" w:rsidP="00AC2C81">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lang w:val="en-US"/>
        </w:rPr>
        <w:t>In the above code 4 bytes integer value is assigned to 8 bytes double value.</w:t>
      </w:r>
    </w:p>
    <w:p w:rsidR="00D8568E" w:rsidRPr="00112AEA" w:rsidRDefault="00D8568E" w:rsidP="00112AEA">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b/>
          <w:bCs/>
          <w:sz w:val="24"/>
          <w:szCs w:val="24"/>
          <w:u w:val="single"/>
        </w:rPr>
        <w:t>Explicit Conversion</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rPr>
        <w:t xml:space="preserve">Explicit  conversion is a forced conversion done by the programmer using (type) operator  This process is called as Type casting . Also known as </w:t>
      </w:r>
      <w:r w:rsidRPr="00112AEA">
        <w:rPr>
          <w:rFonts w:ascii="Arial" w:eastAsia="Times New Roman" w:hAnsi="Arial" w:cs="Arial"/>
          <w:b/>
          <w:bCs/>
          <w:sz w:val="24"/>
          <w:szCs w:val="24"/>
        </w:rPr>
        <w:t>forced conversion</w:t>
      </w:r>
      <w:r w:rsidRPr="00112AEA">
        <w:rPr>
          <w:rFonts w:ascii="Arial" w:eastAsia="Times New Roman" w:hAnsi="Arial" w:cs="Arial"/>
          <w:sz w:val="24"/>
          <w:szCs w:val="24"/>
        </w:rPr>
        <w:t>.</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lang w:val="en-US"/>
        </w:rPr>
        <w:t xml:space="preserve">A data type of higher size (occupying more memory) cannot be assigned to a data type of  lower size. This is not done implicitly by the JVM and requires </w:t>
      </w:r>
      <w:r w:rsidRPr="00112AEA">
        <w:rPr>
          <w:rFonts w:ascii="Arial" w:eastAsia="Times New Roman" w:hAnsi="Arial" w:cs="Arial"/>
          <w:b/>
          <w:bCs/>
          <w:sz w:val="24"/>
          <w:szCs w:val="24"/>
          <w:lang w:val="en-US"/>
        </w:rPr>
        <w:t>explicit</w:t>
      </w:r>
      <w:r w:rsidR="00AC2C81">
        <w:rPr>
          <w:rFonts w:ascii="Arial" w:eastAsia="Times New Roman" w:hAnsi="Arial" w:cs="Arial"/>
          <w:b/>
          <w:bCs/>
          <w:sz w:val="24"/>
          <w:szCs w:val="24"/>
          <w:lang w:val="en-US"/>
        </w:rPr>
        <w:t xml:space="preserve"> </w:t>
      </w:r>
      <w:r w:rsidRPr="00112AEA">
        <w:rPr>
          <w:rFonts w:ascii="Arial" w:eastAsia="Times New Roman" w:hAnsi="Arial" w:cs="Arial"/>
          <w:b/>
          <w:bCs/>
          <w:sz w:val="24"/>
          <w:szCs w:val="24"/>
          <w:lang w:val="en-US"/>
        </w:rPr>
        <w:lastRenderedPageBreak/>
        <w:t>casting</w:t>
      </w:r>
      <w:r w:rsidRPr="00112AEA">
        <w:rPr>
          <w:rFonts w:ascii="Arial" w:eastAsia="Times New Roman" w:hAnsi="Arial" w:cs="Arial"/>
          <w:sz w:val="24"/>
          <w:szCs w:val="24"/>
          <w:lang w:val="en-US"/>
        </w:rPr>
        <w:t>; a casting operation to be performed by the programmer. The higher size is narrowed to lower size.</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lang w:val="en-US"/>
        </w:rPr>
        <w:t>(typename)value</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rPr>
        <w:t xml:space="preserve">               float  b = (float) (x+y/2) </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bCs/>
          <w:sz w:val="24"/>
          <w:szCs w:val="24"/>
        </w:rPr>
        <w:t xml:space="preserve">double x = 10.5; </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bCs/>
          <w:sz w:val="24"/>
          <w:szCs w:val="24"/>
        </w:rPr>
        <w:t>int y = (int) x;</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bCs/>
          <w:sz w:val="24"/>
          <w:szCs w:val="24"/>
          <w:lang w:val="en-US"/>
        </w:rPr>
        <w:t xml:space="preserve">The double x is explicitly converted to int y. </w:t>
      </w:r>
    </w:p>
    <w:p w:rsidR="00D8568E" w:rsidRPr="00112AEA" w:rsidRDefault="00D8568E" w:rsidP="00D8568E">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bCs/>
          <w:sz w:val="24"/>
          <w:szCs w:val="24"/>
          <w:lang w:val="en-US"/>
        </w:rPr>
        <w:t>The thumb rule is, on both sides, the same data type should exist.</w:t>
      </w:r>
    </w:p>
    <w:p w:rsidR="00D8568E" w:rsidRPr="003B798F" w:rsidRDefault="0060442D" w:rsidP="003B798F">
      <w:pPr>
        <w:spacing w:before="100" w:beforeAutospacing="1" w:after="100" w:afterAutospacing="1" w:line="240" w:lineRule="auto"/>
        <w:rPr>
          <w:rFonts w:ascii="Arial" w:eastAsia="Times New Roman" w:hAnsi="Arial" w:cs="Arial"/>
          <w:sz w:val="24"/>
          <w:szCs w:val="24"/>
        </w:rPr>
      </w:pPr>
      <w:r w:rsidRPr="0060442D">
        <w:rPr>
          <w:rFonts w:ascii="Arial" w:hAnsi="Arial" w:cs="Arial"/>
          <w:noProof/>
          <w:sz w:val="24"/>
          <w:szCs w:val="24"/>
        </w:rPr>
        <w:pict>
          <v:rect id="Rectangle 1" o:spid="_x0000_s1125" style="position:absolute;margin-left:-126.55pt;margin-top:65.95pt;width:186pt;height:57.25pt;rotation:90;z-index:251689984;visibility:visible;mso-width-relative:margin;mso-height-relative:margin;v-text-anchor:middle" fillcolor="black [3200]" strokecolor="black [1600]" strokeweight="1pt">
            <v:textbox>
              <w:txbxContent>
                <w:p w:rsidR="008C76DE" w:rsidRPr="00AC2C81" w:rsidRDefault="008C76DE" w:rsidP="00AC2C81">
                  <w:pPr>
                    <w:pStyle w:val="NormalWeb"/>
                    <w:spacing w:before="0" w:beforeAutospacing="0" w:after="200" w:afterAutospacing="0" w:line="276" w:lineRule="auto"/>
                    <w:rPr>
                      <w:rFonts w:asciiTheme="minorHAnsi" w:eastAsia="Calibri" w:hAnsi="Calibri"/>
                      <w:color w:val="FFFFFF" w:themeColor="light1"/>
                      <w:sz w:val="28"/>
                      <w:szCs w:val="28"/>
                    </w:rPr>
                  </w:pPr>
                  <w:r w:rsidRPr="00AC2C81">
                    <w:rPr>
                      <w:rFonts w:asciiTheme="minorHAnsi" w:eastAsia="Calibri" w:hAnsi="Calibri"/>
                      <w:color w:val="FFFFFF" w:themeColor="light1"/>
                      <w:sz w:val="28"/>
                      <w:szCs w:val="28"/>
                    </w:rPr>
                    <w:t>B</w:t>
                  </w:r>
                </w:p>
                <w:p w:rsidR="008C76DE" w:rsidRPr="00AC2C81" w:rsidRDefault="008C76DE" w:rsidP="00AC2C81">
                  <w:pPr>
                    <w:pStyle w:val="NormalWeb"/>
                    <w:spacing w:before="0" w:beforeAutospacing="0" w:after="200" w:afterAutospacing="0" w:line="276" w:lineRule="auto"/>
                    <w:rPr>
                      <w:rFonts w:asciiTheme="minorHAnsi" w:eastAsia="Calibri" w:hAnsi="Calibri"/>
                      <w:color w:val="FFFFFF" w:themeColor="light1"/>
                      <w:sz w:val="28"/>
                      <w:szCs w:val="28"/>
                    </w:rPr>
                  </w:pPr>
                  <w:r w:rsidRPr="00AC2C81">
                    <w:rPr>
                      <w:rFonts w:asciiTheme="minorHAnsi" w:eastAsia="Calibri" w:hAnsi="Calibri"/>
                      <w:color w:val="FFFFFF" w:themeColor="light1"/>
                      <w:sz w:val="28"/>
                      <w:szCs w:val="28"/>
                    </w:rPr>
                    <w:t>C</w:t>
                  </w:r>
                </w:p>
                <w:p w:rsidR="008C76DE" w:rsidRDefault="008C76DE" w:rsidP="00AC2C81">
                  <w:pPr>
                    <w:pStyle w:val="NormalWeb"/>
                    <w:spacing w:before="0" w:beforeAutospacing="0" w:after="200" w:afterAutospacing="0" w:line="276" w:lineRule="auto"/>
                    <w:rPr>
                      <w:rFonts w:asciiTheme="minorHAnsi" w:eastAsia="Calibri" w:hAnsi="Calibri"/>
                      <w:color w:val="FFFFFF" w:themeColor="light1"/>
                      <w:sz w:val="28"/>
                      <w:szCs w:val="28"/>
                    </w:rPr>
                  </w:pPr>
                  <w:r w:rsidRPr="00AC2C81">
                    <w:rPr>
                      <w:rFonts w:asciiTheme="minorHAnsi" w:eastAsia="Calibri" w:hAnsi="Calibri"/>
                      <w:color w:val="FFFFFF" w:themeColor="light1"/>
                      <w:sz w:val="28"/>
                      <w:szCs w:val="28"/>
                    </w:rPr>
                    <w:t>S</w:t>
                  </w:r>
                </w:p>
                <w:p w:rsidR="008C76DE" w:rsidRPr="00AC2C81" w:rsidRDefault="008C76DE" w:rsidP="00AC2C81">
                  <w:pPr>
                    <w:pStyle w:val="NormalWeb"/>
                    <w:spacing w:before="0" w:beforeAutospacing="0" w:after="200" w:afterAutospacing="0" w:line="276" w:lineRule="auto"/>
                    <w:rPr>
                      <w:rFonts w:asciiTheme="minorHAnsi" w:eastAsia="Calibri" w:hAnsi="Calibri"/>
                      <w:color w:val="FFFFFF" w:themeColor="light1"/>
                      <w:sz w:val="28"/>
                      <w:szCs w:val="28"/>
                    </w:rPr>
                  </w:pPr>
                  <w:r>
                    <w:rPr>
                      <w:rFonts w:asciiTheme="minorHAnsi" w:eastAsia="Calibri" w:hAnsi="Calibri"/>
                      <w:color w:val="FFFFFF" w:themeColor="light1"/>
                      <w:sz w:val="28"/>
                      <w:szCs w:val="28"/>
                    </w:rPr>
                    <w:t>I</w:t>
                  </w:r>
                </w:p>
                <w:p w:rsidR="008C76DE" w:rsidRPr="00AC2C81" w:rsidRDefault="008C76DE" w:rsidP="00AC2C81">
                  <w:pPr>
                    <w:pStyle w:val="NormalWeb"/>
                    <w:spacing w:before="0" w:beforeAutospacing="0" w:after="200" w:afterAutospacing="0" w:line="276" w:lineRule="auto"/>
                    <w:rPr>
                      <w:rFonts w:asciiTheme="minorHAnsi" w:eastAsia="Calibri" w:hAnsi="Calibri"/>
                      <w:color w:val="FFFFFF" w:themeColor="light1"/>
                      <w:sz w:val="28"/>
                      <w:szCs w:val="28"/>
                    </w:rPr>
                  </w:pPr>
                  <w:r w:rsidRPr="00AC2C81">
                    <w:rPr>
                      <w:rFonts w:asciiTheme="minorHAnsi" w:eastAsia="Calibri" w:hAnsi="Calibri"/>
                      <w:color w:val="FFFFFF" w:themeColor="light1"/>
                      <w:sz w:val="28"/>
                      <w:szCs w:val="28"/>
                    </w:rPr>
                    <w:t>L</w:t>
                  </w:r>
                </w:p>
                <w:p w:rsidR="008C76DE" w:rsidRPr="00AC2C81" w:rsidRDefault="008C76DE" w:rsidP="00AC2C81">
                  <w:pPr>
                    <w:pStyle w:val="NormalWeb"/>
                    <w:spacing w:before="0" w:beforeAutospacing="0" w:after="200" w:afterAutospacing="0" w:line="276" w:lineRule="auto"/>
                    <w:rPr>
                      <w:rFonts w:asciiTheme="minorHAnsi" w:eastAsia="Calibri" w:hAnsi="Calibri"/>
                      <w:color w:val="FFFFFF" w:themeColor="light1"/>
                      <w:sz w:val="28"/>
                      <w:szCs w:val="28"/>
                    </w:rPr>
                  </w:pPr>
                  <w:r w:rsidRPr="00AC2C81">
                    <w:rPr>
                      <w:rFonts w:asciiTheme="minorHAnsi" w:eastAsia="Calibri" w:hAnsi="Calibri"/>
                      <w:color w:val="FFFFFF" w:themeColor="light1"/>
                      <w:sz w:val="28"/>
                      <w:szCs w:val="28"/>
                    </w:rPr>
                    <w:t>F</w:t>
                  </w:r>
                </w:p>
                <w:p w:rsidR="008C76DE" w:rsidRPr="00AC2C81" w:rsidRDefault="008C76DE" w:rsidP="00AC2C81">
                  <w:pPr>
                    <w:pStyle w:val="NormalWeb"/>
                    <w:spacing w:before="0" w:beforeAutospacing="0" w:after="200" w:afterAutospacing="0" w:line="276" w:lineRule="auto"/>
                    <w:rPr>
                      <w:sz w:val="28"/>
                      <w:szCs w:val="28"/>
                    </w:rPr>
                  </w:pPr>
                  <w:r w:rsidRPr="00AC2C81">
                    <w:rPr>
                      <w:rFonts w:asciiTheme="minorHAnsi" w:eastAsia="Calibri" w:hAnsi="Calibri"/>
                      <w:color w:val="FFFFFF" w:themeColor="light1"/>
                      <w:sz w:val="28"/>
                      <w:szCs w:val="28"/>
                    </w:rPr>
                    <w:t>D</w:t>
                  </w:r>
                </w:p>
              </w:txbxContent>
            </v:textbox>
          </v:rect>
        </w:pict>
      </w:r>
      <w:r w:rsidR="00D8568E" w:rsidRPr="00112AEA">
        <w:rPr>
          <w:rFonts w:ascii="Arial" w:hAnsi="Arial" w:cs="Arial"/>
          <w:noProof/>
          <w:sz w:val="24"/>
          <w:szCs w:val="24"/>
          <w:lang w:val="en-US" w:bidi="hi-IN"/>
        </w:rPr>
        <w:drawing>
          <wp:inline distT="0" distB="0" distL="0" distR="0">
            <wp:extent cx="5727700" cy="2383790"/>
            <wp:effectExtent l="0" t="0" r="0" b="3810"/>
            <wp:docPr id="222"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274FBC3-0328-A14A-A81D-E45A202E18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274FBC3-0328-A14A-A81D-E45A202E1826}"/>
                        </a:ext>
                      </a:extLst>
                    </pic:cNvPr>
                    <pic:cNvPicPr>
                      <a:picLocks noChangeAspect="1"/>
                    </pic:cNvPicPr>
                  </pic:nvPicPr>
                  <pic:blipFill>
                    <a:blip r:embed="rId39"/>
                    <a:stretch>
                      <a:fillRect/>
                    </a:stretch>
                  </pic:blipFill>
                  <pic:spPr>
                    <a:xfrm>
                      <a:off x="0" y="0"/>
                      <a:ext cx="5727700" cy="2383790"/>
                    </a:xfrm>
                    <a:prstGeom prst="rect">
                      <a:avLst/>
                    </a:prstGeom>
                  </pic:spPr>
                </pic:pic>
              </a:graphicData>
            </a:graphic>
          </wp:inline>
        </w:drawing>
      </w:r>
    </w:p>
    <w:p w:rsidR="003E5F17" w:rsidRPr="00112AEA" w:rsidRDefault="003E5F17" w:rsidP="003E5F17">
      <w:pPr>
        <w:spacing w:before="100" w:beforeAutospacing="1" w:after="100" w:afterAutospacing="1" w:line="240" w:lineRule="auto"/>
        <w:jc w:val="center"/>
        <w:rPr>
          <w:rFonts w:ascii="Arial" w:eastAsia="Times New Roman" w:hAnsi="Arial" w:cs="Arial"/>
          <w:b/>
          <w:sz w:val="32"/>
          <w:szCs w:val="32"/>
          <w:u w:val="single"/>
        </w:rPr>
      </w:pPr>
      <w:r w:rsidRPr="00112AEA">
        <w:rPr>
          <w:rFonts w:ascii="Arial" w:eastAsia="Times New Roman" w:hAnsi="Arial" w:cs="Arial"/>
          <w:b/>
          <w:sz w:val="32"/>
          <w:szCs w:val="32"/>
          <w:u w:val="single"/>
        </w:rPr>
        <w:t>Methods</w:t>
      </w:r>
    </w:p>
    <w:p w:rsidR="003B798F" w:rsidRPr="003B798F" w:rsidRDefault="003E5F17" w:rsidP="003B798F">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rPr>
        <w:t>It is a set of commands that can be used over again. Executable instructions are methods, functions, subprograms or subroutines.</w:t>
      </w:r>
    </w:p>
    <w:p w:rsidR="003B798F" w:rsidRDefault="003E5F17" w:rsidP="003B798F">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b/>
          <w:sz w:val="24"/>
          <w:szCs w:val="24"/>
        </w:rPr>
        <w:t>Why methods are  needed?</w:t>
      </w:r>
    </w:p>
    <w:p w:rsidR="003E5F17" w:rsidRPr="003B798F" w:rsidRDefault="003B798F" w:rsidP="003B798F">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T</w:t>
      </w:r>
      <w:r w:rsidR="003E5F17" w:rsidRPr="00112AEA">
        <w:rPr>
          <w:rFonts w:ascii="Arial" w:eastAsia="Times New Roman" w:hAnsi="Arial" w:cs="Arial"/>
          <w:sz w:val="24"/>
          <w:szCs w:val="24"/>
        </w:rPr>
        <w:t xml:space="preserve">o make the program easy and understandable and it also looks neat and organized. </w:t>
      </w:r>
    </w:p>
    <w:p w:rsidR="003E5F17" w:rsidRPr="00112AEA" w:rsidRDefault="003E5F17" w:rsidP="003E5F17">
      <w:pPr>
        <w:pStyle w:val="Heading2"/>
        <w:shd w:val="clear" w:color="auto" w:fill="FFFFFF"/>
        <w:rPr>
          <w:rFonts w:ascii="Arial" w:hAnsi="Arial" w:cs="Arial"/>
          <w:color w:val="auto"/>
          <w:sz w:val="24"/>
          <w:szCs w:val="24"/>
        </w:rPr>
      </w:pPr>
      <w:r w:rsidRPr="00112AEA">
        <w:rPr>
          <w:rFonts w:ascii="Arial" w:hAnsi="Arial" w:cs="Arial"/>
          <w:color w:val="auto"/>
          <w:sz w:val="24"/>
          <w:szCs w:val="24"/>
        </w:rPr>
        <w:t>Creating a Method:</w:t>
      </w:r>
    </w:p>
    <w:p w:rsidR="003E5F17" w:rsidRPr="00112AEA" w:rsidRDefault="003E5F17" w:rsidP="003E5F17">
      <w:pPr>
        <w:pStyle w:val="NormalWeb"/>
        <w:shd w:val="clear" w:color="auto" w:fill="FFFFFF"/>
        <w:rPr>
          <w:rFonts w:ascii="Arial" w:hAnsi="Arial" w:cs="Arial"/>
        </w:rPr>
      </w:pPr>
      <w:r w:rsidRPr="00112AEA">
        <w:rPr>
          <w:rFonts w:ascii="Arial" w:hAnsi="Arial" w:cs="Arial"/>
        </w:rPr>
        <w:t>Actions performed by objects are specified through functions/methods. In general, a method has the following syntax:</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pln1"/>
          <w:rFonts w:ascii="Arial" w:hAnsi="Arial" w:cs="Arial"/>
          <w:sz w:val="24"/>
          <w:szCs w:val="24"/>
        </w:rPr>
        <w:t>modifier  returnValueTypemethodName</w:t>
      </w:r>
      <w:r w:rsidRPr="00112AEA">
        <w:rPr>
          <w:rStyle w:val="pun"/>
          <w:rFonts w:ascii="Arial" w:hAnsi="Arial" w:cs="Arial"/>
          <w:sz w:val="24"/>
          <w:szCs w:val="24"/>
        </w:rPr>
        <w:t>(</w:t>
      </w:r>
      <w:r w:rsidRPr="00112AEA">
        <w:rPr>
          <w:rStyle w:val="pln1"/>
          <w:rFonts w:ascii="Arial" w:hAnsi="Arial" w:cs="Arial"/>
          <w:sz w:val="24"/>
          <w:szCs w:val="24"/>
        </w:rPr>
        <w:t>list of parameters</w:t>
      </w:r>
      <w:r w:rsidRPr="00112AEA">
        <w:rPr>
          <w:rStyle w:val="pun"/>
          <w:rFonts w:ascii="Arial" w:hAnsi="Arial" w:cs="Arial"/>
          <w:sz w:val="24"/>
          <w:szCs w:val="24"/>
        </w:rPr>
        <w:t>){</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com"/>
          <w:rFonts w:ascii="Arial" w:hAnsi="Arial" w:cs="Arial"/>
          <w:sz w:val="24"/>
          <w:szCs w:val="24"/>
        </w:rPr>
        <w:t>// Method body;</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Fonts w:ascii="Arial" w:hAnsi="Arial" w:cs="Arial"/>
          <w:sz w:val="24"/>
          <w:szCs w:val="24"/>
        </w:rPr>
      </w:pPr>
      <w:r w:rsidRPr="00112AEA">
        <w:rPr>
          <w:rStyle w:val="pun"/>
          <w:rFonts w:ascii="Arial" w:hAnsi="Arial" w:cs="Arial"/>
          <w:sz w:val="24"/>
          <w:szCs w:val="24"/>
        </w:rPr>
        <w:t>}</w:t>
      </w:r>
    </w:p>
    <w:p w:rsidR="003E5F17" w:rsidRPr="00112AEA" w:rsidRDefault="003E5F17" w:rsidP="003E5F17">
      <w:pPr>
        <w:pStyle w:val="NormalWeb"/>
        <w:shd w:val="clear" w:color="auto" w:fill="FFFFFF"/>
        <w:rPr>
          <w:rFonts w:ascii="Arial" w:hAnsi="Arial" w:cs="Arial"/>
        </w:rPr>
      </w:pPr>
      <w:r w:rsidRPr="00112AEA">
        <w:rPr>
          <w:rFonts w:ascii="Arial" w:hAnsi="Arial" w:cs="Arial"/>
        </w:rPr>
        <w:lastRenderedPageBreak/>
        <w:t xml:space="preserve">A method definition consists of a method </w:t>
      </w:r>
      <w:r w:rsidRPr="00112AEA">
        <w:rPr>
          <w:rFonts w:ascii="Arial" w:hAnsi="Arial" w:cs="Arial"/>
          <w:b/>
        </w:rPr>
        <w:t>header/prototype</w:t>
      </w:r>
      <w:r w:rsidRPr="00112AEA">
        <w:rPr>
          <w:rFonts w:ascii="Arial" w:hAnsi="Arial" w:cs="Arial"/>
        </w:rPr>
        <w:t xml:space="preserve"> and a method body. Here are all the parts of a method:</w:t>
      </w:r>
    </w:p>
    <w:p w:rsidR="003E5F17" w:rsidRPr="00112AEA" w:rsidRDefault="003E5F17" w:rsidP="007B352C">
      <w:pPr>
        <w:pStyle w:val="NormalWeb"/>
        <w:numPr>
          <w:ilvl w:val="0"/>
          <w:numId w:val="15"/>
        </w:numPr>
        <w:shd w:val="clear" w:color="auto" w:fill="FFFFFF"/>
        <w:spacing w:before="192" w:beforeAutospacing="0" w:after="240" w:afterAutospacing="0"/>
        <w:jc w:val="both"/>
        <w:rPr>
          <w:rFonts w:ascii="Arial" w:hAnsi="Arial" w:cs="Arial"/>
        </w:rPr>
      </w:pPr>
      <w:r w:rsidRPr="00112AEA">
        <w:rPr>
          <w:rFonts w:ascii="Arial" w:hAnsi="Arial" w:cs="Arial"/>
          <w:b/>
          <w:bCs/>
        </w:rPr>
        <w:t>Modifiers:</w:t>
      </w:r>
      <w:r w:rsidRPr="00112AEA">
        <w:rPr>
          <w:rFonts w:ascii="Arial" w:hAnsi="Arial" w:cs="Arial"/>
        </w:rPr>
        <w:t xml:space="preserve"> The modifier, which is optional, tells the compiler how to call the method. This defines the access type of the method.</w:t>
      </w:r>
    </w:p>
    <w:p w:rsidR="003E5F17" w:rsidRPr="00112AEA" w:rsidRDefault="003E5F17" w:rsidP="007B352C">
      <w:pPr>
        <w:pStyle w:val="NoSpacing"/>
        <w:numPr>
          <w:ilvl w:val="0"/>
          <w:numId w:val="15"/>
        </w:numPr>
        <w:rPr>
          <w:rFonts w:ascii="Arial" w:hAnsi="Arial" w:cs="Arial"/>
          <w:sz w:val="24"/>
          <w:szCs w:val="24"/>
        </w:rPr>
      </w:pPr>
      <w:r w:rsidRPr="00112AEA">
        <w:rPr>
          <w:rFonts w:ascii="Arial" w:hAnsi="Arial" w:cs="Arial"/>
          <w:b/>
          <w:bCs/>
          <w:sz w:val="24"/>
          <w:szCs w:val="24"/>
        </w:rPr>
        <w:t>Return Type:</w:t>
      </w:r>
      <w:r w:rsidRPr="00112AEA">
        <w:rPr>
          <w:rFonts w:ascii="Arial" w:hAnsi="Arial" w:cs="Arial"/>
          <w:sz w:val="24"/>
          <w:szCs w:val="24"/>
        </w:rPr>
        <w:t xml:space="preserve"> A method may return a value. The returnValueType is the data type of the value the method returns. Some methods perform the desired operations without returning a value. In this case, the returnValueType is the keyword void. Return type is void if you do not want the method to give you any data back. If you add two integers and want the results of that integer, your return type would be int.</w:t>
      </w:r>
    </w:p>
    <w:p w:rsidR="003E5F17" w:rsidRPr="00112AEA" w:rsidRDefault="003E5F17" w:rsidP="007B352C">
      <w:pPr>
        <w:pStyle w:val="NormalWeb"/>
        <w:numPr>
          <w:ilvl w:val="0"/>
          <w:numId w:val="15"/>
        </w:numPr>
        <w:shd w:val="clear" w:color="auto" w:fill="FFFFFF"/>
        <w:spacing w:before="192" w:beforeAutospacing="0" w:after="240" w:afterAutospacing="0"/>
        <w:jc w:val="both"/>
        <w:rPr>
          <w:rFonts w:ascii="Arial" w:hAnsi="Arial" w:cs="Arial"/>
          <w:b/>
        </w:rPr>
      </w:pPr>
      <w:r w:rsidRPr="00112AEA">
        <w:rPr>
          <w:rFonts w:ascii="Arial" w:hAnsi="Arial" w:cs="Arial"/>
          <w:b/>
          <w:bCs/>
        </w:rPr>
        <w:t>Method Name:</w:t>
      </w:r>
      <w:r w:rsidRPr="00112AEA">
        <w:rPr>
          <w:rFonts w:ascii="Arial" w:hAnsi="Arial" w:cs="Arial"/>
        </w:rPr>
        <w:t xml:space="preserve"> This is the actual name of the method. The method name and the parameter list together constitute the method </w:t>
      </w:r>
      <w:r w:rsidRPr="00112AEA">
        <w:rPr>
          <w:rFonts w:ascii="Arial" w:hAnsi="Arial" w:cs="Arial"/>
          <w:b/>
        </w:rPr>
        <w:t>signature.</w:t>
      </w:r>
    </w:p>
    <w:p w:rsidR="003E5F17" w:rsidRPr="00112AEA" w:rsidRDefault="003E5F17" w:rsidP="007B352C">
      <w:pPr>
        <w:pStyle w:val="NormalWeb"/>
        <w:numPr>
          <w:ilvl w:val="0"/>
          <w:numId w:val="15"/>
        </w:numPr>
        <w:shd w:val="clear" w:color="auto" w:fill="FFFFFF"/>
        <w:spacing w:before="192" w:beforeAutospacing="0" w:after="240" w:afterAutospacing="0"/>
        <w:jc w:val="both"/>
        <w:rPr>
          <w:rFonts w:ascii="Arial" w:hAnsi="Arial" w:cs="Arial"/>
        </w:rPr>
      </w:pPr>
      <w:r w:rsidRPr="00112AEA">
        <w:rPr>
          <w:rFonts w:ascii="Arial" w:hAnsi="Arial" w:cs="Arial"/>
          <w:b/>
          <w:bCs/>
        </w:rPr>
        <w:t>Parameters:</w:t>
      </w:r>
      <w:r w:rsidRPr="00112AEA">
        <w:rPr>
          <w:rFonts w:ascii="Arial" w:hAnsi="Arial" w:cs="Arial"/>
        </w:rPr>
        <w:t xml:space="preserve"> A parameter is like a placeholder. When a method is invoked, you pass a value to the parameter. This value is referred to as </w:t>
      </w:r>
      <w:r w:rsidRPr="00112AEA">
        <w:rPr>
          <w:rFonts w:ascii="Arial" w:hAnsi="Arial" w:cs="Arial"/>
          <w:b/>
        </w:rPr>
        <w:t>actual parameter or argument</w:t>
      </w:r>
      <w:r w:rsidRPr="00112AEA">
        <w:rPr>
          <w:rFonts w:ascii="Arial" w:hAnsi="Arial" w:cs="Arial"/>
        </w:rPr>
        <w:t>. The parameter list refers to the type, order, and number of the parameters of a method. Parameters are optional; that is, a method may contain no parameters.</w:t>
      </w:r>
    </w:p>
    <w:p w:rsidR="003E5F17" w:rsidRPr="00112AEA" w:rsidRDefault="003E5F17" w:rsidP="007B352C">
      <w:pPr>
        <w:pStyle w:val="NormalWeb"/>
        <w:numPr>
          <w:ilvl w:val="0"/>
          <w:numId w:val="15"/>
        </w:numPr>
        <w:shd w:val="clear" w:color="auto" w:fill="FFFFFF"/>
        <w:spacing w:before="192" w:beforeAutospacing="0" w:after="240" w:afterAutospacing="0"/>
        <w:jc w:val="both"/>
        <w:rPr>
          <w:rFonts w:ascii="Arial" w:hAnsi="Arial" w:cs="Arial"/>
        </w:rPr>
      </w:pPr>
      <w:r w:rsidRPr="00112AEA">
        <w:rPr>
          <w:rFonts w:ascii="Arial" w:hAnsi="Arial" w:cs="Arial"/>
          <w:b/>
          <w:bCs/>
        </w:rPr>
        <w:t>Method Body:</w:t>
      </w:r>
      <w:r w:rsidRPr="00112AEA">
        <w:rPr>
          <w:rFonts w:ascii="Arial" w:hAnsi="Arial" w:cs="Arial"/>
        </w:rPr>
        <w:t xml:space="preserve"> The method body contains a collection of statements that define what the method does.</w:t>
      </w:r>
    </w:p>
    <w:p w:rsidR="003E5F17" w:rsidRPr="00112AEA" w:rsidRDefault="003E5F17" w:rsidP="003E5F17">
      <w:pPr>
        <w:pStyle w:val="NoSpacing"/>
        <w:rPr>
          <w:rFonts w:ascii="Arial" w:hAnsi="Arial" w:cs="Arial"/>
          <w:sz w:val="24"/>
          <w:szCs w:val="24"/>
        </w:rPr>
      </w:pPr>
    </w:p>
    <w:p w:rsidR="003E5F17" w:rsidRPr="00112AEA" w:rsidRDefault="003E5F17" w:rsidP="003E5F17">
      <w:pPr>
        <w:pStyle w:val="NoSpacing"/>
        <w:rPr>
          <w:rFonts w:ascii="Arial" w:hAnsi="Arial" w:cs="Arial"/>
          <w:sz w:val="24"/>
          <w:szCs w:val="24"/>
        </w:rPr>
      </w:pPr>
      <w:r w:rsidRPr="00112AEA">
        <w:rPr>
          <w:rFonts w:ascii="Arial" w:hAnsi="Arial" w:cs="Arial"/>
          <w:noProof/>
          <w:sz w:val="24"/>
          <w:szCs w:val="24"/>
          <w:lang w:bidi="hi-IN"/>
        </w:rPr>
        <w:drawing>
          <wp:inline distT="0" distB="0" distL="0" distR="0">
            <wp:extent cx="5126355" cy="2821021"/>
            <wp:effectExtent l="0" t="0" r="4445" b="0"/>
            <wp:docPr id="219" name="Picture 8" descr="Java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Methods"/>
                    <pic:cNvPicPr>
                      <a:picLocks noChangeAspect="1" noChangeArrowheads="1"/>
                    </pic:cNvPicPr>
                  </pic:nvPicPr>
                  <pic:blipFill>
                    <a:blip r:embed="rId40"/>
                    <a:srcRect/>
                    <a:stretch>
                      <a:fillRect/>
                    </a:stretch>
                  </pic:blipFill>
                  <pic:spPr bwMode="auto">
                    <a:xfrm>
                      <a:off x="0" y="0"/>
                      <a:ext cx="5152266" cy="2835280"/>
                    </a:xfrm>
                    <a:prstGeom prst="rect">
                      <a:avLst/>
                    </a:prstGeom>
                    <a:noFill/>
                    <a:ln w="9525">
                      <a:noFill/>
                      <a:miter lim="800000"/>
                      <a:headEnd/>
                      <a:tailEnd/>
                    </a:ln>
                  </pic:spPr>
                </pic:pic>
              </a:graphicData>
            </a:graphic>
          </wp:inline>
        </w:drawing>
      </w:r>
    </w:p>
    <w:p w:rsidR="003E5F17" w:rsidRPr="00112AEA" w:rsidRDefault="003E5F17" w:rsidP="003E5F17">
      <w:pPr>
        <w:pStyle w:val="Heading2"/>
        <w:shd w:val="clear" w:color="auto" w:fill="FFFFFF"/>
        <w:rPr>
          <w:rFonts w:ascii="Arial" w:hAnsi="Arial" w:cs="Arial"/>
          <w:color w:val="auto"/>
          <w:sz w:val="24"/>
          <w:szCs w:val="24"/>
        </w:rPr>
      </w:pPr>
      <w:r w:rsidRPr="00112AEA">
        <w:rPr>
          <w:rFonts w:ascii="Arial" w:hAnsi="Arial" w:cs="Arial"/>
          <w:color w:val="auto"/>
          <w:sz w:val="24"/>
          <w:szCs w:val="24"/>
        </w:rPr>
        <w:t>The void Keyword:</w:t>
      </w:r>
    </w:p>
    <w:p w:rsidR="003E5F17" w:rsidRPr="00112AEA" w:rsidRDefault="003E5F17" w:rsidP="003E5F17">
      <w:pPr>
        <w:pStyle w:val="NormalWeb"/>
        <w:shd w:val="clear" w:color="auto" w:fill="FFFFFF"/>
        <w:rPr>
          <w:rFonts w:ascii="Arial" w:hAnsi="Arial" w:cs="Arial"/>
        </w:rPr>
      </w:pPr>
      <w:r w:rsidRPr="00112AEA">
        <w:rPr>
          <w:rFonts w:ascii="Arial" w:hAnsi="Arial" w:cs="Arial"/>
        </w:rPr>
        <w:t>This section shows how to declare and invoke a void method. Following example gives a program that declares a method named printGrade and invokes it to print the grade for a given score.</w:t>
      </w:r>
    </w:p>
    <w:p w:rsidR="003E5F17" w:rsidRPr="00112AEA" w:rsidRDefault="003E5F17" w:rsidP="003E5F17">
      <w:pPr>
        <w:pStyle w:val="Heading2"/>
        <w:shd w:val="clear" w:color="auto" w:fill="FFFFFF"/>
        <w:rPr>
          <w:rFonts w:ascii="Arial" w:hAnsi="Arial" w:cs="Arial"/>
          <w:color w:val="auto"/>
          <w:sz w:val="24"/>
          <w:szCs w:val="24"/>
        </w:rPr>
      </w:pPr>
      <w:r w:rsidRPr="00112AEA">
        <w:rPr>
          <w:rFonts w:ascii="Arial" w:hAnsi="Arial" w:cs="Arial"/>
          <w:color w:val="auto"/>
          <w:sz w:val="24"/>
          <w:szCs w:val="24"/>
        </w:rPr>
        <w:t>Example:</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kwd"/>
          <w:rFonts w:ascii="Arial" w:hAnsi="Arial" w:cs="Arial"/>
          <w:sz w:val="24"/>
          <w:szCs w:val="24"/>
        </w:rPr>
        <w:t>publicclass</w:t>
      </w:r>
      <w:r w:rsidRPr="00112AEA">
        <w:rPr>
          <w:rStyle w:val="typ"/>
          <w:rFonts w:ascii="Arial" w:hAnsi="Arial" w:cs="Arial"/>
          <w:sz w:val="24"/>
          <w:szCs w:val="24"/>
        </w:rPr>
        <w:t>TestVoidMethod</w:t>
      </w:r>
      <w:r w:rsidRPr="00112AEA">
        <w:rPr>
          <w:rStyle w:val="pun"/>
          <w:rFonts w:ascii="Arial" w:hAnsi="Arial" w:cs="Arial"/>
          <w:sz w:val="24"/>
          <w:szCs w:val="24"/>
        </w:rPr>
        <w:t>{</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kwd"/>
          <w:rFonts w:ascii="Arial" w:hAnsi="Arial" w:cs="Arial"/>
          <w:sz w:val="24"/>
          <w:szCs w:val="24"/>
        </w:rPr>
        <w:lastRenderedPageBreak/>
        <w:t>publicvoid</w:t>
      </w:r>
      <w:r w:rsidRPr="00112AEA">
        <w:rPr>
          <w:rStyle w:val="pln1"/>
          <w:rFonts w:ascii="Arial" w:hAnsi="Arial" w:cs="Arial"/>
          <w:sz w:val="24"/>
          <w:szCs w:val="24"/>
        </w:rPr>
        <w:t xml:space="preserve"> main</w:t>
      </w:r>
      <w:r w:rsidRPr="00112AEA">
        <w:rPr>
          <w:rStyle w:val="pun"/>
          <w:rFonts w:ascii="Arial" w:hAnsi="Arial" w:cs="Arial"/>
          <w:sz w:val="24"/>
          <w:szCs w:val="24"/>
        </w:rPr>
        <w:t>(){</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pln1"/>
          <w:rFonts w:ascii="Arial" w:hAnsi="Arial" w:cs="Arial"/>
          <w:sz w:val="24"/>
          <w:szCs w:val="24"/>
        </w:rPr>
        <w:t>printGrade</w:t>
      </w:r>
      <w:r w:rsidRPr="00112AEA">
        <w:rPr>
          <w:rStyle w:val="pun"/>
          <w:rFonts w:ascii="Arial" w:hAnsi="Arial" w:cs="Arial"/>
          <w:sz w:val="24"/>
          <w:szCs w:val="24"/>
        </w:rPr>
        <w:t>(</w:t>
      </w:r>
      <w:r w:rsidRPr="00112AEA">
        <w:rPr>
          <w:rStyle w:val="lit"/>
          <w:rFonts w:ascii="Arial" w:eastAsiaTheme="majorEastAsia" w:hAnsi="Arial" w:cs="Arial"/>
          <w:sz w:val="24"/>
          <w:szCs w:val="24"/>
        </w:rPr>
        <w:t>78.5</w:t>
      </w:r>
      <w:r w:rsidRPr="00112AEA">
        <w:rPr>
          <w:rStyle w:val="pun"/>
          <w:rFonts w:ascii="Arial" w:hAnsi="Arial" w:cs="Arial"/>
          <w:sz w:val="24"/>
          <w:szCs w:val="24"/>
        </w:rPr>
        <w:t>);}// calling a method</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kwd"/>
          <w:rFonts w:ascii="Arial" w:hAnsi="Arial" w:cs="Arial"/>
          <w:sz w:val="24"/>
          <w:szCs w:val="24"/>
        </w:rPr>
        <w:t>publicvoid</w:t>
      </w:r>
      <w:r w:rsidRPr="00112AEA">
        <w:rPr>
          <w:rStyle w:val="pln1"/>
          <w:rFonts w:ascii="Arial" w:hAnsi="Arial" w:cs="Arial"/>
          <w:sz w:val="24"/>
          <w:szCs w:val="24"/>
        </w:rPr>
        <w:t>printGrade</w:t>
      </w:r>
      <w:r w:rsidRPr="00112AEA">
        <w:rPr>
          <w:rStyle w:val="pun"/>
          <w:rFonts w:ascii="Arial" w:hAnsi="Arial" w:cs="Arial"/>
          <w:sz w:val="24"/>
          <w:szCs w:val="24"/>
        </w:rPr>
        <w:t>(</w:t>
      </w:r>
      <w:r w:rsidRPr="00112AEA">
        <w:rPr>
          <w:rStyle w:val="kwd"/>
          <w:rFonts w:ascii="Arial" w:hAnsi="Arial" w:cs="Arial"/>
          <w:sz w:val="24"/>
          <w:szCs w:val="24"/>
        </w:rPr>
        <w:t>double</w:t>
      </w:r>
      <w:r w:rsidRPr="00112AEA">
        <w:rPr>
          <w:rStyle w:val="pln1"/>
          <w:rFonts w:ascii="Arial" w:hAnsi="Arial" w:cs="Arial"/>
          <w:sz w:val="24"/>
          <w:szCs w:val="24"/>
        </w:rPr>
        <w:t xml:space="preserve"> score</w:t>
      </w:r>
      <w:r w:rsidRPr="00112AEA">
        <w:rPr>
          <w:rStyle w:val="pun"/>
          <w:rFonts w:ascii="Arial" w:hAnsi="Arial" w:cs="Arial"/>
          <w:sz w:val="24"/>
          <w:szCs w:val="24"/>
        </w:rPr>
        <w:t>){</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kwd"/>
          <w:rFonts w:ascii="Arial" w:hAnsi="Arial" w:cs="Arial"/>
          <w:sz w:val="24"/>
          <w:szCs w:val="24"/>
        </w:rPr>
        <w:t>if</w:t>
      </w:r>
      <w:r w:rsidRPr="00112AEA">
        <w:rPr>
          <w:rStyle w:val="pun"/>
          <w:rFonts w:ascii="Arial" w:hAnsi="Arial" w:cs="Arial"/>
          <w:sz w:val="24"/>
          <w:szCs w:val="24"/>
        </w:rPr>
        <w:t>(</w:t>
      </w:r>
      <w:r w:rsidRPr="00112AEA">
        <w:rPr>
          <w:rStyle w:val="pln1"/>
          <w:rFonts w:ascii="Arial" w:hAnsi="Arial" w:cs="Arial"/>
          <w:sz w:val="24"/>
          <w:szCs w:val="24"/>
        </w:rPr>
        <w:t xml:space="preserve">score </w:t>
      </w:r>
      <w:r w:rsidRPr="00112AEA">
        <w:rPr>
          <w:rStyle w:val="pun"/>
          <w:rFonts w:ascii="Arial" w:hAnsi="Arial" w:cs="Arial"/>
          <w:sz w:val="24"/>
          <w:szCs w:val="24"/>
        </w:rPr>
        <w:t>&gt;=</w:t>
      </w:r>
      <w:r w:rsidRPr="00112AEA">
        <w:rPr>
          <w:rStyle w:val="lit"/>
          <w:rFonts w:ascii="Arial" w:eastAsiaTheme="majorEastAsia" w:hAnsi="Arial" w:cs="Arial"/>
          <w:sz w:val="24"/>
          <w:szCs w:val="24"/>
        </w:rPr>
        <w:t>90.0</w:t>
      </w:r>
      <w:r w:rsidRPr="00112AEA">
        <w:rPr>
          <w:rStyle w:val="pun"/>
          <w:rFonts w:ascii="Arial" w:hAnsi="Arial" w:cs="Arial"/>
          <w:sz w:val="24"/>
          <w:szCs w:val="24"/>
        </w:rPr>
        <w:t>){</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typ"/>
          <w:rFonts w:ascii="Arial" w:hAnsi="Arial" w:cs="Arial"/>
          <w:sz w:val="24"/>
          <w:szCs w:val="24"/>
        </w:rPr>
        <w:t>System</w:t>
      </w:r>
      <w:r w:rsidRPr="00112AEA">
        <w:rPr>
          <w:rStyle w:val="pun"/>
          <w:rFonts w:ascii="Arial" w:hAnsi="Arial" w:cs="Arial"/>
          <w:sz w:val="24"/>
          <w:szCs w:val="24"/>
        </w:rPr>
        <w:t>.</w:t>
      </w:r>
      <w:r w:rsidRPr="00112AEA">
        <w:rPr>
          <w:rStyle w:val="kwd"/>
          <w:rFonts w:ascii="Arial" w:hAnsi="Arial" w:cs="Arial"/>
          <w:sz w:val="24"/>
          <w:szCs w:val="24"/>
        </w:rPr>
        <w:t>out</w:t>
      </w:r>
      <w:r w:rsidRPr="00112AEA">
        <w:rPr>
          <w:rStyle w:val="pun"/>
          <w:rFonts w:ascii="Arial" w:hAnsi="Arial" w:cs="Arial"/>
          <w:sz w:val="24"/>
          <w:szCs w:val="24"/>
        </w:rPr>
        <w:t>.</w:t>
      </w:r>
      <w:r w:rsidRPr="00112AEA">
        <w:rPr>
          <w:rStyle w:val="pln1"/>
          <w:rFonts w:ascii="Arial" w:hAnsi="Arial" w:cs="Arial"/>
          <w:sz w:val="24"/>
          <w:szCs w:val="24"/>
        </w:rPr>
        <w:t>println</w:t>
      </w:r>
      <w:r w:rsidRPr="00112AEA">
        <w:rPr>
          <w:rStyle w:val="pun"/>
          <w:rFonts w:ascii="Arial" w:hAnsi="Arial" w:cs="Arial"/>
          <w:sz w:val="24"/>
          <w:szCs w:val="24"/>
        </w:rPr>
        <w:t>(</w:t>
      </w:r>
      <w:r w:rsidRPr="00112AEA">
        <w:rPr>
          <w:rStyle w:val="str"/>
          <w:rFonts w:ascii="Arial" w:hAnsi="Arial" w:cs="Arial"/>
          <w:sz w:val="24"/>
          <w:szCs w:val="24"/>
        </w:rPr>
        <w:t>'A'</w:t>
      </w:r>
      <w:r w:rsidRPr="00112AEA">
        <w:rPr>
          <w:rStyle w:val="pun"/>
          <w:rFonts w:ascii="Arial" w:hAnsi="Arial" w:cs="Arial"/>
          <w:sz w:val="24"/>
          <w:szCs w:val="24"/>
        </w:rPr>
        <w:t>);}</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kwd"/>
          <w:rFonts w:ascii="Arial" w:hAnsi="Arial" w:cs="Arial"/>
          <w:sz w:val="24"/>
          <w:szCs w:val="24"/>
        </w:rPr>
        <w:t>elseif</w:t>
      </w:r>
      <w:r w:rsidRPr="00112AEA">
        <w:rPr>
          <w:rStyle w:val="pun"/>
          <w:rFonts w:ascii="Arial" w:hAnsi="Arial" w:cs="Arial"/>
          <w:sz w:val="24"/>
          <w:szCs w:val="24"/>
        </w:rPr>
        <w:t>(</w:t>
      </w:r>
      <w:r w:rsidRPr="00112AEA">
        <w:rPr>
          <w:rStyle w:val="pln1"/>
          <w:rFonts w:ascii="Arial" w:hAnsi="Arial" w:cs="Arial"/>
          <w:sz w:val="24"/>
          <w:szCs w:val="24"/>
        </w:rPr>
        <w:t xml:space="preserve">score </w:t>
      </w:r>
      <w:r w:rsidRPr="00112AEA">
        <w:rPr>
          <w:rStyle w:val="pun"/>
          <w:rFonts w:ascii="Arial" w:hAnsi="Arial" w:cs="Arial"/>
          <w:sz w:val="24"/>
          <w:szCs w:val="24"/>
        </w:rPr>
        <w:t>&gt;=</w:t>
      </w:r>
      <w:r w:rsidRPr="00112AEA">
        <w:rPr>
          <w:rStyle w:val="lit"/>
          <w:rFonts w:ascii="Arial" w:eastAsiaTheme="majorEastAsia" w:hAnsi="Arial" w:cs="Arial"/>
          <w:sz w:val="24"/>
          <w:szCs w:val="24"/>
        </w:rPr>
        <w:t>80.0</w:t>
      </w:r>
      <w:r w:rsidRPr="00112AEA">
        <w:rPr>
          <w:rStyle w:val="pun"/>
          <w:rFonts w:ascii="Arial" w:hAnsi="Arial" w:cs="Arial"/>
          <w:sz w:val="24"/>
          <w:szCs w:val="24"/>
        </w:rPr>
        <w:t>){</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typ"/>
          <w:rFonts w:ascii="Arial" w:hAnsi="Arial" w:cs="Arial"/>
          <w:sz w:val="24"/>
          <w:szCs w:val="24"/>
        </w:rPr>
        <w:t>System</w:t>
      </w:r>
      <w:r w:rsidRPr="00112AEA">
        <w:rPr>
          <w:rStyle w:val="pun"/>
          <w:rFonts w:ascii="Arial" w:hAnsi="Arial" w:cs="Arial"/>
          <w:sz w:val="24"/>
          <w:szCs w:val="24"/>
        </w:rPr>
        <w:t>.</w:t>
      </w:r>
      <w:r w:rsidRPr="00112AEA">
        <w:rPr>
          <w:rStyle w:val="kwd"/>
          <w:rFonts w:ascii="Arial" w:hAnsi="Arial" w:cs="Arial"/>
          <w:sz w:val="24"/>
          <w:szCs w:val="24"/>
        </w:rPr>
        <w:t>out</w:t>
      </w:r>
      <w:r w:rsidRPr="00112AEA">
        <w:rPr>
          <w:rStyle w:val="pun"/>
          <w:rFonts w:ascii="Arial" w:hAnsi="Arial" w:cs="Arial"/>
          <w:sz w:val="24"/>
          <w:szCs w:val="24"/>
        </w:rPr>
        <w:t>.</w:t>
      </w:r>
      <w:r w:rsidRPr="00112AEA">
        <w:rPr>
          <w:rStyle w:val="pln1"/>
          <w:rFonts w:ascii="Arial" w:hAnsi="Arial" w:cs="Arial"/>
          <w:sz w:val="24"/>
          <w:szCs w:val="24"/>
        </w:rPr>
        <w:t>println</w:t>
      </w:r>
      <w:r w:rsidRPr="00112AEA">
        <w:rPr>
          <w:rStyle w:val="pun"/>
          <w:rFonts w:ascii="Arial" w:hAnsi="Arial" w:cs="Arial"/>
          <w:sz w:val="24"/>
          <w:szCs w:val="24"/>
        </w:rPr>
        <w:t>(</w:t>
      </w:r>
      <w:r w:rsidRPr="00112AEA">
        <w:rPr>
          <w:rStyle w:val="str"/>
          <w:rFonts w:ascii="Arial" w:hAnsi="Arial" w:cs="Arial"/>
          <w:sz w:val="24"/>
          <w:szCs w:val="24"/>
        </w:rPr>
        <w:t>'B'</w:t>
      </w:r>
      <w:r w:rsidRPr="00112AEA">
        <w:rPr>
          <w:rStyle w:val="pun"/>
          <w:rFonts w:ascii="Arial" w:hAnsi="Arial" w:cs="Arial"/>
          <w:sz w:val="24"/>
          <w:szCs w:val="24"/>
        </w:rPr>
        <w:t>);}</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kwd"/>
          <w:rFonts w:ascii="Arial" w:hAnsi="Arial" w:cs="Arial"/>
          <w:sz w:val="24"/>
          <w:szCs w:val="24"/>
        </w:rPr>
        <w:t>elseif</w:t>
      </w:r>
      <w:r w:rsidRPr="00112AEA">
        <w:rPr>
          <w:rStyle w:val="pun"/>
          <w:rFonts w:ascii="Arial" w:hAnsi="Arial" w:cs="Arial"/>
          <w:sz w:val="24"/>
          <w:szCs w:val="24"/>
        </w:rPr>
        <w:t>(</w:t>
      </w:r>
      <w:r w:rsidRPr="00112AEA">
        <w:rPr>
          <w:rStyle w:val="pln1"/>
          <w:rFonts w:ascii="Arial" w:hAnsi="Arial" w:cs="Arial"/>
          <w:sz w:val="24"/>
          <w:szCs w:val="24"/>
        </w:rPr>
        <w:t xml:space="preserve">score </w:t>
      </w:r>
      <w:r w:rsidRPr="00112AEA">
        <w:rPr>
          <w:rStyle w:val="pun"/>
          <w:rFonts w:ascii="Arial" w:hAnsi="Arial" w:cs="Arial"/>
          <w:sz w:val="24"/>
          <w:szCs w:val="24"/>
        </w:rPr>
        <w:t>&gt;=</w:t>
      </w:r>
      <w:r w:rsidRPr="00112AEA">
        <w:rPr>
          <w:rStyle w:val="lit"/>
          <w:rFonts w:ascii="Arial" w:eastAsiaTheme="majorEastAsia" w:hAnsi="Arial" w:cs="Arial"/>
          <w:sz w:val="24"/>
          <w:szCs w:val="24"/>
        </w:rPr>
        <w:t>70.0</w:t>
      </w:r>
      <w:r w:rsidRPr="00112AEA">
        <w:rPr>
          <w:rStyle w:val="pun"/>
          <w:rFonts w:ascii="Arial" w:hAnsi="Arial" w:cs="Arial"/>
          <w:sz w:val="24"/>
          <w:szCs w:val="24"/>
        </w:rPr>
        <w:t>){</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typ"/>
          <w:rFonts w:ascii="Arial" w:hAnsi="Arial" w:cs="Arial"/>
          <w:sz w:val="24"/>
          <w:szCs w:val="24"/>
        </w:rPr>
        <w:t>System</w:t>
      </w:r>
      <w:r w:rsidRPr="00112AEA">
        <w:rPr>
          <w:rStyle w:val="pun"/>
          <w:rFonts w:ascii="Arial" w:hAnsi="Arial" w:cs="Arial"/>
          <w:sz w:val="24"/>
          <w:szCs w:val="24"/>
        </w:rPr>
        <w:t>.</w:t>
      </w:r>
      <w:r w:rsidRPr="00112AEA">
        <w:rPr>
          <w:rStyle w:val="kwd"/>
          <w:rFonts w:ascii="Arial" w:hAnsi="Arial" w:cs="Arial"/>
          <w:sz w:val="24"/>
          <w:szCs w:val="24"/>
        </w:rPr>
        <w:t>out</w:t>
      </w:r>
      <w:r w:rsidRPr="00112AEA">
        <w:rPr>
          <w:rStyle w:val="pun"/>
          <w:rFonts w:ascii="Arial" w:hAnsi="Arial" w:cs="Arial"/>
          <w:sz w:val="24"/>
          <w:szCs w:val="24"/>
        </w:rPr>
        <w:t>.</w:t>
      </w:r>
      <w:r w:rsidRPr="00112AEA">
        <w:rPr>
          <w:rStyle w:val="pln1"/>
          <w:rFonts w:ascii="Arial" w:hAnsi="Arial" w:cs="Arial"/>
          <w:sz w:val="24"/>
          <w:szCs w:val="24"/>
        </w:rPr>
        <w:t>println</w:t>
      </w:r>
      <w:r w:rsidRPr="00112AEA">
        <w:rPr>
          <w:rStyle w:val="pun"/>
          <w:rFonts w:ascii="Arial" w:hAnsi="Arial" w:cs="Arial"/>
          <w:sz w:val="24"/>
          <w:szCs w:val="24"/>
        </w:rPr>
        <w:t>(</w:t>
      </w:r>
      <w:r w:rsidRPr="00112AEA">
        <w:rPr>
          <w:rStyle w:val="str"/>
          <w:rFonts w:ascii="Arial" w:hAnsi="Arial" w:cs="Arial"/>
          <w:sz w:val="24"/>
          <w:szCs w:val="24"/>
        </w:rPr>
        <w:t>'C'</w:t>
      </w:r>
      <w:r w:rsidRPr="00112AEA">
        <w:rPr>
          <w:rStyle w:val="pun"/>
          <w:rFonts w:ascii="Arial" w:hAnsi="Arial" w:cs="Arial"/>
          <w:sz w:val="24"/>
          <w:szCs w:val="24"/>
        </w:rPr>
        <w:t>);}</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kwd"/>
          <w:rFonts w:ascii="Arial" w:hAnsi="Arial" w:cs="Arial"/>
          <w:sz w:val="24"/>
          <w:szCs w:val="24"/>
        </w:rPr>
        <w:t>else</w:t>
      </w:r>
      <w:r w:rsidRPr="00112AEA">
        <w:rPr>
          <w:rStyle w:val="pun"/>
          <w:rFonts w:ascii="Arial" w:hAnsi="Arial" w:cs="Arial"/>
          <w:sz w:val="24"/>
          <w:szCs w:val="24"/>
        </w:rPr>
        <w:t>{</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r w:rsidRPr="00112AEA">
        <w:rPr>
          <w:rStyle w:val="typ"/>
          <w:rFonts w:ascii="Arial" w:hAnsi="Arial" w:cs="Arial"/>
          <w:sz w:val="24"/>
          <w:szCs w:val="24"/>
        </w:rPr>
        <w:t>System</w:t>
      </w:r>
      <w:r w:rsidRPr="00112AEA">
        <w:rPr>
          <w:rStyle w:val="pun"/>
          <w:rFonts w:ascii="Arial" w:hAnsi="Arial" w:cs="Arial"/>
          <w:sz w:val="24"/>
          <w:szCs w:val="24"/>
        </w:rPr>
        <w:t>.</w:t>
      </w:r>
      <w:r w:rsidRPr="00112AEA">
        <w:rPr>
          <w:rStyle w:val="kwd"/>
          <w:rFonts w:ascii="Arial" w:hAnsi="Arial" w:cs="Arial"/>
          <w:sz w:val="24"/>
          <w:szCs w:val="24"/>
        </w:rPr>
        <w:t>out</w:t>
      </w:r>
      <w:r w:rsidRPr="00112AEA">
        <w:rPr>
          <w:rStyle w:val="pun"/>
          <w:rFonts w:ascii="Arial" w:hAnsi="Arial" w:cs="Arial"/>
          <w:sz w:val="24"/>
          <w:szCs w:val="24"/>
        </w:rPr>
        <w:t>.</w:t>
      </w:r>
      <w:r w:rsidRPr="00112AEA">
        <w:rPr>
          <w:rStyle w:val="pln1"/>
          <w:rFonts w:ascii="Arial" w:hAnsi="Arial" w:cs="Arial"/>
          <w:sz w:val="24"/>
          <w:szCs w:val="24"/>
        </w:rPr>
        <w:t>println</w:t>
      </w:r>
      <w:r w:rsidRPr="00112AEA">
        <w:rPr>
          <w:rStyle w:val="pun"/>
          <w:rFonts w:ascii="Arial" w:hAnsi="Arial" w:cs="Arial"/>
          <w:sz w:val="24"/>
          <w:szCs w:val="24"/>
        </w:rPr>
        <w:t>(</w:t>
      </w:r>
      <w:r w:rsidRPr="00112AEA">
        <w:rPr>
          <w:rStyle w:val="str"/>
          <w:rFonts w:ascii="Arial" w:hAnsi="Arial" w:cs="Arial"/>
          <w:sz w:val="24"/>
          <w:szCs w:val="24"/>
        </w:rPr>
        <w:t>'F'</w:t>
      </w:r>
      <w:r w:rsidRPr="00112AEA">
        <w:rPr>
          <w:rStyle w:val="pun"/>
          <w:rFonts w:ascii="Arial" w:hAnsi="Arial" w:cs="Arial"/>
          <w:sz w:val="24"/>
          <w:szCs w:val="24"/>
        </w:rPr>
        <w:t>);   } } }</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ln1"/>
          <w:rFonts w:ascii="Arial" w:hAnsi="Arial" w:cs="Arial"/>
          <w:sz w:val="24"/>
          <w:szCs w:val="24"/>
        </w:rPr>
      </w:pP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Fonts w:ascii="Arial" w:hAnsi="Arial" w:cs="Arial"/>
          <w:sz w:val="24"/>
          <w:szCs w:val="24"/>
        </w:rPr>
      </w:pPr>
      <w:r w:rsidRPr="00112AEA">
        <w:rPr>
          <w:rFonts w:ascii="Arial" w:hAnsi="Arial" w:cs="Arial"/>
          <w:sz w:val="24"/>
          <w:szCs w:val="24"/>
        </w:rPr>
        <w:t>This would produce following result:</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Fonts w:ascii="Arial" w:hAnsi="Arial" w:cs="Arial"/>
          <w:sz w:val="24"/>
          <w:szCs w:val="24"/>
        </w:rPr>
      </w:pPr>
      <w:r w:rsidRPr="00112AEA">
        <w:rPr>
          <w:rStyle w:val="pln1"/>
          <w:rFonts w:ascii="Arial" w:hAnsi="Arial" w:cs="Arial"/>
          <w:sz w:val="24"/>
          <w:szCs w:val="24"/>
        </w:rPr>
        <w:t>C</w:t>
      </w:r>
    </w:p>
    <w:p w:rsidR="003E5F17" w:rsidRPr="00112AEA" w:rsidRDefault="003E5F17" w:rsidP="003E5F17">
      <w:pPr>
        <w:pStyle w:val="NormalWeb"/>
        <w:shd w:val="clear" w:color="auto" w:fill="FFFFFF"/>
        <w:rPr>
          <w:rFonts w:ascii="Arial" w:hAnsi="Arial" w:cs="Arial"/>
          <w:noProof/>
        </w:rPr>
      </w:pPr>
      <w:r w:rsidRPr="00112AEA">
        <w:rPr>
          <w:rFonts w:ascii="Arial" w:hAnsi="Arial" w:cs="Arial"/>
        </w:rPr>
        <w:t>Here the printGrade method is a void method. It does not return any value. A call to a void method must be a statement. So, it is invoked as a statement in line 3 in the main method. This statement is like any Java statement terminated with a semicolon.</w:t>
      </w:r>
    </w:p>
    <w:p w:rsidR="003E5F17" w:rsidRPr="00112AEA" w:rsidRDefault="003E5F17" w:rsidP="003E5F17">
      <w:pPr>
        <w:pStyle w:val="NormalWeb"/>
        <w:shd w:val="clear" w:color="auto" w:fill="FFFFFF"/>
        <w:jc w:val="center"/>
        <w:rPr>
          <w:rFonts w:ascii="Arial" w:hAnsi="Arial" w:cs="Arial"/>
          <w:noProof/>
        </w:rPr>
      </w:pPr>
      <w:r w:rsidRPr="00112AEA">
        <w:rPr>
          <w:rFonts w:ascii="Arial" w:hAnsi="Arial" w:cs="Arial"/>
          <w:noProof/>
          <w:lang w:val="en-US" w:bidi="hi-IN"/>
        </w:rPr>
        <w:drawing>
          <wp:inline distT="0" distB="0" distL="0" distR="0">
            <wp:extent cx="3947387" cy="2029399"/>
            <wp:effectExtent l="19050" t="0" r="0" b="0"/>
            <wp:docPr id="220" name="Picture 3" descr="Java metho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method example"/>
                    <pic:cNvPicPr>
                      <a:picLocks noChangeAspect="1" noChangeArrowheads="1"/>
                    </pic:cNvPicPr>
                  </pic:nvPicPr>
                  <pic:blipFill>
                    <a:blip r:embed="rId41"/>
                    <a:srcRect/>
                    <a:stretch>
                      <a:fillRect/>
                    </a:stretch>
                  </pic:blipFill>
                  <pic:spPr bwMode="auto">
                    <a:xfrm>
                      <a:off x="0" y="0"/>
                      <a:ext cx="3953263" cy="2032420"/>
                    </a:xfrm>
                    <a:prstGeom prst="rect">
                      <a:avLst/>
                    </a:prstGeom>
                    <a:noFill/>
                    <a:ln w="9525">
                      <a:noFill/>
                      <a:miter lim="800000"/>
                      <a:headEnd/>
                      <a:tailEnd/>
                    </a:ln>
                  </pic:spPr>
                </pic:pic>
              </a:graphicData>
            </a:graphic>
          </wp:inline>
        </w:drawing>
      </w:r>
    </w:p>
    <w:p w:rsidR="003E5F17" w:rsidRPr="00112AEA" w:rsidRDefault="003E5F17" w:rsidP="003E5F17">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sz w:val="24"/>
          <w:szCs w:val="24"/>
        </w:rPr>
        <w:t>Since the return type is void, you will have to write what you want the method to do, inside the method such as printing.</w:t>
      </w:r>
    </w:p>
    <w:p w:rsidR="003E5F17" w:rsidRPr="00112AEA" w:rsidRDefault="003E5F17" w:rsidP="003E5F17">
      <w:pPr>
        <w:rPr>
          <w:rFonts w:ascii="Arial" w:eastAsia="Times New Roman" w:hAnsi="Arial" w:cs="Arial"/>
          <w:sz w:val="24"/>
          <w:szCs w:val="24"/>
        </w:rPr>
      </w:pPr>
      <w:r w:rsidRPr="00112AEA">
        <w:rPr>
          <w:rFonts w:ascii="Arial" w:eastAsia="Times New Roman" w:hAnsi="Arial" w:cs="Arial"/>
          <w:b/>
          <w:sz w:val="24"/>
          <w:szCs w:val="24"/>
        </w:rPr>
        <w:t xml:space="preserve">Return Statement: </w:t>
      </w:r>
      <w:r w:rsidRPr="00112AEA">
        <w:rPr>
          <w:rFonts w:ascii="Arial" w:eastAsia="Times New Roman" w:hAnsi="Arial" w:cs="Arial"/>
          <w:sz w:val="24"/>
          <w:szCs w:val="24"/>
        </w:rPr>
        <w:t>The</w:t>
      </w:r>
      <w:r w:rsidR="008C76DE">
        <w:rPr>
          <w:rFonts w:ascii="Arial" w:eastAsia="Times New Roman" w:hAnsi="Arial" w:cs="Arial"/>
          <w:sz w:val="24"/>
          <w:szCs w:val="24"/>
        </w:rPr>
        <w:t xml:space="preserve"> </w:t>
      </w:r>
      <w:r w:rsidRPr="00112AEA">
        <w:rPr>
          <w:rFonts w:ascii="Arial" w:eastAsia="Times New Roman" w:hAnsi="Arial" w:cs="Arial"/>
          <w:sz w:val="24"/>
          <w:szCs w:val="24"/>
        </w:rPr>
        <w:t>statement which sends back the value/result from a method to the caller program is known as Return statement. Basically it is used at the end of a function, which can be referred as function terminator.</w:t>
      </w:r>
    </w:p>
    <w:p w:rsidR="003E5F17" w:rsidRPr="00112AEA" w:rsidRDefault="003E5F17" w:rsidP="003E5F17">
      <w:pPr>
        <w:rPr>
          <w:rFonts w:ascii="Arial" w:eastAsia="Times New Roman" w:hAnsi="Arial" w:cs="Arial"/>
          <w:sz w:val="24"/>
          <w:szCs w:val="24"/>
        </w:rPr>
      </w:pPr>
      <w:r w:rsidRPr="00112AEA">
        <w:rPr>
          <w:rFonts w:ascii="Arial" w:eastAsia="Times New Roman" w:hAnsi="Arial" w:cs="Arial"/>
          <w:sz w:val="24"/>
          <w:szCs w:val="24"/>
        </w:rPr>
        <w:t>Return statement is useful in two ways: First, an immediate exit from the function is caused as soon as a return statement is encountered. Secondly,  used to return a value to the calling code.</w:t>
      </w:r>
    </w:p>
    <w:p w:rsidR="003E5F17" w:rsidRPr="00112AEA" w:rsidRDefault="003E5F17" w:rsidP="003E5F17">
      <w:pPr>
        <w:rPr>
          <w:rFonts w:ascii="Arial" w:eastAsia="Times New Roman" w:hAnsi="Arial" w:cs="Arial"/>
          <w:sz w:val="24"/>
          <w:szCs w:val="24"/>
        </w:rPr>
      </w:pPr>
      <w:r w:rsidRPr="00112AEA">
        <w:rPr>
          <w:rFonts w:ascii="Arial" w:eastAsia="Times New Roman" w:hAnsi="Arial" w:cs="Arial"/>
          <w:sz w:val="24"/>
          <w:szCs w:val="24"/>
        </w:rPr>
        <w:t>Syntax:  return &lt;value&gt;</w:t>
      </w:r>
    </w:p>
    <w:p w:rsidR="003E5F17" w:rsidRPr="00112AEA" w:rsidRDefault="003E5F17" w:rsidP="003E5F17">
      <w:pPr>
        <w:pStyle w:val="NoSpacing"/>
        <w:rPr>
          <w:rFonts w:ascii="Arial" w:hAnsi="Arial" w:cs="Arial"/>
          <w:sz w:val="24"/>
          <w:szCs w:val="24"/>
        </w:rPr>
      </w:pPr>
      <w:r w:rsidRPr="00112AEA">
        <w:rPr>
          <w:rFonts w:ascii="Arial" w:hAnsi="Arial" w:cs="Arial"/>
          <w:sz w:val="24"/>
          <w:szCs w:val="24"/>
        </w:rPr>
        <w:lastRenderedPageBreak/>
        <w:t>E.g. { int s =m + n;</w:t>
      </w:r>
    </w:p>
    <w:p w:rsidR="003E5F17" w:rsidRPr="00112AEA" w:rsidRDefault="003E5F17" w:rsidP="003E5F17">
      <w:pPr>
        <w:pStyle w:val="NoSpacing"/>
        <w:rPr>
          <w:rFonts w:ascii="Arial" w:hAnsi="Arial" w:cs="Arial"/>
          <w:sz w:val="24"/>
          <w:szCs w:val="24"/>
        </w:rPr>
      </w:pPr>
      <w:r w:rsidRPr="00112AEA">
        <w:rPr>
          <w:rFonts w:ascii="Arial" w:hAnsi="Arial" w:cs="Arial"/>
          <w:sz w:val="24"/>
          <w:szCs w:val="24"/>
        </w:rPr>
        <w:tab/>
        <w:t>return (s);}</w:t>
      </w:r>
    </w:p>
    <w:p w:rsidR="003E5F17" w:rsidRPr="00112AEA" w:rsidRDefault="003E5F17" w:rsidP="003E5F17">
      <w:pPr>
        <w:pStyle w:val="NoSpacing"/>
        <w:rPr>
          <w:rFonts w:ascii="Arial" w:hAnsi="Arial" w:cs="Arial"/>
          <w:sz w:val="24"/>
          <w:szCs w:val="24"/>
        </w:rPr>
      </w:pPr>
    </w:p>
    <w:p w:rsidR="003E5F17" w:rsidRPr="00112AEA" w:rsidRDefault="003E5F17" w:rsidP="003E5F17">
      <w:pPr>
        <w:pStyle w:val="NoSpacing"/>
        <w:rPr>
          <w:rFonts w:ascii="Arial" w:hAnsi="Arial" w:cs="Arial"/>
          <w:sz w:val="24"/>
          <w:szCs w:val="24"/>
        </w:rPr>
      </w:pPr>
      <w:r w:rsidRPr="00112AEA">
        <w:rPr>
          <w:rFonts w:ascii="Arial" w:hAnsi="Arial" w:cs="Arial"/>
          <w:sz w:val="24"/>
          <w:szCs w:val="24"/>
        </w:rPr>
        <w:t>Features of Return statement</w:t>
      </w:r>
    </w:p>
    <w:p w:rsidR="003E5F17" w:rsidRPr="00112AEA" w:rsidRDefault="003E5F17" w:rsidP="003E5F17">
      <w:pPr>
        <w:pStyle w:val="NoSpacing"/>
        <w:rPr>
          <w:rFonts w:ascii="Arial" w:hAnsi="Arial" w:cs="Arial"/>
          <w:sz w:val="24"/>
          <w:szCs w:val="24"/>
        </w:rPr>
      </w:pPr>
    </w:p>
    <w:p w:rsidR="003E5F17" w:rsidRPr="00112AEA" w:rsidRDefault="003E5F17" w:rsidP="007B352C">
      <w:pPr>
        <w:pStyle w:val="NoSpacing"/>
        <w:numPr>
          <w:ilvl w:val="0"/>
          <w:numId w:val="16"/>
        </w:numPr>
        <w:rPr>
          <w:rFonts w:ascii="Arial" w:hAnsi="Arial" w:cs="Arial"/>
          <w:sz w:val="24"/>
          <w:szCs w:val="24"/>
        </w:rPr>
      </w:pPr>
      <w:r w:rsidRPr="00112AEA">
        <w:rPr>
          <w:rFonts w:ascii="Arial" w:hAnsi="Arial" w:cs="Arial"/>
          <w:sz w:val="24"/>
          <w:szCs w:val="24"/>
        </w:rPr>
        <w:t>It is applied at the end of a method, from where it terminates.</w:t>
      </w:r>
    </w:p>
    <w:p w:rsidR="003E5F17" w:rsidRPr="00112AEA" w:rsidRDefault="003E5F17" w:rsidP="007B352C">
      <w:pPr>
        <w:pStyle w:val="NoSpacing"/>
        <w:numPr>
          <w:ilvl w:val="0"/>
          <w:numId w:val="16"/>
        </w:numPr>
        <w:rPr>
          <w:rFonts w:ascii="Arial" w:hAnsi="Arial" w:cs="Arial"/>
          <w:sz w:val="24"/>
          <w:szCs w:val="24"/>
        </w:rPr>
      </w:pPr>
      <w:r w:rsidRPr="00112AEA">
        <w:rPr>
          <w:rFonts w:ascii="Arial" w:hAnsi="Arial" w:cs="Arial"/>
          <w:sz w:val="24"/>
          <w:szCs w:val="24"/>
        </w:rPr>
        <w:t>The return type of the function must be compatible to the value returned from the function.</w:t>
      </w:r>
    </w:p>
    <w:p w:rsidR="003E5F17" w:rsidRPr="00112AEA" w:rsidRDefault="003E5F17" w:rsidP="007B352C">
      <w:pPr>
        <w:pStyle w:val="NoSpacing"/>
        <w:numPr>
          <w:ilvl w:val="0"/>
          <w:numId w:val="16"/>
        </w:numPr>
        <w:rPr>
          <w:rFonts w:ascii="Arial" w:hAnsi="Arial" w:cs="Arial"/>
          <w:sz w:val="24"/>
          <w:szCs w:val="24"/>
        </w:rPr>
      </w:pPr>
      <w:r w:rsidRPr="00112AEA">
        <w:rPr>
          <w:rFonts w:ascii="Arial" w:hAnsi="Arial" w:cs="Arial"/>
          <w:sz w:val="24"/>
          <w:szCs w:val="24"/>
        </w:rPr>
        <w:t>No statement in the method can be executed after return statement.</w:t>
      </w:r>
    </w:p>
    <w:p w:rsidR="003E5F17" w:rsidRPr="00112AEA" w:rsidRDefault="003E5F17" w:rsidP="003E5F17">
      <w:pPr>
        <w:pStyle w:val="NoSpacing"/>
        <w:ind w:firstLine="720"/>
        <w:rPr>
          <w:rFonts w:ascii="Arial" w:hAnsi="Arial" w:cs="Arial"/>
          <w:sz w:val="24"/>
          <w:szCs w:val="24"/>
        </w:rPr>
      </w:pPr>
      <w:r w:rsidRPr="00112AEA">
        <w:rPr>
          <w:rFonts w:ascii="Arial" w:hAnsi="Arial" w:cs="Arial"/>
          <w:sz w:val="24"/>
          <w:szCs w:val="24"/>
        </w:rPr>
        <w:t>E.g. {</w:t>
      </w:r>
      <w:r w:rsidRPr="00112AEA">
        <w:rPr>
          <w:rFonts w:ascii="Arial" w:hAnsi="Arial" w:cs="Arial"/>
          <w:sz w:val="24"/>
          <w:szCs w:val="24"/>
        </w:rPr>
        <w:tab/>
        <w:t xml:space="preserve"> int s =m + n;</w:t>
      </w:r>
    </w:p>
    <w:p w:rsidR="003E5F17" w:rsidRPr="00112AEA" w:rsidRDefault="003E5F17" w:rsidP="003E5F17">
      <w:pPr>
        <w:pStyle w:val="NoSpacing"/>
        <w:rPr>
          <w:rFonts w:ascii="Arial" w:hAnsi="Arial" w:cs="Arial"/>
          <w:sz w:val="24"/>
          <w:szCs w:val="24"/>
        </w:rPr>
      </w:pPr>
      <w:r w:rsidRPr="00112AEA">
        <w:rPr>
          <w:rFonts w:ascii="Arial" w:hAnsi="Arial" w:cs="Arial"/>
          <w:sz w:val="24"/>
          <w:szCs w:val="24"/>
        </w:rPr>
        <w:tab/>
      </w:r>
      <w:r w:rsidRPr="00112AEA">
        <w:rPr>
          <w:rFonts w:ascii="Arial" w:hAnsi="Arial" w:cs="Arial"/>
          <w:sz w:val="24"/>
          <w:szCs w:val="24"/>
        </w:rPr>
        <w:tab/>
      </w:r>
      <w:r w:rsidRPr="00112AEA">
        <w:rPr>
          <w:rFonts w:ascii="Arial" w:hAnsi="Arial" w:cs="Arial"/>
          <w:sz w:val="24"/>
          <w:szCs w:val="24"/>
        </w:rPr>
        <w:tab/>
        <w:t>return (s);</w:t>
      </w:r>
    </w:p>
    <w:p w:rsidR="003E5F17" w:rsidRPr="00112AEA" w:rsidRDefault="003E5F17" w:rsidP="003E5F17">
      <w:pPr>
        <w:pStyle w:val="NoSpacing"/>
        <w:ind w:left="720" w:firstLine="720"/>
        <w:rPr>
          <w:rFonts w:ascii="Arial" w:hAnsi="Arial" w:cs="Arial"/>
          <w:sz w:val="24"/>
          <w:szCs w:val="24"/>
        </w:rPr>
      </w:pPr>
      <w:r w:rsidRPr="00112AEA">
        <w:rPr>
          <w:rFonts w:ascii="Arial" w:hAnsi="Arial" w:cs="Arial"/>
          <w:sz w:val="24"/>
          <w:szCs w:val="24"/>
        </w:rPr>
        <w:t>int p =m* n; }</w:t>
      </w:r>
    </w:p>
    <w:p w:rsidR="003E5F17" w:rsidRPr="00112AEA" w:rsidRDefault="003E5F17" w:rsidP="003E5F17">
      <w:pPr>
        <w:pStyle w:val="NoSpacing"/>
        <w:rPr>
          <w:rFonts w:ascii="Arial" w:hAnsi="Arial" w:cs="Arial"/>
          <w:sz w:val="24"/>
          <w:szCs w:val="24"/>
        </w:rPr>
      </w:pPr>
    </w:p>
    <w:p w:rsidR="003E5F17" w:rsidRPr="00112AEA" w:rsidRDefault="003E5F17" w:rsidP="007B352C">
      <w:pPr>
        <w:pStyle w:val="NoSpacing"/>
        <w:numPr>
          <w:ilvl w:val="0"/>
          <w:numId w:val="16"/>
        </w:numPr>
        <w:rPr>
          <w:rFonts w:ascii="Arial" w:hAnsi="Arial" w:cs="Arial"/>
          <w:sz w:val="24"/>
          <w:szCs w:val="24"/>
        </w:rPr>
      </w:pPr>
      <w:r w:rsidRPr="00112AEA">
        <w:rPr>
          <w:rFonts w:ascii="Arial" w:hAnsi="Arial" w:cs="Arial"/>
          <w:sz w:val="24"/>
          <w:szCs w:val="24"/>
        </w:rPr>
        <w:t xml:space="preserve">It can only return a single value from a method to its caller. </w:t>
      </w:r>
    </w:p>
    <w:p w:rsidR="003E5F17" w:rsidRPr="00112AEA" w:rsidRDefault="003E5F17" w:rsidP="003E5F17">
      <w:pPr>
        <w:pStyle w:val="NoSpacing"/>
        <w:ind w:left="720"/>
        <w:rPr>
          <w:rFonts w:ascii="Arial" w:hAnsi="Arial" w:cs="Arial"/>
          <w:sz w:val="24"/>
          <w:szCs w:val="24"/>
        </w:rPr>
      </w:pPr>
      <w:r w:rsidRPr="00112AEA">
        <w:rPr>
          <w:rFonts w:ascii="Arial" w:hAnsi="Arial" w:cs="Arial"/>
          <w:sz w:val="24"/>
          <w:szCs w:val="24"/>
        </w:rPr>
        <w:t xml:space="preserve">E.g.{ </w:t>
      </w:r>
      <w:r w:rsidRPr="00112AEA">
        <w:rPr>
          <w:rFonts w:ascii="Arial" w:hAnsi="Arial" w:cs="Arial"/>
          <w:sz w:val="24"/>
          <w:szCs w:val="24"/>
        </w:rPr>
        <w:tab/>
        <w:t>int s =m + n;</w:t>
      </w:r>
    </w:p>
    <w:p w:rsidR="003E5F17" w:rsidRPr="00112AEA" w:rsidRDefault="003E5F17" w:rsidP="003E5F17">
      <w:pPr>
        <w:pStyle w:val="NoSpacing"/>
        <w:ind w:left="720"/>
        <w:rPr>
          <w:rFonts w:ascii="Arial" w:hAnsi="Arial" w:cs="Arial"/>
          <w:sz w:val="24"/>
          <w:szCs w:val="24"/>
        </w:rPr>
      </w:pPr>
      <w:r w:rsidRPr="00112AEA">
        <w:rPr>
          <w:rFonts w:ascii="Arial" w:hAnsi="Arial" w:cs="Arial"/>
          <w:sz w:val="24"/>
          <w:szCs w:val="24"/>
        </w:rPr>
        <w:tab/>
        <w:t>int  p=m*n;</w:t>
      </w:r>
    </w:p>
    <w:p w:rsidR="003E5F17" w:rsidRPr="00112AEA" w:rsidRDefault="003E5F17" w:rsidP="003E5F17">
      <w:pPr>
        <w:pStyle w:val="NoSpacing"/>
        <w:ind w:left="1440" w:firstLine="720"/>
        <w:rPr>
          <w:rFonts w:ascii="Arial" w:hAnsi="Arial" w:cs="Arial"/>
          <w:sz w:val="24"/>
          <w:szCs w:val="24"/>
        </w:rPr>
      </w:pPr>
      <w:r w:rsidRPr="00112AEA">
        <w:rPr>
          <w:rFonts w:ascii="Arial" w:hAnsi="Arial" w:cs="Arial"/>
          <w:sz w:val="24"/>
          <w:szCs w:val="24"/>
        </w:rPr>
        <w:t xml:space="preserve">return (s, p);} //invalid </w:t>
      </w:r>
    </w:p>
    <w:p w:rsidR="003E5F17" w:rsidRPr="00112AEA" w:rsidRDefault="003E5F17" w:rsidP="003E5F17">
      <w:pPr>
        <w:pStyle w:val="NoSpacing"/>
        <w:ind w:left="1440" w:firstLine="720"/>
        <w:rPr>
          <w:rFonts w:ascii="Arial" w:hAnsi="Arial" w:cs="Arial"/>
          <w:sz w:val="24"/>
          <w:szCs w:val="24"/>
        </w:rPr>
      </w:pPr>
    </w:p>
    <w:p w:rsidR="003E5F17" w:rsidRPr="00112AEA" w:rsidRDefault="003E5F17" w:rsidP="003E5F17">
      <w:pPr>
        <w:pStyle w:val="NoSpacing"/>
        <w:ind w:left="720"/>
        <w:rPr>
          <w:rFonts w:ascii="Arial" w:hAnsi="Arial" w:cs="Arial"/>
          <w:sz w:val="24"/>
          <w:szCs w:val="24"/>
        </w:rPr>
      </w:pPr>
    </w:p>
    <w:p w:rsidR="003E5F17" w:rsidRPr="00112AEA" w:rsidRDefault="003E5F17" w:rsidP="003E5F17">
      <w:pPr>
        <w:pStyle w:val="Heading2"/>
        <w:shd w:val="clear" w:color="auto" w:fill="FFFFFF"/>
        <w:rPr>
          <w:rFonts w:ascii="Arial" w:hAnsi="Arial" w:cs="Arial"/>
          <w:color w:val="auto"/>
          <w:sz w:val="24"/>
          <w:szCs w:val="24"/>
        </w:rPr>
      </w:pPr>
      <w:r w:rsidRPr="00112AEA">
        <w:rPr>
          <w:rFonts w:ascii="Arial" w:hAnsi="Arial" w:cs="Arial"/>
          <w:color w:val="auto"/>
          <w:sz w:val="24"/>
          <w:szCs w:val="24"/>
        </w:rPr>
        <w:t>Calling/Invoking  a Method:</w:t>
      </w:r>
    </w:p>
    <w:p w:rsidR="003E5F17" w:rsidRPr="00112AEA" w:rsidRDefault="003E5F17" w:rsidP="003E5F17">
      <w:pPr>
        <w:pStyle w:val="NormalWeb"/>
        <w:shd w:val="clear" w:color="auto" w:fill="FFFFFF"/>
        <w:rPr>
          <w:rFonts w:ascii="Arial" w:hAnsi="Arial" w:cs="Arial"/>
        </w:rPr>
      </w:pPr>
      <w:r w:rsidRPr="00112AEA">
        <w:rPr>
          <w:rFonts w:ascii="Arial" w:hAnsi="Arial" w:cs="Arial"/>
        </w:rPr>
        <w:t>In creating a method, you give a definition of what the method is to do. To use a method, you have to call or invoke it. There are two ways to call a method; the choice is based on whether the method returns a value or not.</w:t>
      </w:r>
    </w:p>
    <w:p w:rsidR="003E5F17" w:rsidRPr="00112AEA" w:rsidRDefault="003E5F17" w:rsidP="003E5F17">
      <w:pPr>
        <w:pStyle w:val="NormalWeb"/>
        <w:shd w:val="clear" w:color="auto" w:fill="FFFFFF"/>
        <w:rPr>
          <w:rFonts w:ascii="Arial" w:hAnsi="Arial" w:cs="Arial"/>
        </w:rPr>
      </w:pPr>
      <w:r w:rsidRPr="00112AEA">
        <w:rPr>
          <w:rFonts w:ascii="Arial" w:hAnsi="Arial" w:cs="Arial"/>
        </w:rPr>
        <w:t>When a program calls a method, program control is transferred to the called method. A called method returns control to the caller when its return statement is executed or when its method-ending closing brace is reached.</w:t>
      </w:r>
    </w:p>
    <w:p w:rsidR="003E5F17" w:rsidRPr="00112AEA" w:rsidRDefault="003E5F17" w:rsidP="003E5F17">
      <w:pPr>
        <w:pStyle w:val="NormalWeb"/>
        <w:shd w:val="clear" w:color="auto" w:fill="FFFFFF"/>
        <w:rPr>
          <w:rFonts w:ascii="Arial" w:hAnsi="Arial" w:cs="Arial"/>
        </w:rPr>
      </w:pPr>
      <w:r w:rsidRPr="00112AEA">
        <w:rPr>
          <w:rFonts w:ascii="Arial" w:hAnsi="Arial" w:cs="Arial"/>
        </w:rPr>
        <w:t>If the method returns a value, a call to the method is usually treated as a value. For example:</w:t>
      </w:r>
    </w:p>
    <w:p w:rsidR="003E5F17" w:rsidRPr="00112AEA" w:rsidRDefault="003E5F17" w:rsidP="003E5F17">
      <w:pPr>
        <w:pStyle w:val="HTMLPreformatted"/>
        <w:pBdr>
          <w:top w:val="single" w:sz="4" w:space="2" w:color="FEE5A7"/>
          <w:left w:val="single" w:sz="4" w:space="2" w:color="FEE5A7"/>
          <w:bottom w:val="single" w:sz="4" w:space="2" w:color="FEE5A7"/>
          <w:right w:val="single" w:sz="4" w:space="2" w:color="FEE5A7"/>
        </w:pBdr>
        <w:shd w:val="clear" w:color="auto" w:fill="EEEEEE"/>
        <w:spacing w:after="95"/>
        <w:rPr>
          <w:rStyle w:val="pun"/>
          <w:rFonts w:ascii="Arial" w:hAnsi="Arial" w:cs="Arial"/>
          <w:sz w:val="24"/>
          <w:szCs w:val="24"/>
        </w:rPr>
      </w:pPr>
      <w:r w:rsidRPr="00112AEA">
        <w:rPr>
          <w:rStyle w:val="kwd"/>
          <w:rFonts w:ascii="Arial" w:hAnsi="Arial" w:cs="Arial"/>
          <w:sz w:val="24"/>
          <w:szCs w:val="24"/>
        </w:rPr>
        <w:t>int</w:t>
      </w:r>
      <w:r w:rsidRPr="00112AEA">
        <w:rPr>
          <w:rStyle w:val="pln1"/>
          <w:rFonts w:ascii="Arial" w:hAnsi="Arial" w:cs="Arial"/>
          <w:sz w:val="24"/>
          <w:szCs w:val="24"/>
        </w:rPr>
        <w:t xml:space="preserve"> larger </w:t>
      </w:r>
      <w:r w:rsidRPr="00112AEA">
        <w:rPr>
          <w:rStyle w:val="pun"/>
          <w:rFonts w:ascii="Arial" w:hAnsi="Arial" w:cs="Arial"/>
          <w:sz w:val="24"/>
          <w:szCs w:val="24"/>
        </w:rPr>
        <w:t>=</w:t>
      </w:r>
      <w:r w:rsidRPr="00112AEA">
        <w:rPr>
          <w:rStyle w:val="pln1"/>
          <w:rFonts w:ascii="Arial" w:hAnsi="Arial" w:cs="Arial"/>
          <w:sz w:val="24"/>
          <w:szCs w:val="24"/>
        </w:rPr>
        <w:t>max</w:t>
      </w:r>
      <w:r w:rsidRPr="00112AEA">
        <w:rPr>
          <w:rStyle w:val="pun"/>
          <w:rFonts w:ascii="Arial" w:hAnsi="Arial" w:cs="Arial"/>
          <w:sz w:val="24"/>
          <w:szCs w:val="24"/>
        </w:rPr>
        <w:t>(</w:t>
      </w:r>
      <w:r w:rsidRPr="00112AEA">
        <w:rPr>
          <w:rStyle w:val="lit"/>
          <w:rFonts w:ascii="Arial" w:eastAsiaTheme="majorEastAsia" w:hAnsi="Arial" w:cs="Arial"/>
          <w:sz w:val="24"/>
          <w:szCs w:val="24"/>
        </w:rPr>
        <w:t>30</w:t>
      </w:r>
      <w:r w:rsidRPr="00112AEA">
        <w:rPr>
          <w:rStyle w:val="pun"/>
          <w:rFonts w:ascii="Arial" w:hAnsi="Arial" w:cs="Arial"/>
          <w:sz w:val="24"/>
          <w:szCs w:val="24"/>
        </w:rPr>
        <w:t>,</w:t>
      </w:r>
      <w:r w:rsidRPr="00112AEA">
        <w:rPr>
          <w:rStyle w:val="lit"/>
          <w:rFonts w:ascii="Arial" w:eastAsiaTheme="majorEastAsia" w:hAnsi="Arial" w:cs="Arial"/>
          <w:sz w:val="24"/>
          <w:szCs w:val="24"/>
        </w:rPr>
        <w:t>40</w:t>
      </w:r>
      <w:r w:rsidRPr="00112AEA">
        <w:rPr>
          <w:rStyle w:val="pun"/>
          <w:rFonts w:ascii="Arial" w:hAnsi="Arial" w:cs="Arial"/>
          <w:sz w:val="24"/>
          <w:szCs w:val="24"/>
        </w:rPr>
        <w:t>);</w:t>
      </w:r>
    </w:p>
    <w:p w:rsidR="003E5F17" w:rsidRPr="00112AEA" w:rsidRDefault="003E5F17" w:rsidP="003E5F17">
      <w:pPr>
        <w:spacing w:before="100" w:beforeAutospacing="1" w:after="100" w:afterAutospacing="1" w:line="240" w:lineRule="auto"/>
        <w:rPr>
          <w:rFonts w:ascii="Arial" w:eastAsia="Times New Roman" w:hAnsi="Arial" w:cs="Arial"/>
          <w:b/>
          <w:sz w:val="24"/>
          <w:szCs w:val="24"/>
        </w:rPr>
      </w:pPr>
      <w:r w:rsidRPr="00112AEA">
        <w:rPr>
          <w:rFonts w:ascii="Arial" w:eastAsia="Times New Roman" w:hAnsi="Arial" w:cs="Arial"/>
          <w:b/>
          <w:sz w:val="24"/>
          <w:szCs w:val="24"/>
        </w:rPr>
        <w:t>Actual and Formal parameters</w:t>
      </w:r>
    </w:p>
    <w:p w:rsidR="003E5F17" w:rsidRPr="00112AEA" w:rsidRDefault="003E5F17" w:rsidP="003E5F17">
      <w:pPr>
        <w:spacing w:before="100" w:beforeAutospacing="1" w:after="100" w:afterAutospacing="1" w:line="240" w:lineRule="auto"/>
        <w:rPr>
          <w:rFonts w:ascii="Arial" w:eastAsia="Times New Roman" w:hAnsi="Arial" w:cs="Arial"/>
          <w:sz w:val="24"/>
          <w:szCs w:val="24"/>
        </w:rPr>
      </w:pPr>
      <w:r w:rsidRPr="00112AEA">
        <w:rPr>
          <w:rFonts w:ascii="Arial" w:eastAsia="Times New Roman" w:hAnsi="Arial" w:cs="Arial"/>
          <w:b/>
          <w:sz w:val="24"/>
          <w:szCs w:val="24"/>
        </w:rPr>
        <w:tab/>
      </w:r>
      <w:r w:rsidRPr="00112AEA">
        <w:rPr>
          <w:rFonts w:ascii="Arial" w:eastAsia="Times New Roman" w:hAnsi="Arial" w:cs="Arial"/>
          <w:sz w:val="24"/>
          <w:szCs w:val="24"/>
        </w:rPr>
        <w:t>The values are passed with the defined parameters in a function.</w:t>
      </w:r>
    </w:p>
    <w:p w:rsidR="003E5F17" w:rsidRPr="00112AEA" w:rsidRDefault="003E5F17" w:rsidP="003E5F17">
      <w:pPr>
        <w:pStyle w:val="NoSpacing"/>
        <w:ind w:firstLine="720"/>
        <w:rPr>
          <w:rFonts w:ascii="Arial" w:hAnsi="Arial" w:cs="Arial"/>
          <w:sz w:val="24"/>
          <w:szCs w:val="24"/>
        </w:rPr>
      </w:pPr>
      <w:r w:rsidRPr="00112AEA">
        <w:rPr>
          <w:rFonts w:ascii="Arial" w:hAnsi="Arial" w:cs="Arial"/>
          <w:sz w:val="24"/>
          <w:szCs w:val="24"/>
        </w:rPr>
        <w:t>//Defining Method</w:t>
      </w:r>
    </w:p>
    <w:p w:rsidR="003E5F17" w:rsidRPr="00112AEA" w:rsidRDefault="003E5F17" w:rsidP="003E5F17">
      <w:pPr>
        <w:pStyle w:val="NoSpacing"/>
        <w:ind w:firstLine="720"/>
        <w:rPr>
          <w:rFonts w:ascii="Arial" w:hAnsi="Arial" w:cs="Arial"/>
          <w:sz w:val="24"/>
          <w:szCs w:val="24"/>
        </w:rPr>
      </w:pPr>
    </w:p>
    <w:p w:rsidR="003E5F17" w:rsidRPr="00112AEA" w:rsidRDefault="003E5F17" w:rsidP="003E5F17">
      <w:pPr>
        <w:rPr>
          <w:rFonts w:ascii="Arial" w:hAnsi="Arial" w:cs="Arial"/>
          <w:sz w:val="24"/>
          <w:szCs w:val="24"/>
        </w:rPr>
      </w:pPr>
      <w:r w:rsidRPr="00112AEA">
        <w:rPr>
          <w:rFonts w:ascii="Arial" w:hAnsi="Arial" w:cs="Arial"/>
          <w:sz w:val="24"/>
          <w:szCs w:val="24"/>
        </w:rPr>
        <w:tab/>
      </w:r>
      <w:r w:rsidRPr="00112AEA">
        <w:rPr>
          <w:rFonts w:ascii="Arial" w:hAnsi="Arial" w:cs="Arial"/>
          <w:sz w:val="24"/>
          <w:szCs w:val="24"/>
        </w:rPr>
        <w:tab/>
      </w:r>
      <w:r w:rsidRPr="00112AEA">
        <w:rPr>
          <w:rFonts w:ascii="Arial" w:hAnsi="Arial" w:cs="Arial"/>
          <w:sz w:val="24"/>
          <w:szCs w:val="24"/>
        </w:rPr>
        <w:tab/>
      </w:r>
      <w:r w:rsidRPr="00112AEA">
        <w:rPr>
          <w:rFonts w:ascii="Arial" w:hAnsi="Arial" w:cs="Arial"/>
          <w:sz w:val="24"/>
          <w:szCs w:val="24"/>
        </w:rPr>
        <w:tab/>
      </w:r>
      <w:r w:rsidRPr="00112AEA">
        <w:rPr>
          <w:rFonts w:ascii="Arial" w:hAnsi="Arial" w:cs="Arial"/>
          <w:sz w:val="24"/>
          <w:szCs w:val="24"/>
        </w:rPr>
        <w:tab/>
        <w:t>Return type</w:t>
      </w:r>
      <w:r w:rsidRPr="00112AEA">
        <w:rPr>
          <w:rFonts w:ascii="Arial" w:hAnsi="Arial" w:cs="Arial"/>
          <w:sz w:val="24"/>
          <w:szCs w:val="24"/>
        </w:rPr>
        <w:tab/>
      </w:r>
      <w:r w:rsidRPr="00112AEA">
        <w:rPr>
          <w:rFonts w:ascii="Arial" w:hAnsi="Arial" w:cs="Arial"/>
          <w:sz w:val="24"/>
          <w:szCs w:val="24"/>
        </w:rPr>
        <w:tab/>
        <w:t>Formal Parameters</w:t>
      </w:r>
    </w:p>
    <w:p w:rsidR="003E5F17" w:rsidRPr="00112AEA" w:rsidRDefault="0060442D" w:rsidP="003E5F17">
      <w:pPr>
        <w:rPr>
          <w:rFonts w:ascii="Arial" w:hAnsi="Arial" w:cs="Arial"/>
          <w:sz w:val="24"/>
          <w:szCs w:val="24"/>
        </w:rPr>
      </w:pPr>
      <w:r w:rsidRPr="0060442D">
        <w:rPr>
          <w:rFonts w:ascii="Arial" w:hAnsi="Arial" w:cs="Arial"/>
          <w:noProof/>
          <w:sz w:val="24"/>
          <w:szCs w:val="24"/>
          <w:lang w:val="en-GB" w:eastAsia="en-GB"/>
        </w:rPr>
        <w:pict>
          <v:shape id="Straight Arrow Connector 213" o:spid="_x0000_s1132" type="#_x0000_t32" style="position:absolute;margin-left:309.9pt;margin-top:3.05pt;width:48.15pt;height:.5pt;flip: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"/>
        </w:pict>
      </w:r>
    </w:p>
    <w:p w:rsidR="003E5F17" w:rsidRPr="00112AEA" w:rsidRDefault="0060442D" w:rsidP="003E5F17">
      <w:pPr>
        <w:rPr>
          <w:rFonts w:ascii="Arial" w:hAnsi="Arial" w:cs="Arial"/>
          <w:sz w:val="24"/>
          <w:szCs w:val="24"/>
        </w:rPr>
      </w:pPr>
      <w:r w:rsidRPr="0060442D">
        <w:rPr>
          <w:rFonts w:ascii="Arial" w:hAnsi="Arial" w:cs="Arial"/>
          <w:noProof/>
          <w:sz w:val="24"/>
          <w:szCs w:val="24"/>
          <w:lang w:val="en-GB" w:eastAsia="en-GB"/>
        </w:rPr>
        <w:pict>
          <v:shape id="Text Box 214" o:spid="_x0000_s1126" type="#_x0000_t202" style="position:absolute;margin-left:170.7pt;margin-top:-26.55pt;width:223.85pt;height:137.9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">
            <v:textbox>
              <w:txbxContent>
                <w:p w:rsidR="008C76DE" w:rsidRPr="00A806D9" w:rsidRDefault="008C76DE" w:rsidP="003E5F17">
                  <w:pPr>
                    <w:pStyle w:val="NoSpacing"/>
                    <w:shd w:val="clear" w:color="auto" w:fill="EDEDED" w:themeFill="accent3" w:themeFillTint="33"/>
                    <w:ind w:firstLine="720"/>
                    <w:jc w:val="center"/>
                    <w:rPr>
                      <w:sz w:val="24"/>
                      <w:szCs w:val="24"/>
                    </w:rPr>
                  </w:pPr>
                  <w:r w:rsidRPr="00A806D9">
                    <w:rPr>
                      <w:sz w:val="24"/>
                      <w:szCs w:val="24"/>
                    </w:rPr>
                    <w:t>int            mul(int a,  int b)</w:t>
                  </w:r>
                </w:p>
                <w:p w:rsidR="008C76DE" w:rsidRPr="00A806D9" w:rsidRDefault="008C76DE" w:rsidP="003E5F17">
                  <w:pPr>
                    <w:pStyle w:val="NoSpacing"/>
                    <w:shd w:val="clear" w:color="auto" w:fill="EDEDED" w:themeFill="accent3" w:themeFillTint="33"/>
                    <w:ind w:firstLine="720"/>
                    <w:jc w:val="center"/>
                    <w:rPr>
                      <w:sz w:val="24"/>
                      <w:szCs w:val="24"/>
                    </w:rPr>
                  </w:pPr>
                  <w:r w:rsidRPr="00A806D9">
                    <w:rPr>
                      <w:sz w:val="24"/>
                      <w:szCs w:val="24"/>
                    </w:rPr>
                    <w:t>{</w:t>
                  </w:r>
                </w:p>
                <w:p w:rsidR="008C76DE" w:rsidRPr="00A806D9" w:rsidRDefault="008C76DE" w:rsidP="003E5F17">
                  <w:pPr>
                    <w:pStyle w:val="NoSpacing"/>
                    <w:shd w:val="clear" w:color="auto" w:fill="EDEDED" w:themeFill="accent3" w:themeFillTint="33"/>
                    <w:ind w:firstLine="720"/>
                    <w:jc w:val="center"/>
                    <w:rPr>
                      <w:sz w:val="24"/>
                      <w:szCs w:val="24"/>
                    </w:rPr>
                  </w:pPr>
                  <w:r w:rsidRPr="00A806D9">
                    <w:rPr>
                      <w:sz w:val="24"/>
                      <w:szCs w:val="24"/>
                    </w:rPr>
                    <w:t>return a*b;}</w:t>
                  </w:r>
                </w:p>
                <w:p w:rsidR="008C76DE" w:rsidRPr="00A806D9" w:rsidRDefault="008C76DE" w:rsidP="003E5F17">
                  <w:pPr>
                    <w:pStyle w:val="NoSpacing"/>
                    <w:shd w:val="clear" w:color="auto" w:fill="EDEDED" w:themeFill="accent3" w:themeFillTint="33"/>
                    <w:ind w:firstLine="720"/>
                    <w:jc w:val="center"/>
                    <w:rPr>
                      <w:sz w:val="24"/>
                      <w:szCs w:val="24"/>
                    </w:rPr>
                  </w:pPr>
                </w:p>
                <w:p w:rsidR="008C76DE" w:rsidRPr="00A806D9" w:rsidRDefault="008C76DE" w:rsidP="003E5F17">
                  <w:pPr>
                    <w:pStyle w:val="NoSpacing"/>
                    <w:shd w:val="clear" w:color="auto" w:fill="EDEDED" w:themeFill="accent3" w:themeFillTint="33"/>
                    <w:ind w:firstLine="720"/>
                    <w:jc w:val="center"/>
                    <w:rPr>
                      <w:sz w:val="24"/>
                      <w:szCs w:val="24"/>
                    </w:rPr>
                  </w:pPr>
                  <w:r w:rsidRPr="00A806D9">
                    <w:rPr>
                      <w:sz w:val="24"/>
                      <w:szCs w:val="24"/>
                    </w:rPr>
                    <w:t>void     main()</w:t>
                  </w:r>
                </w:p>
                <w:p w:rsidR="008C76DE" w:rsidRPr="00A806D9" w:rsidRDefault="008C76DE" w:rsidP="003E5F17">
                  <w:pPr>
                    <w:pStyle w:val="NoSpacing"/>
                    <w:shd w:val="clear" w:color="auto" w:fill="EDEDED" w:themeFill="accent3" w:themeFillTint="33"/>
                    <w:ind w:firstLine="720"/>
                    <w:jc w:val="center"/>
                    <w:rPr>
                      <w:sz w:val="24"/>
                      <w:szCs w:val="24"/>
                    </w:rPr>
                  </w:pPr>
                  <w:r w:rsidRPr="00A806D9">
                    <w:rPr>
                      <w:sz w:val="24"/>
                      <w:szCs w:val="24"/>
                    </w:rPr>
                    <w:t>{     int l = 5;</w:t>
                  </w:r>
                </w:p>
                <w:p w:rsidR="008C76DE" w:rsidRPr="00A806D9" w:rsidRDefault="008C76DE" w:rsidP="003E5F17">
                  <w:pPr>
                    <w:pStyle w:val="NoSpacing"/>
                    <w:shd w:val="clear" w:color="auto" w:fill="EDEDED" w:themeFill="accent3" w:themeFillTint="33"/>
                    <w:ind w:firstLine="720"/>
                    <w:jc w:val="center"/>
                    <w:rPr>
                      <w:sz w:val="24"/>
                      <w:szCs w:val="24"/>
                    </w:rPr>
                  </w:pPr>
                  <w:r w:rsidRPr="00A806D9">
                    <w:rPr>
                      <w:sz w:val="24"/>
                      <w:szCs w:val="24"/>
                    </w:rPr>
                    <w:t>int  w =  3;</w:t>
                  </w:r>
                </w:p>
                <w:p w:rsidR="008C76DE" w:rsidRPr="00A806D9" w:rsidRDefault="008C76DE" w:rsidP="003E5F17">
                  <w:pPr>
                    <w:pStyle w:val="NoSpacing"/>
                    <w:shd w:val="clear" w:color="auto" w:fill="EDEDED" w:themeFill="accent3" w:themeFillTint="33"/>
                    <w:ind w:firstLine="720"/>
                    <w:jc w:val="center"/>
                    <w:rPr>
                      <w:sz w:val="24"/>
                      <w:szCs w:val="24"/>
                    </w:rPr>
                  </w:pPr>
                  <w:r w:rsidRPr="00A806D9">
                    <w:rPr>
                      <w:sz w:val="24"/>
                      <w:szCs w:val="24"/>
                    </w:rPr>
                    <w:t>int area= mul ( l, w);</w:t>
                  </w:r>
                </w:p>
                <w:p w:rsidR="008C76DE" w:rsidRPr="00A806D9" w:rsidRDefault="008C76DE" w:rsidP="003E5F17">
                  <w:pPr>
                    <w:pStyle w:val="NoSpacing"/>
                    <w:shd w:val="clear" w:color="auto" w:fill="EDEDED" w:themeFill="accent3" w:themeFillTint="33"/>
                    <w:ind w:firstLine="720"/>
                    <w:jc w:val="center"/>
                    <w:rPr>
                      <w:sz w:val="24"/>
                      <w:szCs w:val="24"/>
                    </w:rPr>
                  </w:pPr>
                  <w:r w:rsidRPr="00A806D9">
                    <w:rPr>
                      <w:sz w:val="24"/>
                      <w:szCs w:val="24"/>
                    </w:rPr>
                    <w:t>}</w:t>
                  </w:r>
                </w:p>
                <w:p w:rsidR="008C76DE" w:rsidRPr="00A806D9" w:rsidRDefault="008C76DE" w:rsidP="003E5F17">
                  <w:pPr>
                    <w:rPr>
                      <w:sz w:val="20"/>
                      <w:szCs w:val="20"/>
                      <w:highlight w:val="yellow"/>
                    </w:rPr>
                  </w:pPr>
                </w:p>
              </w:txbxContent>
            </v:textbox>
          </v:shape>
        </w:pict>
      </w:r>
      <w:r w:rsidRPr="0060442D">
        <w:rPr>
          <w:rFonts w:ascii="Arial" w:hAnsi="Arial" w:cs="Arial"/>
          <w:noProof/>
          <w:sz w:val="24"/>
          <w:szCs w:val="24"/>
          <w:lang w:val="en-GB" w:eastAsia="en-GB"/>
        </w:rPr>
        <w:pict>
          <v:shape id="Straight Arrow Connector 215" o:spid="_x0000_s1131" type="#_x0000_t32" style="position:absolute;margin-left:328.4pt;margin-top:-41.35pt;width:5.3pt;height:22.3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">
            <v:stroke endarrow="block"/>
          </v:shape>
        </w:pict>
      </w:r>
      <w:r w:rsidRPr="0060442D">
        <w:rPr>
          <w:rFonts w:ascii="Arial" w:hAnsi="Arial" w:cs="Arial"/>
          <w:noProof/>
          <w:sz w:val="24"/>
          <w:szCs w:val="24"/>
          <w:lang w:val="en-GB" w:eastAsia="en-GB"/>
        </w:rPr>
        <w:pict>
          <v:shape id="Straight Arrow Connector 216" o:spid="_x0000_s1130" type="#_x0000_t32" style="position:absolute;margin-left:210.65pt;margin-top:-33.6pt;width:22.4pt;height:15.1pt;z-index:251683840;visibility:visible">
            <v:stroke endarrow="block"/>
          </v:shape>
        </w:pict>
      </w:r>
    </w:p>
    <w:p w:rsidR="003E5F17" w:rsidRPr="00112AEA" w:rsidRDefault="003E5F17" w:rsidP="003E5F17">
      <w:pPr>
        <w:pStyle w:val="NoSpacing"/>
        <w:ind w:firstLine="720"/>
        <w:rPr>
          <w:rFonts w:ascii="Arial" w:eastAsia="Times New Roman" w:hAnsi="Arial" w:cs="Arial"/>
          <w:sz w:val="24"/>
          <w:szCs w:val="24"/>
        </w:rPr>
      </w:pPr>
    </w:p>
    <w:p w:rsidR="003E5F17" w:rsidRPr="00112AEA" w:rsidRDefault="003E5F17" w:rsidP="003E5F17">
      <w:pPr>
        <w:spacing w:before="100" w:beforeAutospacing="1" w:after="100" w:afterAutospacing="1" w:line="240" w:lineRule="auto"/>
        <w:rPr>
          <w:rFonts w:ascii="Arial" w:eastAsia="Times New Roman" w:hAnsi="Arial" w:cs="Arial"/>
          <w:sz w:val="24"/>
          <w:szCs w:val="24"/>
        </w:rPr>
      </w:pPr>
    </w:p>
    <w:p w:rsidR="003E5F17" w:rsidRPr="00112AEA" w:rsidRDefault="0060442D" w:rsidP="003E5F17">
      <w:pPr>
        <w:rPr>
          <w:rFonts w:ascii="Arial" w:eastAsia="Times New Roman" w:hAnsi="Arial" w:cs="Arial"/>
          <w:sz w:val="24"/>
          <w:szCs w:val="24"/>
        </w:rPr>
      </w:pPr>
      <w:r w:rsidRPr="0060442D">
        <w:rPr>
          <w:rFonts w:ascii="Arial" w:eastAsia="Times New Roman" w:hAnsi="Arial" w:cs="Arial"/>
          <w:noProof/>
          <w:sz w:val="24"/>
          <w:szCs w:val="24"/>
          <w:lang w:val="en-GB" w:eastAsia="en-GB"/>
        </w:rPr>
        <w:lastRenderedPageBreak/>
        <w:pict>
          <v:shape id="Straight Arrow Connector 217" o:spid="_x0000_s1129" type="#_x0000_t32" style="position:absolute;margin-left:333.7pt;margin-top:19.7pt;width:37.5pt;height:34.75pt;flip:x y;z-index:251687936;visibility:visible">
            <v:stroke endarrow="block"/>
          </v:shape>
        </w:pict>
      </w:r>
      <w:r w:rsidRPr="0060442D">
        <w:rPr>
          <w:rFonts w:ascii="Arial" w:eastAsia="Times New Roman" w:hAnsi="Arial" w:cs="Arial"/>
          <w:noProof/>
          <w:sz w:val="24"/>
          <w:szCs w:val="24"/>
          <w:lang w:val="en-GB" w:eastAsia="en-GB"/>
        </w:rPr>
        <w:pict>
          <v:shape id="Straight Arrow Connector 218" o:spid="_x0000_s1128" type="#_x0000_t32" style="position:absolute;margin-left:323.55pt;margin-top:19.25pt;width:27.7pt;height:.45pt;flip:y;z-index:251686912;visibility:visible"/>
        </w:pict>
      </w:r>
    </w:p>
    <w:p w:rsidR="003E5F17" w:rsidRPr="00112AEA" w:rsidRDefault="003E5F17" w:rsidP="003E5F17">
      <w:pPr>
        <w:rPr>
          <w:rFonts w:ascii="Arial" w:eastAsia="Times New Roman" w:hAnsi="Arial" w:cs="Arial"/>
          <w:sz w:val="24"/>
          <w:szCs w:val="24"/>
        </w:rPr>
      </w:pPr>
    </w:p>
    <w:p w:rsidR="003E5F17" w:rsidRPr="00112AEA" w:rsidRDefault="003E5F17" w:rsidP="003E5F17">
      <w:pPr>
        <w:rPr>
          <w:rFonts w:ascii="Arial" w:eastAsia="Times New Roman" w:hAnsi="Arial" w:cs="Arial"/>
          <w:sz w:val="24"/>
          <w:szCs w:val="24"/>
        </w:rPr>
      </w:pPr>
      <w:r w:rsidRPr="00112AEA">
        <w:rPr>
          <w:rFonts w:ascii="Arial" w:eastAsia="Times New Roman" w:hAnsi="Arial" w:cs="Arial"/>
          <w:sz w:val="24"/>
          <w:szCs w:val="24"/>
        </w:rPr>
        <w:tab/>
      </w:r>
      <w:r w:rsidRPr="00112AEA">
        <w:rPr>
          <w:rFonts w:ascii="Arial" w:eastAsia="Times New Roman" w:hAnsi="Arial" w:cs="Arial"/>
          <w:sz w:val="24"/>
          <w:szCs w:val="24"/>
        </w:rPr>
        <w:tab/>
      </w:r>
      <w:r w:rsidRPr="00112AEA">
        <w:rPr>
          <w:rFonts w:ascii="Arial" w:eastAsia="Times New Roman" w:hAnsi="Arial" w:cs="Arial"/>
          <w:sz w:val="24"/>
          <w:szCs w:val="24"/>
        </w:rPr>
        <w:tab/>
      </w:r>
      <w:r w:rsidRPr="00112AEA">
        <w:rPr>
          <w:rFonts w:ascii="Arial" w:eastAsia="Times New Roman" w:hAnsi="Arial" w:cs="Arial"/>
          <w:sz w:val="24"/>
          <w:szCs w:val="24"/>
        </w:rPr>
        <w:tab/>
      </w:r>
      <w:r w:rsidRPr="00112AEA">
        <w:rPr>
          <w:rFonts w:ascii="Arial" w:eastAsia="Times New Roman" w:hAnsi="Arial" w:cs="Arial"/>
          <w:sz w:val="24"/>
          <w:szCs w:val="24"/>
        </w:rPr>
        <w:tab/>
      </w:r>
      <w:r w:rsidRPr="00112AEA">
        <w:rPr>
          <w:rFonts w:ascii="Arial" w:eastAsia="Times New Roman" w:hAnsi="Arial" w:cs="Arial"/>
          <w:sz w:val="24"/>
          <w:szCs w:val="24"/>
        </w:rPr>
        <w:tab/>
      </w:r>
      <w:r w:rsidRPr="00112AEA">
        <w:rPr>
          <w:rFonts w:ascii="Arial" w:eastAsia="Times New Roman" w:hAnsi="Arial" w:cs="Arial"/>
          <w:sz w:val="24"/>
          <w:szCs w:val="24"/>
        </w:rPr>
        <w:tab/>
      </w:r>
      <w:r w:rsidRPr="00112AEA">
        <w:rPr>
          <w:rFonts w:ascii="Arial" w:eastAsia="Times New Roman" w:hAnsi="Arial" w:cs="Arial"/>
          <w:sz w:val="24"/>
          <w:szCs w:val="24"/>
        </w:rPr>
        <w:tab/>
      </w:r>
      <w:r w:rsidRPr="00112AEA">
        <w:rPr>
          <w:rFonts w:ascii="Arial" w:eastAsia="Times New Roman" w:hAnsi="Arial" w:cs="Arial"/>
          <w:sz w:val="24"/>
          <w:szCs w:val="24"/>
        </w:rPr>
        <w:tab/>
        <w:t>Actual Parameters</w:t>
      </w:r>
    </w:p>
    <w:p w:rsidR="003E5F17" w:rsidRPr="00112AEA" w:rsidRDefault="003E5F17" w:rsidP="003E5F17">
      <w:pPr>
        <w:rPr>
          <w:rFonts w:ascii="Arial" w:eastAsia="Times New Roman" w:hAnsi="Arial" w:cs="Arial"/>
          <w:sz w:val="24"/>
          <w:szCs w:val="24"/>
        </w:rPr>
      </w:pPr>
      <w:r w:rsidRPr="00112AEA">
        <w:rPr>
          <w:rFonts w:ascii="Arial" w:eastAsia="Times New Roman" w:hAnsi="Arial" w:cs="Arial"/>
          <w:b/>
          <w:sz w:val="24"/>
          <w:szCs w:val="24"/>
        </w:rPr>
        <w:t xml:space="preserve">Formal Parameters </w:t>
      </w:r>
      <w:r w:rsidRPr="00112AEA">
        <w:rPr>
          <w:rFonts w:ascii="Arial" w:eastAsia="Times New Roman" w:hAnsi="Arial" w:cs="Arial"/>
          <w:sz w:val="24"/>
          <w:szCs w:val="24"/>
        </w:rPr>
        <w:t>are the ones that appear in function definition.</w:t>
      </w:r>
    </w:p>
    <w:p w:rsidR="003E5F17" w:rsidRPr="00112AEA" w:rsidRDefault="003E5F17" w:rsidP="003E5F17">
      <w:pPr>
        <w:rPr>
          <w:rFonts w:ascii="Arial" w:eastAsia="Times New Roman" w:hAnsi="Arial" w:cs="Arial"/>
          <w:sz w:val="24"/>
          <w:szCs w:val="24"/>
        </w:rPr>
      </w:pPr>
      <w:r w:rsidRPr="00112AEA">
        <w:rPr>
          <w:rFonts w:ascii="Arial" w:eastAsia="Times New Roman" w:hAnsi="Arial" w:cs="Arial"/>
          <w:b/>
          <w:sz w:val="24"/>
          <w:szCs w:val="24"/>
        </w:rPr>
        <w:t xml:space="preserve">Actual Parameters </w:t>
      </w:r>
      <w:r w:rsidRPr="00112AEA">
        <w:rPr>
          <w:rFonts w:ascii="Arial" w:eastAsia="Times New Roman" w:hAnsi="Arial" w:cs="Arial"/>
          <w:sz w:val="24"/>
          <w:szCs w:val="24"/>
        </w:rPr>
        <w:t>are the parameters appearing in function call statement.</w:t>
      </w:r>
    </w:p>
    <w:p w:rsidR="003E5F17" w:rsidRPr="00112AEA" w:rsidRDefault="003E5F17" w:rsidP="003E5F17">
      <w:pPr>
        <w:pStyle w:val="NoSpacing"/>
        <w:rPr>
          <w:rFonts w:ascii="Arial" w:hAnsi="Arial" w:cs="Arial"/>
          <w:b/>
          <w:sz w:val="24"/>
          <w:szCs w:val="24"/>
        </w:rPr>
      </w:pPr>
      <w:r w:rsidRPr="00112AEA">
        <w:rPr>
          <w:rFonts w:ascii="Arial" w:hAnsi="Arial" w:cs="Arial"/>
          <w:b/>
          <w:sz w:val="24"/>
          <w:szCs w:val="24"/>
        </w:rPr>
        <w:t>Different ways of defining  a function</w:t>
      </w:r>
    </w:p>
    <w:p w:rsidR="003E5F17" w:rsidRPr="00112AEA" w:rsidRDefault="003E5F17" w:rsidP="003E5F17">
      <w:pPr>
        <w:pStyle w:val="NoSpacing"/>
        <w:rPr>
          <w:rFonts w:ascii="Arial" w:hAnsi="Arial" w:cs="Arial"/>
          <w:b/>
          <w:sz w:val="24"/>
          <w:szCs w:val="24"/>
        </w:rPr>
      </w:pPr>
    </w:p>
    <w:p w:rsidR="003E5F17" w:rsidRPr="00112AEA" w:rsidRDefault="003E5F17" w:rsidP="003E5F17">
      <w:pPr>
        <w:pStyle w:val="NoSpacing"/>
        <w:rPr>
          <w:rFonts w:ascii="Arial" w:hAnsi="Arial" w:cs="Arial"/>
          <w:sz w:val="24"/>
          <w:szCs w:val="24"/>
        </w:rPr>
      </w:pPr>
      <w:r w:rsidRPr="00112AEA">
        <w:rPr>
          <w:rFonts w:ascii="Arial" w:hAnsi="Arial" w:cs="Arial"/>
          <w:sz w:val="24"/>
          <w:szCs w:val="24"/>
        </w:rPr>
        <w:t>1.Receiving  values but not returning outcome to the caller</w:t>
      </w:r>
    </w:p>
    <w:p w:rsidR="003E5F17" w:rsidRPr="00112AEA" w:rsidRDefault="003E5F17" w:rsidP="003E5F17">
      <w:pPr>
        <w:pStyle w:val="NoSpacing"/>
        <w:rPr>
          <w:rFonts w:ascii="Arial" w:hAnsi="Arial" w:cs="Arial"/>
          <w:sz w:val="24"/>
          <w:szCs w:val="24"/>
        </w:rPr>
      </w:pPr>
      <w:r w:rsidRPr="00112AEA">
        <w:rPr>
          <w:rFonts w:ascii="Arial" w:hAnsi="Arial" w:cs="Arial"/>
          <w:sz w:val="24"/>
          <w:szCs w:val="24"/>
        </w:rPr>
        <w:tab/>
      </w:r>
      <w:r w:rsidRPr="00112AEA">
        <w:rPr>
          <w:rFonts w:ascii="Arial" w:hAnsi="Arial" w:cs="Arial"/>
          <w:sz w:val="24"/>
          <w:szCs w:val="24"/>
        </w:rPr>
        <w:tab/>
        <w:t>public void add(int a, int b) //parameterized method</w:t>
      </w:r>
    </w:p>
    <w:p w:rsidR="003E5F17" w:rsidRPr="00112AEA" w:rsidRDefault="003E5F17" w:rsidP="003E5F17">
      <w:pPr>
        <w:pStyle w:val="NoSpacing"/>
        <w:rPr>
          <w:rFonts w:ascii="Arial" w:hAnsi="Arial" w:cs="Arial"/>
          <w:sz w:val="24"/>
          <w:szCs w:val="24"/>
        </w:rPr>
      </w:pPr>
      <w:r w:rsidRPr="00112AEA">
        <w:rPr>
          <w:rFonts w:ascii="Arial" w:hAnsi="Arial" w:cs="Arial"/>
          <w:sz w:val="24"/>
          <w:szCs w:val="24"/>
        </w:rPr>
        <w:tab/>
      </w:r>
      <w:r w:rsidRPr="00112AEA">
        <w:rPr>
          <w:rFonts w:ascii="Arial" w:hAnsi="Arial" w:cs="Arial"/>
          <w:sz w:val="24"/>
          <w:szCs w:val="24"/>
        </w:rPr>
        <w:tab/>
        <w:t>{</w:t>
      </w:r>
    </w:p>
    <w:p w:rsidR="003E5F17" w:rsidRPr="00112AEA" w:rsidRDefault="003E5F17" w:rsidP="003E5F17">
      <w:pPr>
        <w:pStyle w:val="NoSpacing"/>
        <w:rPr>
          <w:rFonts w:ascii="Arial" w:eastAsia="Times New Roman" w:hAnsi="Arial" w:cs="Arial"/>
          <w:sz w:val="24"/>
          <w:szCs w:val="24"/>
        </w:rPr>
      </w:pPr>
      <w:r w:rsidRPr="00112AEA">
        <w:rPr>
          <w:rFonts w:ascii="Arial" w:hAnsi="Arial" w:cs="Arial"/>
          <w:sz w:val="24"/>
          <w:szCs w:val="24"/>
        </w:rPr>
        <w:tab/>
      </w:r>
      <w:r w:rsidRPr="00112AEA">
        <w:rPr>
          <w:rFonts w:ascii="Arial" w:hAnsi="Arial" w:cs="Arial"/>
          <w:sz w:val="24"/>
          <w:szCs w:val="24"/>
        </w:rPr>
        <w:tab/>
      </w:r>
      <w:r w:rsidRPr="00112AEA">
        <w:rPr>
          <w:rFonts w:ascii="Arial" w:eastAsia="Times New Roman" w:hAnsi="Arial" w:cs="Arial"/>
          <w:sz w:val="24"/>
          <w:szCs w:val="24"/>
        </w:rPr>
        <w:t>System.out.println(a+b); } // no return type</w:t>
      </w:r>
    </w:p>
    <w:p w:rsidR="003E5F17" w:rsidRPr="00112AEA" w:rsidRDefault="003E5F17" w:rsidP="003E5F17">
      <w:pPr>
        <w:pStyle w:val="NoSpacing"/>
        <w:rPr>
          <w:rFonts w:ascii="Arial" w:eastAsia="Times New Roman" w:hAnsi="Arial" w:cs="Arial"/>
          <w:sz w:val="24"/>
          <w:szCs w:val="24"/>
        </w:rPr>
      </w:pPr>
    </w:p>
    <w:p w:rsidR="003E5F17" w:rsidRPr="00112AEA" w:rsidRDefault="003E5F17" w:rsidP="003E5F17">
      <w:pPr>
        <w:pStyle w:val="NoSpacing"/>
        <w:rPr>
          <w:rFonts w:ascii="Arial" w:hAnsi="Arial" w:cs="Arial"/>
          <w:sz w:val="24"/>
          <w:szCs w:val="24"/>
        </w:rPr>
      </w:pPr>
      <w:r w:rsidRPr="00112AEA">
        <w:rPr>
          <w:rFonts w:ascii="Arial" w:eastAsia="Times New Roman" w:hAnsi="Arial" w:cs="Arial"/>
          <w:sz w:val="24"/>
          <w:szCs w:val="24"/>
        </w:rPr>
        <w:t>2.</w:t>
      </w:r>
      <w:r w:rsidRPr="00112AEA">
        <w:rPr>
          <w:rFonts w:ascii="Arial" w:hAnsi="Arial" w:cs="Arial"/>
          <w:sz w:val="24"/>
          <w:szCs w:val="24"/>
        </w:rPr>
        <w:t xml:space="preserve"> Receiving values and returning outcome to the caller</w:t>
      </w:r>
    </w:p>
    <w:p w:rsidR="003E5F17" w:rsidRPr="00112AEA" w:rsidRDefault="003E5F17" w:rsidP="003E5F17">
      <w:pPr>
        <w:pStyle w:val="NoSpacing"/>
        <w:rPr>
          <w:rFonts w:ascii="Arial" w:hAnsi="Arial" w:cs="Arial"/>
          <w:sz w:val="24"/>
          <w:szCs w:val="24"/>
        </w:rPr>
      </w:pPr>
      <w:r w:rsidRPr="00112AEA">
        <w:rPr>
          <w:rFonts w:ascii="Arial" w:hAnsi="Arial" w:cs="Arial"/>
          <w:sz w:val="24"/>
          <w:szCs w:val="24"/>
        </w:rPr>
        <w:tab/>
      </w:r>
      <w:r w:rsidRPr="00112AEA">
        <w:rPr>
          <w:rFonts w:ascii="Arial" w:hAnsi="Arial" w:cs="Arial"/>
          <w:sz w:val="24"/>
          <w:szCs w:val="24"/>
        </w:rPr>
        <w:tab/>
        <w:t>public int add(int a, int b) //parameterized method</w:t>
      </w:r>
    </w:p>
    <w:p w:rsidR="003E5F17" w:rsidRPr="00112AEA" w:rsidRDefault="003E5F17" w:rsidP="003E5F17">
      <w:pPr>
        <w:pStyle w:val="NoSpacing"/>
        <w:rPr>
          <w:rFonts w:ascii="Arial" w:hAnsi="Arial" w:cs="Arial"/>
          <w:sz w:val="24"/>
          <w:szCs w:val="24"/>
        </w:rPr>
      </w:pPr>
      <w:r w:rsidRPr="00112AEA">
        <w:rPr>
          <w:rFonts w:ascii="Arial" w:hAnsi="Arial" w:cs="Arial"/>
          <w:sz w:val="24"/>
          <w:szCs w:val="24"/>
        </w:rPr>
        <w:tab/>
      </w:r>
      <w:r w:rsidRPr="00112AEA">
        <w:rPr>
          <w:rFonts w:ascii="Arial" w:hAnsi="Arial" w:cs="Arial"/>
          <w:sz w:val="24"/>
          <w:szCs w:val="24"/>
        </w:rPr>
        <w:tab/>
        <w:t>{</w:t>
      </w:r>
    </w:p>
    <w:p w:rsidR="003E5F17" w:rsidRPr="00112AEA" w:rsidRDefault="003E5F17" w:rsidP="003E5F17">
      <w:pPr>
        <w:pStyle w:val="NoSpacing"/>
        <w:rPr>
          <w:rFonts w:ascii="Arial" w:eastAsia="Times New Roman" w:hAnsi="Arial" w:cs="Arial"/>
          <w:sz w:val="24"/>
          <w:szCs w:val="24"/>
        </w:rPr>
      </w:pPr>
      <w:r w:rsidRPr="00112AEA">
        <w:rPr>
          <w:rFonts w:ascii="Arial" w:hAnsi="Arial" w:cs="Arial"/>
          <w:sz w:val="24"/>
          <w:szCs w:val="24"/>
        </w:rPr>
        <w:tab/>
      </w:r>
      <w:r w:rsidRPr="00112AEA">
        <w:rPr>
          <w:rFonts w:ascii="Arial" w:hAnsi="Arial" w:cs="Arial"/>
          <w:sz w:val="24"/>
          <w:szCs w:val="24"/>
        </w:rPr>
        <w:tab/>
      </w:r>
      <w:r w:rsidRPr="00112AEA">
        <w:rPr>
          <w:rFonts w:ascii="Arial" w:eastAsia="Times New Roman" w:hAnsi="Arial" w:cs="Arial"/>
          <w:sz w:val="24"/>
          <w:szCs w:val="24"/>
        </w:rPr>
        <w:t>return (a+b); } // return type</w:t>
      </w:r>
    </w:p>
    <w:p w:rsidR="003E5F17" w:rsidRPr="00112AEA" w:rsidRDefault="003E5F17" w:rsidP="003E5F17">
      <w:pPr>
        <w:pStyle w:val="NoSpacing"/>
        <w:rPr>
          <w:rFonts w:ascii="Arial" w:eastAsia="Times New Roman" w:hAnsi="Arial" w:cs="Arial"/>
          <w:sz w:val="24"/>
          <w:szCs w:val="24"/>
        </w:rPr>
      </w:pPr>
    </w:p>
    <w:p w:rsidR="003E5F17" w:rsidRPr="00112AEA" w:rsidRDefault="003E5F17" w:rsidP="003E5F17">
      <w:pPr>
        <w:pStyle w:val="NoSpacing"/>
        <w:rPr>
          <w:rFonts w:ascii="Arial" w:hAnsi="Arial" w:cs="Arial"/>
          <w:sz w:val="24"/>
          <w:szCs w:val="24"/>
        </w:rPr>
      </w:pPr>
      <w:r w:rsidRPr="00112AEA">
        <w:rPr>
          <w:rFonts w:ascii="Arial" w:eastAsia="Times New Roman" w:hAnsi="Arial" w:cs="Arial"/>
          <w:sz w:val="24"/>
          <w:szCs w:val="24"/>
        </w:rPr>
        <w:t>3.</w:t>
      </w:r>
      <w:r w:rsidRPr="00112AEA">
        <w:rPr>
          <w:rFonts w:ascii="Arial" w:hAnsi="Arial" w:cs="Arial"/>
          <w:sz w:val="24"/>
          <w:szCs w:val="24"/>
        </w:rPr>
        <w:t xml:space="preserve"> Neither receiving values nor returning outcome to the caller </w:t>
      </w:r>
    </w:p>
    <w:p w:rsidR="003E5F17" w:rsidRPr="00112AEA" w:rsidRDefault="003E5F17" w:rsidP="003E5F17">
      <w:pPr>
        <w:pStyle w:val="NoSpacing"/>
        <w:ind w:left="720" w:firstLine="720"/>
        <w:rPr>
          <w:rFonts w:ascii="Arial" w:hAnsi="Arial" w:cs="Arial"/>
          <w:sz w:val="24"/>
          <w:szCs w:val="24"/>
        </w:rPr>
      </w:pPr>
      <w:r w:rsidRPr="00112AEA">
        <w:rPr>
          <w:rFonts w:ascii="Arial" w:hAnsi="Arial" w:cs="Arial"/>
          <w:sz w:val="24"/>
          <w:szCs w:val="24"/>
        </w:rPr>
        <w:t>public void add() //non parameterized method</w:t>
      </w:r>
    </w:p>
    <w:p w:rsidR="003E5F17" w:rsidRPr="00112AEA" w:rsidRDefault="003E5F17" w:rsidP="003E5F17">
      <w:pPr>
        <w:pStyle w:val="NoSpacing"/>
        <w:rPr>
          <w:rFonts w:ascii="Arial" w:hAnsi="Arial" w:cs="Arial"/>
          <w:sz w:val="24"/>
          <w:szCs w:val="24"/>
        </w:rPr>
      </w:pPr>
      <w:r w:rsidRPr="00112AEA">
        <w:rPr>
          <w:rFonts w:ascii="Arial" w:hAnsi="Arial" w:cs="Arial"/>
          <w:sz w:val="24"/>
          <w:szCs w:val="24"/>
        </w:rPr>
        <w:tab/>
      </w:r>
      <w:r w:rsidRPr="00112AEA">
        <w:rPr>
          <w:rFonts w:ascii="Arial" w:hAnsi="Arial" w:cs="Arial"/>
          <w:sz w:val="24"/>
          <w:szCs w:val="24"/>
        </w:rPr>
        <w:tab/>
        <w:t>{ int a=5,b=6;</w:t>
      </w:r>
    </w:p>
    <w:p w:rsidR="003E5F17" w:rsidRPr="00112AEA" w:rsidRDefault="003E5F17" w:rsidP="003E5F17">
      <w:pPr>
        <w:pStyle w:val="NoSpacing"/>
        <w:rPr>
          <w:rFonts w:ascii="Arial" w:eastAsia="Times New Roman" w:hAnsi="Arial" w:cs="Arial"/>
          <w:sz w:val="24"/>
          <w:szCs w:val="24"/>
        </w:rPr>
      </w:pPr>
      <w:r w:rsidRPr="00112AEA">
        <w:rPr>
          <w:rFonts w:ascii="Arial" w:hAnsi="Arial" w:cs="Arial"/>
          <w:sz w:val="24"/>
          <w:szCs w:val="24"/>
        </w:rPr>
        <w:tab/>
      </w:r>
      <w:r w:rsidRPr="00112AEA">
        <w:rPr>
          <w:rFonts w:ascii="Arial" w:hAnsi="Arial" w:cs="Arial"/>
          <w:sz w:val="24"/>
          <w:szCs w:val="24"/>
        </w:rPr>
        <w:tab/>
      </w:r>
      <w:r w:rsidRPr="00112AEA">
        <w:rPr>
          <w:rFonts w:ascii="Arial" w:eastAsia="Times New Roman" w:hAnsi="Arial" w:cs="Arial"/>
          <w:sz w:val="24"/>
          <w:szCs w:val="24"/>
        </w:rPr>
        <w:t>System.out.println(a+b); } // no return type</w:t>
      </w:r>
    </w:p>
    <w:p w:rsidR="003E5F17" w:rsidRPr="00112AEA" w:rsidRDefault="003E5F17" w:rsidP="003E5F17">
      <w:pPr>
        <w:pStyle w:val="Heading2"/>
        <w:shd w:val="clear" w:color="auto" w:fill="FFFFFF"/>
        <w:rPr>
          <w:rFonts w:ascii="Arial" w:hAnsi="Arial" w:cs="Arial"/>
          <w:color w:val="auto"/>
          <w:sz w:val="24"/>
          <w:szCs w:val="24"/>
        </w:rPr>
      </w:pPr>
      <w:r w:rsidRPr="00112AEA">
        <w:rPr>
          <w:rFonts w:ascii="Arial" w:hAnsi="Arial" w:cs="Arial"/>
          <w:color w:val="auto"/>
          <w:sz w:val="24"/>
          <w:szCs w:val="24"/>
        </w:rPr>
        <w:t>Passing Parameters by Values:</w:t>
      </w:r>
    </w:p>
    <w:p w:rsidR="003E5F17" w:rsidRPr="00112AEA" w:rsidRDefault="003E5F17" w:rsidP="003E5F17">
      <w:pPr>
        <w:pStyle w:val="NormalWeb"/>
        <w:shd w:val="clear" w:color="auto" w:fill="FFFFFF"/>
        <w:rPr>
          <w:rFonts w:ascii="Arial" w:hAnsi="Arial" w:cs="Arial"/>
        </w:rPr>
      </w:pPr>
      <w:r w:rsidRPr="00112AEA">
        <w:rPr>
          <w:rFonts w:ascii="Arial" w:hAnsi="Arial" w:cs="Arial"/>
        </w:rPr>
        <w:t>When calling a method, you need to provide arguments, which must be given in the same order as their respective parameters in the method specification. This is known as parameter order association.</w:t>
      </w:r>
    </w:p>
    <w:p w:rsidR="003E5F17" w:rsidRPr="00112AEA" w:rsidRDefault="003E5F17" w:rsidP="003E5F17">
      <w:pPr>
        <w:pStyle w:val="NormalWeb"/>
        <w:shd w:val="clear" w:color="auto" w:fill="FFFFFF"/>
        <w:rPr>
          <w:rFonts w:ascii="Arial" w:hAnsi="Arial" w:cs="Arial"/>
        </w:rPr>
      </w:pPr>
      <w:r w:rsidRPr="00112AEA">
        <w:rPr>
          <w:rFonts w:ascii="Arial" w:hAnsi="Arial" w:cs="Arial"/>
        </w:rPr>
        <w:t>Pass by value is the process of passing a copy of actual parameters to the formal parameters. Any changes made in the formal parameters does not reflect on the actual parameters.</w:t>
      </w:r>
    </w:p>
    <w:p w:rsidR="003E5F17" w:rsidRPr="00112AEA" w:rsidRDefault="003E5F17" w:rsidP="003E5F17">
      <w:pPr>
        <w:pStyle w:val="NormalWeb"/>
        <w:shd w:val="clear" w:color="auto" w:fill="FFFFFF"/>
        <w:rPr>
          <w:rFonts w:ascii="Arial" w:hAnsi="Arial" w:cs="Arial"/>
        </w:rPr>
      </w:pPr>
      <w:r w:rsidRPr="00112AEA">
        <w:rPr>
          <w:rFonts w:ascii="Arial" w:hAnsi="Arial" w:cs="Arial"/>
        </w:rPr>
        <w:t>For simplicity, Java programmers often say passing an argument x to a parameter y, which actually means passing the value of x to y.</w:t>
      </w:r>
    </w:p>
    <w:p w:rsidR="003E5F17" w:rsidRPr="00112AEA" w:rsidRDefault="003E5F17" w:rsidP="003E5F17">
      <w:pPr>
        <w:pStyle w:val="NoSpacing"/>
        <w:rPr>
          <w:rFonts w:ascii="Arial" w:eastAsia="Times New Roman" w:hAnsi="Arial" w:cs="Arial"/>
          <w:sz w:val="24"/>
          <w:szCs w:val="24"/>
        </w:rPr>
      </w:pPr>
      <w:r w:rsidRPr="00112AEA">
        <w:rPr>
          <w:rFonts w:ascii="Arial" w:eastAsia="Times New Roman" w:hAnsi="Arial" w:cs="Arial"/>
          <w:sz w:val="24"/>
          <w:szCs w:val="24"/>
        </w:rPr>
        <w:t>Method  can be called by inserting the two integers that will go into the method parentheses :</w:t>
      </w:r>
    </w:p>
    <w:p w:rsidR="003E5F17" w:rsidRPr="00112AEA" w:rsidRDefault="003E5F17" w:rsidP="003E5F17">
      <w:pPr>
        <w:spacing w:after="0" w:line="240" w:lineRule="auto"/>
        <w:ind w:left="2160"/>
        <w:rPr>
          <w:rFonts w:ascii="Arial" w:eastAsia="Times New Roman" w:hAnsi="Arial" w:cs="Arial"/>
          <w:sz w:val="24"/>
          <w:szCs w:val="24"/>
        </w:rPr>
      </w:pPr>
    </w:p>
    <w:p w:rsidR="003E5F17" w:rsidRPr="00112AEA" w:rsidRDefault="003E5F17" w:rsidP="003E5F17">
      <w:pPr>
        <w:spacing w:after="0" w:line="240" w:lineRule="auto"/>
        <w:ind w:left="2160"/>
        <w:rPr>
          <w:rFonts w:ascii="Arial" w:eastAsia="Times New Roman" w:hAnsi="Arial" w:cs="Arial"/>
          <w:sz w:val="24"/>
          <w:szCs w:val="24"/>
        </w:rPr>
      </w:pPr>
      <w:r w:rsidRPr="00112AEA">
        <w:rPr>
          <w:rFonts w:ascii="Arial" w:eastAsia="Times New Roman" w:hAnsi="Arial" w:cs="Arial"/>
          <w:sz w:val="24"/>
          <w:szCs w:val="24"/>
        </w:rPr>
        <w:t>add(7,4); //calling a method</w:t>
      </w:r>
    </w:p>
    <w:p w:rsidR="003E5F17" w:rsidRPr="00112AEA" w:rsidRDefault="003E5F17" w:rsidP="003E5F17">
      <w:pPr>
        <w:spacing w:after="0" w:line="240" w:lineRule="auto"/>
        <w:ind w:left="2160"/>
        <w:rPr>
          <w:rFonts w:ascii="Arial" w:eastAsia="Times New Roman" w:hAnsi="Arial" w:cs="Arial"/>
          <w:sz w:val="24"/>
          <w:szCs w:val="24"/>
        </w:rPr>
      </w:pPr>
    </w:p>
    <w:p w:rsidR="003E5F17" w:rsidRPr="00112AEA" w:rsidRDefault="003E5F17" w:rsidP="003E5F17">
      <w:pPr>
        <w:spacing w:after="0" w:line="240" w:lineRule="auto"/>
        <w:rPr>
          <w:rFonts w:ascii="Arial" w:eastAsia="Times New Roman" w:hAnsi="Arial" w:cs="Arial"/>
          <w:sz w:val="24"/>
          <w:szCs w:val="24"/>
        </w:rPr>
      </w:pPr>
      <w:r w:rsidRPr="00112AEA">
        <w:rPr>
          <w:rFonts w:ascii="Arial" w:eastAsia="Times New Roman" w:hAnsi="Arial" w:cs="Arial"/>
          <w:sz w:val="24"/>
          <w:szCs w:val="24"/>
        </w:rPr>
        <w:t>If we want to use the results for something else within our main method, we will need a return type. Since we are adding integers, int return type is adequate:</w:t>
      </w:r>
    </w:p>
    <w:p w:rsidR="003E5F17" w:rsidRPr="00112AEA" w:rsidRDefault="003E5F17" w:rsidP="003E5F17">
      <w:pPr>
        <w:spacing w:after="0" w:line="240" w:lineRule="auto"/>
        <w:ind w:left="2160"/>
        <w:rPr>
          <w:rFonts w:ascii="Arial" w:eastAsia="Times New Roman" w:hAnsi="Arial" w:cs="Arial"/>
          <w:sz w:val="24"/>
          <w:szCs w:val="24"/>
        </w:rPr>
      </w:pPr>
    </w:p>
    <w:p w:rsidR="003E5F17" w:rsidRPr="00112AEA" w:rsidRDefault="003E5F17" w:rsidP="003E5F17">
      <w:pPr>
        <w:spacing w:after="0" w:line="240" w:lineRule="auto"/>
        <w:ind w:left="2160"/>
        <w:rPr>
          <w:rFonts w:ascii="Arial" w:eastAsia="Times New Roman" w:hAnsi="Arial" w:cs="Arial"/>
          <w:sz w:val="24"/>
          <w:szCs w:val="24"/>
        </w:rPr>
      </w:pPr>
      <w:r w:rsidRPr="00112AEA">
        <w:rPr>
          <w:rFonts w:ascii="Arial" w:eastAsia="Times New Roman" w:hAnsi="Arial" w:cs="Arial"/>
          <w:sz w:val="24"/>
          <w:szCs w:val="24"/>
        </w:rPr>
        <w:t>public int add(int a, int b) //return type function</w:t>
      </w:r>
    </w:p>
    <w:p w:rsidR="003E5F17" w:rsidRPr="00112AEA" w:rsidRDefault="003E5F17" w:rsidP="003E5F17">
      <w:pPr>
        <w:spacing w:after="0" w:line="240" w:lineRule="auto"/>
        <w:ind w:left="2160"/>
        <w:rPr>
          <w:rFonts w:ascii="Arial" w:eastAsia="Times New Roman" w:hAnsi="Arial" w:cs="Arial"/>
          <w:sz w:val="24"/>
          <w:szCs w:val="24"/>
        </w:rPr>
      </w:pPr>
      <w:r w:rsidRPr="00112AEA">
        <w:rPr>
          <w:rFonts w:ascii="Arial" w:eastAsia="Times New Roman" w:hAnsi="Arial" w:cs="Arial"/>
          <w:sz w:val="24"/>
          <w:szCs w:val="24"/>
        </w:rPr>
        <w:t>{//return type required }</w:t>
      </w:r>
    </w:p>
    <w:p w:rsidR="003E5F17" w:rsidRPr="00112AEA" w:rsidRDefault="003E5F17" w:rsidP="003E5F17">
      <w:pPr>
        <w:spacing w:after="0" w:line="240" w:lineRule="auto"/>
        <w:ind w:left="2160"/>
        <w:rPr>
          <w:rFonts w:ascii="Arial" w:eastAsia="Times New Roman" w:hAnsi="Arial" w:cs="Arial"/>
          <w:sz w:val="24"/>
          <w:szCs w:val="24"/>
        </w:rPr>
      </w:pPr>
    </w:p>
    <w:p w:rsidR="003E5F17" w:rsidRPr="00112AEA" w:rsidRDefault="003E5F17" w:rsidP="003E5F17">
      <w:pPr>
        <w:spacing w:after="0" w:line="240" w:lineRule="auto"/>
        <w:rPr>
          <w:rFonts w:ascii="Arial" w:eastAsia="Times New Roman" w:hAnsi="Arial" w:cs="Arial"/>
          <w:sz w:val="24"/>
          <w:szCs w:val="24"/>
        </w:rPr>
      </w:pPr>
      <w:r w:rsidRPr="00112AEA">
        <w:rPr>
          <w:rFonts w:ascii="Arial" w:eastAsia="Times New Roman" w:hAnsi="Arial" w:cs="Arial"/>
          <w:sz w:val="24"/>
          <w:szCs w:val="24"/>
        </w:rPr>
        <w:lastRenderedPageBreak/>
        <w:t xml:space="preserve">Since we have an integer return type, we need to have a return statement that will return an int. </w:t>
      </w:r>
    </w:p>
    <w:p w:rsidR="003E5F17" w:rsidRPr="00112AEA" w:rsidRDefault="003E5F17" w:rsidP="003E5F17">
      <w:pPr>
        <w:spacing w:after="0" w:line="240" w:lineRule="auto"/>
        <w:rPr>
          <w:rFonts w:ascii="Arial" w:eastAsia="Times New Roman" w:hAnsi="Arial" w:cs="Arial"/>
          <w:sz w:val="24"/>
          <w:szCs w:val="24"/>
        </w:rPr>
      </w:pPr>
      <w:r w:rsidRPr="00112AEA">
        <w:rPr>
          <w:rFonts w:ascii="Arial" w:eastAsia="Times New Roman" w:hAnsi="Arial" w:cs="Arial"/>
          <w:sz w:val="24"/>
          <w:szCs w:val="24"/>
        </w:rPr>
        <w:t>We can use a local variable ( c ) to hold the result and return the value of that local variable.</w:t>
      </w:r>
    </w:p>
    <w:p w:rsidR="003E5F17" w:rsidRPr="00112AEA" w:rsidRDefault="003E5F17" w:rsidP="003E5F17">
      <w:pPr>
        <w:spacing w:after="0" w:line="240" w:lineRule="auto"/>
        <w:rPr>
          <w:rFonts w:ascii="Arial" w:eastAsia="Times New Roman" w:hAnsi="Arial" w:cs="Arial"/>
          <w:sz w:val="24"/>
          <w:szCs w:val="24"/>
        </w:rPr>
      </w:pPr>
      <w:r w:rsidRPr="00112AEA">
        <w:rPr>
          <w:rFonts w:ascii="Arial" w:eastAsia="Times New Roman" w:hAnsi="Arial" w:cs="Arial"/>
          <w:sz w:val="24"/>
          <w:szCs w:val="24"/>
        </w:rPr>
        <w:tab/>
        <w:t>Note: c must be the same data type as the return type – which is int in this example:</w:t>
      </w:r>
    </w:p>
    <w:p w:rsidR="003E5F17" w:rsidRPr="00112AEA" w:rsidRDefault="003E5F17" w:rsidP="003E5F17">
      <w:pPr>
        <w:spacing w:after="0" w:line="240" w:lineRule="auto"/>
        <w:ind w:left="2160"/>
        <w:rPr>
          <w:rFonts w:ascii="Arial" w:eastAsia="Times New Roman" w:hAnsi="Arial" w:cs="Arial"/>
          <w:sz w:val="24"/>
          <w:szCs w:val="24"/>
        </w:rPr>
      </w:pPr>
    </w:p>
    <w:p w:rsidR="003E5F17" w:rsidRPr="00112AEA" w:rsidRDefault="003E5F17" w:rsidP="003E5F17">
      <w:pPr>
        <w:spacing w:after="0" w:line="240" w:lineRule="auto"/>
        <w:ind w:left="2160"/>
        <w:rPr>
          <w:rFonts w:ascii="Arial" w:eastAsia="Times New Roman" w:hAnsi="Arial" w:cs="Arial"/>
          <w:sz w:val="24"/>
          <w:szCs w:val="24"/>
        </w:rPr>
      </w:pPr>
      <w:r w:rsidRPr="00112AEA">
        <w:rPr>
          <w:rFonts w:ascii="Arial" w:eastAsia="Times New Roman" w:hAnsi="Arial" w:cs="Arial"/>
          <w:sz w:val="24"/>
          <w:szCs w:val="24"/>
        </w:rPr>
        <w:t>public  int add(int a, int b)</w:t>
      </w:r>
    </w:p>
    <w:p w:rsidR="003E5F17" w:rsidRPr="00112AEA" w:rsidRDefault="003E5F17" w:rsidP="003E5F17">
      <w:pPr>
        <w:spacing w:after="0" w:line="240" w:lineRule="auto"/>
        <w:ind w:left="2160"/>
        <w:rPr>
          <w:rFonts w:ascii="Arial" w:eastAsia="Times New Roman" w:hAnsi="Arial" w:cs="Arial"/>
          <w:sz w:val="24"/>
          <w:szCs w:val="24"/>
        </w:rPr>
      </w:pPr>
      <w:r w:rsidRPr="00112AEA">
        <w:rPr>
          <w:rFonts w:ascii="Arial" w:eastAsia="Times New Roman" w:hAnsi="Arial" w:cs="Arial"/>
          <w:sz w:val="24"/>
          <w:szCs w:val="24"/>
        </w:rPr>
        <w:t>{ int c =a+b;</w:t>
      </w:r>
    </w:p>
    <w:p w:rsidR="003E5F17" w:rsidRPr="00112AEA" w:rsidRDefault="003E5F17" w:rsidP="003E5F17">
      <w:pPr>
        <w:spacing w:after="0" w:line="240" w:lineRule="auto"/>
        <w:ind w:left="2160"/>
        <w:rPr>
          <w:rFonts w:ascii="Arial" w:eastAsia="Times New Roman" w:hAnsi="Arial" w:cs="Arial"/>
          <w:sz w:val="24"/>
          <w:szCs w:val="24"/>
        </w:rPr>
      </w:pPr>
      <w:r w:rsidRPr="00112AEA">
        <w:rPr>
          <w:rFonts w:ascii="Arial" w:eastAsia="Times New Roman" w:hAnsi="Arial" w:cs="Arial"/>
          <w:sz w:val="24"/>
          <w:szCs w:val="24"/>
        </w:rPr>
        <w:t>return c;}</w:t>
      </w:r>
    </w:p>
    <w:p w:rsidR="003E5F17" w:rsidRPr="00112AEA" w:rsidRDefault="003E5F17" w:rsidP="003E5F17">
      <w:pPr>
        <w:spacing w:after="0" w:line="240" w:lineRule="auto"/>
        <w:rPr>
          <w:rFonts w:ascii="Arial" w:eastAsia="Times New Roman" w:hAnsi="Arial" w:cs="Arial"/>
          <w:sz w:val="24"/>
          <w:szCs w:val="24"/>
        </w:rPr>
      </w:pPr>
    </w:p>
    <w:p w:rsidR="003E5F17" w:rsidRPr="00112AEA" w:rsidRDefault="003E5F17" w:rsidP="003E5F17">
      <w:pPr>
        <w:spacing w:after="0" w:line="240" w:lineRule="auto"/>
        <w:rPr>
          <w:rFonts w:ascii="Arial" w:eastAsia="Times New Roman" w:hAnsi="Arial" w:cs="Arial"/>
          <w:sz w:val="24"/>
          <w:szCs w:val="24"/>
        </w:rPr>
      </w:pPr>
      <w:r w:rsidRPr="00112AEA">
        <w:rPr>
          <w:rFonts w:ascii="Arial" w:eastAsia="Times New Roman" w:hAnsi="Arial" w:cs="Arial"/>
          <w:sz w:val="24"/>
          <w:szCs w:val="24"/>
        </w:rPr>
        <w:t>This can also be shortened by not using the local variable:</w:t>
      </w:r>
    </w:p>
    <w:p w:rsidR="003E5F17" w:rsidRPr="00112AEA" w:rsidRDefault="003E5F17" w:rsidP="003E5F17">
      <w:pPr>
        <w:spacing w:after="0" w:line="240" w:lineRule="auto"/>
        <w:rPr>
          <w:rFonts w:ascii="Arial" w:eastAsia="Times New Roman" w:hAnsi="Arial" w:cs="Arial"/>
          <w:sz w:val="24"/>
          <w:szCs w:val="24"/>
        </w:rPr>
      </w:pPr>
      <w:r w:rsidRPr="00112AEA">
        <w:rPr>
          <w:rFonts w:ascii="Arial" w:eastAsia="Times New Roman" w:hAnsi="Arial" w:cs="Arial"/>
          <w:sz w:val="24"/>
          <w:szCs w:val="24"/>
        </w:rPr>
        <w:tab/>
      </w:r>
      <w:r w:rsidRPr="00112AEA">
        <w:rPr>
          <w:rFonts w:ascii="Arial" w:eastAsia="Times New Roman" w:hAnsi="Arial" w:cs="Arial"/>
          <w:sz w:val="24"/>
          <w:szCs w:val="24"/>
        </w:rPr>
        <w:tab/>
      </w:r>
      <w:r w:rsidRPr="00112AEA">
        <w:rPr>
          <w:rFonts w:ascii="Arial" w:eastAsia="Times New Roman" w:hAnsi="Arial" w:cs="Arial"/>
          <w:sz w:val="24"/>
          <w:szCs w:val="24"/>
        </w:rPr>
        <w:tab/>
        <w:t>public int add(int a, int b){</w:t>
      </w:r>
    </w:p>
    <w:p w:rsidR="003E5F17" w:rsidRPr="00112AEA" w:rsidRDefault="003E5F17" w:rsidP="003E5F17">
      <w:pPr>
        <w:spacing w:after="0" w:line="240" w:lineRule="auto"/>
        <w:rPr>
          <w:rFonts w:ascii="Arial" w:eastAsia="Times New Roman" w:hAnsi="Arial" w:cs="Arial"/>
          <w:sz w:val="24"/>
          <w:szCs w:val="24"/>
        </w:rPr>
      </w:pPr>
      <w:r w:rsidRPr="00112AEA">
        <w:rPr>
          <w:rFonts w:ascii="Arial" w:eastAsia="Times New Roman" w:hAnsi="Arial" w:cs="Arial"/>
          <w:sz w:val="24"/>
          <w:szCs w:val="24"/>
        </w:rPr>
        <w:tab/>
      </w:r>
      <w:r w:rsidRPr="00112AEA">
        <w:rPr>
          <w:rFonts w:ascii="Arial" w:eastAsia="Times New Roman" w:hAnsi="Arial" w:cs="Arial"/>
          <w:sz w:val="24"/>
          <w:szCs w:val="24"/>
        </w:rPr>
        <w:tab/>
      </w:r>
      <w:r w:rsidRPr="00112AEA">
        <w:rPr>
          <w:rFonts w:ascii="Arial" w:eastAsia="Times New Roman" w:hAnsi="Arial" w:cs="Arial"/>
          <w:sz w:val="24"/>
          <w:szCs w:val="24"/>
        </w:rPr>
        <w:tab/>
        <w:t>return a+b;}</w:t>
      </w:r>
    </w:p>
    <w:p w:rsidR="003E5F17" w:rsidRPr="00112AEA" w:rsidRDefault="003E5F17" w:rsidP="003E5F17">
      <w:pPr>
        <w:spacing w:after="0" w:line="240" w:lineRule="auto"/>
        <w:rPr>
          <w:rFonts w:ascii="Arial" w:eastAsia="Times New Roman" w:hAnsi="Arial" w:cs="Arial"/>
          <w:sz w:val="24"/>
          <w:szCs w:val="24"/>
        </w:rPr>
      </w:pPr>
      <w:r w:rsidRPr="00112AEA">
        <w:rPr>
          <w:rFonts w:ascii="Arial" w:eastAsia="Times New Roman" w:hAnsi="Arial" w:cs="Arial"/>
          <w:sz w:val="24"/>
          <w:szCs w:val="24"/>
        </w:rPr>
        <w:tab/>
      </w:r>
      <w:r w:rsidRPr="00112AEA">
        <w:rPr>
          <w:rFonts w:ascii="Arial" w:eastAsia="Times New Roman" w:hAnsi="Arial" w:cs="Arial"/>
          <w:sz w:val="24"/>
          <w:szCs w:val="24"/>
        </w:rPr>
        <w:tab/>
      </w:r>
      <w:r w:rsidRPr="00112AEA">
        <w:rPr>
          <w:rFonts w:ascii="Arial" w:eastAsia="Times New Roman" w:hAnsi="Arial" w:cs="Arial"/>
          <w:sz w:val="24"/>
          <w:szCs w:val="24"/>
        </w:rPr>
        <w:tab/>
      </w:r>
    </w:p>
    <w:p w:rsidR="003E5F17" w:rsidRPr="00112AEA" w:rsidRDefault="003E5F17" w:rsidP="003E5F17">
      <w:pPr>
        <w:spacing w:after="0" w:line="240" w:lineRule="auto"/>
        <w:rPr>
          <w:rFonts w:ascii="Arial" w:eastAsia="Times New Roman" w:hAnsi="Arial" w:cs="Arial"/>
          <w:sz w:val="24"/>
          <w:szCs w:val="24"/>
        </w:rPr>
      </w:pPr>
      <w:r w:rsidRPr="00112AEA">
        <w:rPr>
          <w:rFonts w:ascii="Arial" w:eastAsia="Times New Roman" w:hAnsi="Arial" w:cs="Arial"/>
          <w:sz w:val="24"/>
          <w:szCs w:val="24"/>
        </w:rPr>
        <w:t>In order to use the above with the int return type, in the main method you can either store the result in a variable:</w:t>
      </w:r>
    </w:p>
    <w:p w:rsidR="003E5F17" w:rsidRPr="00112AEA" w:rsidRDefault="003E5F17" w:rsidP="003E5F17">
      <w:pPr>
        <w:spacing w:after="0" w:line="240" w:lineRule="auto"/>
        <w:ind w:left="2160"/>
        <w:rPr>
          <w:rFonts w:ascii="Arial" w:eastAsia="Times New Roman" w:hAnsi="Arial" w:cs="Arial"/>
          <w:sz w:val="24"/>
          <w:szCs w:val="24"/>
        </w:rPr>
      </w:pPr>
      <w:r w:rsidRPr="00112AEA">
        <w:rPr>
          <w:rFonts w:ascii="Arial" w:eastAsia="Times New Roman" w:hAnsi="Arial" w:cs="Arial"/>
          <w:sz w:val="24"/>
          <w:szCs w:val="24"/>
        </w:rPr>
        <w:t xml:space="preserve">int temp = add(5,7);//calling the method and storing the returned value in temp  variable </w:t>
      </w:r>
    </w:p>
    <w:p w:rsidR="003E5F17" w:rsidRPr="00112AEA" w:rsidRDefault="003E5F17" w:rsidP="003E5F17">
      <w:pPr>
        <w:spacing w:after="0" w:line="240" w:lineRule="auto"/>
        <w:rPr>
          <w:rFonts w:ascii="Arial" w:eastAsia="Times New Roman" w:hAnsi="Arial" w:cs="Arial"/>
          <w:sz w:val="24"/>
          <w:szCs w:val="24"/>
        </w:rPr>
      </w:pPr>
      <w:r w:rsidRPr="00112AEA">
        <w:rPr>
          <w:rFonts w:ascii="Arial" w:eastAsia="Times New Roman" w:hAnsi="Arial" w:cs="Arial"/>
          <w:sz w:val="24"/>
          <w:szCs w:val="24"/>
        </w:rPr>
        <w:t>or you can print out the result by calling it in your print statement:</w:t>
      </w:r>
    </w:p>
    <w:p w:rsidR="003E5F17" w:rsidRPr="00112AEA" w:rsidRDefault="003E5F17" w:rsidP="003E5F17">
      <w:pPr>
        <w:spacing w:before="100" w:beforeAutospacing="1" w:after="100" w:afterAutospacing="1" w:line="240" w:lineRule="auto"/>
        <w:ind w:left="1440" w:firstLine="720"/>
        <w:rPr>
          <w:rFonts w:ascii="Arial" w:eastAsia="Times New Roman" w:hAnsi="Arial" w:cs="Arial"/>
          <w:sz w:val="24"/>
          <w:szCs w:val="24"/>
        </w:rPr>
      </w:pPr>
      <w:r w:rsidRPr="00112AEA">
        <w:rPr>
          <w:rFonts w:ascii="Arial" w:eastAsia="Times New Roman" w:hAnsi="Arial" w:cs="Arial"/>
          <w:sz w:val="24"/>
          <w:szCs w:val="24"/>
        </w:rPr>
        <w:t>System.out.println(add(5,7));</w:t>
      </w:r>
    </w:p>
    <w:p w:rsidR="00C639D6" w:rsidRPr="00112AEA" w:rsidRDefault="00C639D6" w:rsidP="003E5F17">
      <w:pPr>
        <w:pStyle w:val="Heading2"/>
        <w:shd w:val="clear" w:color="auto" w:fill="FFFFFF"/>
        <w:rPr>
          <w:rFonts w:ascii="Arial" w:hAnsi="Arial" w:cs="Arial"/>
          <w:color w:val="auto"/>
          <w:sz w:val="24"/>
          <w:szCs w:val="24"/>
        </w:rPr>
      </w:pPr>
    </w:p>
    <w:p w:rsidR="003E5F17" w:rsidRPr="00112AEA" w:rsidRDefault="003E5F17" w:rsidP="003E5F17">
      <w:pPr>
        <w:pStyle w:val="Heading2"/>
        <w:shd w:val="clear" w:color="auto" w:fill="FFFFFF"/>
        <w:rPr>
          <w:rFonts w:ascii="Arial" w:hAnsi="Arial" w:cs="Arial"/>
          <w:color w:val="auto"/>
          <w:sz w:val="24"/>
          <w:szCs w:val="24"/>
        </w:rPr>
      </w:pPr>
      <w:r w:rsidRPr="00112AEA">
        <w:rPr>
          <w:rFonts w:ascii="Arial" w:hAnsi="Arial" w:cs="Arial"/>
          <w:color w:val="auto"/>
          <w:sz w:val="24"/>
          <w:szCs w:val="24"/>
        </w:rPr>
        <w:t>The Scope of Variables:</w:t>
      </w:r>
    </w:p>
    <w:p w:rsidR="003E5F17" w:rsidRPr="00112AEA" w:rsidRDefault="003E5F17" w:rsidP="003E5F17">
      <w:pPr>
        <w:pStyle w:val="NormalWeb"/>
        <w:shd w:val="clear" w:color="auto" w:fill="FFFFFF"/>
        <w:rPr>
          <w:rFonts w:ascii="Arial" w:hAnsi="Arial" w:cs="Arial"/>
        </w:rPr>
      </w:pPr>
      <w:r w:rsidRPr="00112AEA">
        <w:rPr>
          <w:rFonts w:ascii="Arial" w:hAnsi="Arial" w:cs="Arial"/>
        </w:rPr>
        <w:t xml:space="preserve">The scope of a variable is the part of the program where the variable can be referenced. A variable defined inside a method is referred as a </w:t>
      </w:r>
      <w:r w:rsidRPr="00112AEA">
        <w:rPr>
          <w:rFonts w:ascii="Arial" w:hAnsi="Arial" w:cs="Arial"/>
          <w:b/>
        </w:rPr>
        <w:t>local variable</w:t>
      </w:r>
      <w:r w:rsidRPr="00112AEA">
        <w:rPr>
          <w:rFonts w:ascii="Arial" w:hAnsi="Arial" w:cs="Arial"/>
        </w:rPr>
        <w:t>.</w:t>
      </w:r>
    </w:p>
    <w:p w:rsidR="003E5F17" w:rsidRPr="00112AEA" w:rsidRDefault="003E5F17" w:rsidP="003E5F17">
      <w:pPr>
        <w:pStyle w:val="NormalWeb"/>
        <w:shd w:val="clear" w:color="auto" w:fill="FFFFFF"/>
        <w:rPr>
          <w:rFonts w:ascii="Arial" w:hAnsi="Arial" w:cs="Arial"/>
        </w:rPr>
      </w:pPr>
      <w:r w:rsidRPr="00112AEA">
        <w:rPr>
          <w:rFonts w:ascii="Arial" w:hAnsi="Arial" w:cs="Arial"/>
        </w:rPr>
        <w:t>The scope of a local variable starts from its declaration and continues to the end of the block that contains the variable. A local variable must be declared before it can be used.</w:t>
      </w:r>
    </w:p>
    <w:p w:rsidR="003E5F17" w:rsidRPr="00112AEA" w:rsidRDefault="003E5F17" w:rsidP="003E5F17">
      <w:pPr>
        <w:pStyle w:val="NormalWeb"/>
        <w:shd w:val="clear" w:color="auto" w:fill="FFFFFF"/>
        <w:rPr>
          <w:rFonts w:ascii="Arial" w:hAnsi="Arial" w:cs="Arial"/>
        </w:rPr>
      </w:pPr>
      <w:r w:rsidRPr="00112AEA">
        <w:rPr>
          <w:rFonts w:ascii="Arial" w:hAnsi="Arial" w:cs="Arial"/>
        </w:rPr>
        <w:t>A parameter is actually a local variable. The scope of a method parameter covers the entire method.</w:t>
      </w:r>
    </w:p>
    <w:p w:rsidR="003E5F17" w:rsidRPr="00112AEA" w:rsidRDefault="003E5F17" w:rsidP="003E5F17">
      <w:pPr>
        <w:pStyle w:val="NormalWeb"/>
        <w:shd w:val="clear" w:color="auto" w:fill="FFFFFF"/>
        <w:rPr>
          <w:rFonts w:ascii="Arial" w:hAnsi="Arial" w:cs="Arial"/>
          <w:b/>
        </w:rPr>
      </w:pPr>
      <w:r w:rsidRPr="00112AEA">
        <w:rPr>
          <w:rFonts w:ascii="Arial" w:hAnsi="Arial" w:cs="Arial"/>
          <w:b/>
        </w:rPr>
        <w:t>Method Overloading</w:t>
      </w:r>
    </w:p>
    <w:p w:rsidR="003E5F17" w:rsidRPr="00112AEA" w:rsidRDefault="003E5F17" w:rsidP="003E5F17">
      <w:pPr>
        <w:pStyle w:val="NormalWeb"/>
        <w:shd w:val="clear" w:color="auto" w:fill="FFFFFF"/>
        <w:rPr>
          <w:rFonts w:ascii="Arial" w:hAnsi="Arial" w:cs="Arial"/>
        </w:rPr>
      </w:pPr>
      <w:r w:rsidRPr="00112AEA">
        <w:rPr>
          <w:rFonts w:ascii="Arial" w:hAnsi="Arial" w:cs="Arial"/>
        </w:rPr>
        <w:t>When more than one functions have same name but the type and number of arguments are different, they are said to be overloaded. Thus , parameter list of  each function should be unique. Function overloading implements the concept of polymorphism.</w:t>
      </w:r>
    </w:p>
    <w:p w:rsidR="003E5F17" w:rsidRPr="00112AEA" w:rsidRDefault="003E5F17" w:rsidP="003E5F17">
      <w:pPr>
        <w:pStyle w:val="NormalWeb"/>
        <w:shd w:val="clear" w:color="auto" w:fill="FFFFFF"/>
        <w:rPr>
          <w:rFonts w:ascii="Arial" w:hAnsi="Arial" w:cs="Arial"/>
        </w:rPr>
      </w:pPr>
      <w:r w:rsidRPr="00112AEA">
        <w:rPr>
          <w:rFonts w:ascii="Arial" w:hAnsi="Arial" w:cs="Arial"/>
        </w:rPr>
        <w:t xml:space="preserve">Example: </w:t>
      </w:r>
    </w:p>
    <w:p w:rsidR="003E5F17" w:rsidRPr="00112AEA" w:rsidRDefault="003E5F17" w:rsidP="003E5F17">
      <w:pPr>
        <w:pStyle w:val="NormalWeb"/>
        <w:shd w:val="clear" w:color="auto" w:fill="FFFFFF"/>
        <w:rPr>
          <w:rFonts w:ascii="Arial" w:hAnsi="Arial" w:cs="Arial"/>
        </w:rPr>
      </w:pPr>
      <w:r w:rsidRPr="00112AEA">
        <w:rPr>
          <w:rFonts w:ascii="Arial" w:hAnsi="Arial" w:cs="Arial"/>
        </w:rPr>
        <w:t>class overloading</w:t>
      </w:r>
    </w:p>
    <w:p w:rsidR="003E5F17" w:rsidRPr="00112AEA" w:rsidRDefault="003E5F17" w:rsidP="003E5F17">
      <w:pPr>
        <w:pStyle w:val="NormalWeb"/>
        <w:shd w:val="clear" w:color="auto" w:fill="FFFFFF"/>
        <w:rPr>
          <w:rFonts w:ascii="Arial" w:hAnsi="Arial" w:cs="Arial"/>
        </w:rPr>
      </w:pPr>
      <w:r w:rsidRPr="00112AEA">
        <w:rPr>
          <w:rFonts w:ascii="Arial" w:hAnsi="Arial" w:cs="Arial"/>
        </w:rPr>
        <w:t>{ public  void sum(double a, double b)</w:t>
      </w:r>
    </w:p>
    <w:p w:rsidR="003E5F17" w:rsidRPr="00112AEA" w:rsidRDefault="003E5F17" w:rsidP="003E5F17">
      <w:pPr>
        <w:pStyle w:val="NormalWeb"/>
        <w:shd w:val="clear" w:color="auto" w:fill="FFFFFF"/>
        <w:rPr>
          <w:rFonts w:ascii="Arial" w:hAnsi="Arial" w:cs="Arial"/>
        </w:rPr>
      </w:pPr>
      <w:r w:rsidRPr="00112AEA">
        <w:rPr>
          <w:rFonts w:ascii="Arial" w:hAnsi="Arial" w:cs="Arial"/>
        </w:rPr>
        <w:lastRenderedPageBreak/>
        <w:t>{System.out.println(“sum of float values :” +(a+b)); }</w:t>
      </w:r>
    </w:p>
    <w:p w:rsidR="003E5F17" w:rsidRPr="00112AEA" w:rsidRDefault="003E5F17" w:rsidP="003E5F17">
      <w:pPr>
        <w:pStyle w:val="NormalWeb"/>
        <w:shd w:val="clear" w:color="auto" w:fill="FFFFFF"/>
        <w:rPr>
          <w:rFonts w:ascii="Arial" w:hAnsi="Arial" w:cs="Arial"/>
        </w:rPr>
      </w:pPr>
      <w:r w:rsidRPr="00112AEA">
        <w:rPr>
          <w:rFonts w:ascii="Arial" w:hAnsi="Arial" w:cs="Arial"/>
        </w:rPr>
        <w:t>public  void sum(int  a, int  b)</w:t>
      </w:r>
    </w:p>
    <w:p w:rsidR="003E5F17" w:rsidRPr="00112AEA" w:rsidRDefault="003E5F17" w:rsidP="003E5F17">
      <w:pPr>
        <w:pStyle w:val="NormalWeb"/>
        <w:shd w:val="clear" w:color="auto" w:fill="FFFFFF"/>
        <w:rPr>
          <w:rFonts w:ascii="Arial" w:hAnsi="Arial" w:cs="Arial"/>
        </w:rPr>
      </w:pPr>
      <w:r w:rsidRPr="00112AEA">
        <w:rPr>
          <w:rFonts w:ascii="Arial" w:hAnsi="Arial" w:cs="Arial"/>
        </w:rPr>
        <w:t>{System.out.println(“sum of int values :” +(a+b)); }</w:t>
      </w:r>
    </w:p>
    <w:p w:rsidR="003E5F17" w:rsidRPr="00112AEA" w:rsidRDefault="003E5F17" w:rsidP="003E5F17">
      <w:pPr>
        <w:pStyle w:val="NormalWeb"/>
        <w:shd w:val="clear" w:color="auto" w:fill="FFFFFF"/>
        <w:rPr>
          <w:rFonts w:ascii="Arial" w:hAnsi="Arial" w:cs="Arial"/>
        </w:rPr>
      </w:pPr>
      <w:r w:rsidRPr="00112AEA">
        <w:rPr>
          <w:rFonts w:ascii="Arial" w:hAnsi="Arial" w:cs="Arial"/>
        </w:rPr>
        <w:t>public  void sum(int a ,  int b, int c)</w:t>
      </w:r>
    </w:p>
    <w:p w:rsidR="003E5F17" w:rsidRPr="00112AEA" w:rsidRDefault="003E5F17" w:rsidP="003E5F17">
      <w:pPr>
        <w:pStyle w:val="NormalWeb"/>
        <w:shd w:val="clear" w:color="auto" w:fill="FFFFFF"/>
        <w:rPr>
          <w:rFonts w:ascii="Arial" w:hAnsi="Arial" w:cs="Arial"/>
        </w:rPr>
      </w:pPr>
      <w:r w:rsidRPr="00112AEA">
        <w:rPr>
          <w:rFonts w:ascii="Arial" w:hAnsi="Arial" w:cs="Arial"/>
        </w:rPr>
        <w:t>{System.out.println(“sum of int values :” +(a+b+c)); }</w:t>
      </w:r>
    </w:p>
    <w:p w:rsidR="003E5F17" w:rsidRPr="00112AEA" w:rsidRDefault="003E5F17" w:rsidP="003E5F17">
      <w:pPr>
        <w:pStyle w:val="NormalWeb"/>
        <w:shd w:val="clear" w:color="auto" w:fill="FFFFFF"/>
        <w:rPr>
          <w:rFonts w:ascii="Arial" w:hAnsi="Arial" w:cs="Arial"/>
        </w:rPr>
      </w:pPr>
      <w:r w:rsidRPr="00112AEA">
        <w:rPr>
          <w:rFonts w:ascii="Arial" w:hAnsi="Arial" w:cs="Arial"/>
        </w:rPr>
        <w:t>}</w:t>
      </w:r>
    </w:p>
    <w:p w:rsidR="003E5F17" w:rsidRPr="00112AEA" w:rsidRDefault="003E5F17" w:rsidP="003E5F17">
      <w:pPr>
        <w:pStyle w:val="NormalWeb"/>
        <w:shd w:val="clear" w:color="auto" w:fill="FFFFFF"/>
        <w:rPr>
          <w:rFonts w:ascii="Arial" w:hAnsi="Arial" w:cs="Arial"/>
        </w:rPr>
      </w:pPr>
    </w:p>
    <w:p w:rsidR="003E5F17" w:rsidRPr="00112AEA" w:rsidRDefault="003E5F17" w:rsidP="003E5F17">
      <w:pPr>
        <w:pStyle w:val="NormalWeb"/>
        <w:shd w:val="clear" w:color="auto" w:fill="FFFFFF"/>
        <w:rPr>
          <w:rFonts w:ascii="Arial" w:hAnsi="Arial" w:cs="Arial"/>
        </w:rPr>
      </w:pPr>
    </w:p>
    <w:p w:rsidR="003E5F17" w:rsidRPr="00112AEA" w:rsidRDefault="003E5F17" w:rsidP="003E5F17">
      <w:pPr>
        <w:pStyle w:val="NormalWeb"/>
        <w:shd w:val="clear" w:color="auto" w:fill="FFFFFF"/>
        <w:rPr>
          <w:rFonts w:ascii="Arial" w:hAnsi="Arial" w:cs="Arial"/>
        </w:rPr>
      </w:pPr>
    </w:p>
    <w:p w:rsidR="003E5F17" w:rsidRPr="00112AEA" w:rsidRDefault="003E5F17" w:rsidP="00112AEA">
      <w:pPr>
        <w:shd w:val="clear" w:color="auto" w:fill="FFFFFF" w:themeFill="background1"/>
        <w:spacing w:after="0" w:line="240" w:lineRule="auto"/>
        <w:jc w:val="center"/>
        <w:outlineLvl w:val="2"/>
        <w:rPr>
          <w:rFonts w:ascii="Arial" w:eastAsia="Times New Roman" w:hAnsi="Arial" w:cs="Arial"/>
          <w:b/>
          <w:bCs/>
          <w:color w:val="000000" w:themeColor="text1"/>
          <w:sz w:val="32"/>
          <w:szCs w:val="32"/>
          <w:u w:val="single"/>
          <w:lang w:eastAsia="en-IN"/>
        </w:rPr>
      </w:pPr>
      <w:r w:rsidRPr="00112AEA">
        <w:rPr>
          <w:rFonts w:ascii="Arial" w:eastAsia="Times New Roman" w:hAnsi="Arial" w:cs="Arial"/>
          <w:b/>
          <w:bCs/>
          <w:color w:val="000000" w:themeColor="text1"/>
          <w:sz w:val="32"/>
          <w:szCs w:val="32"/>
          <w:u w:val="single"/>
          <w:lang w:eastAsia="en-IN"/>
        </w:rPr>
        <w:t>Decision making and branching</w:t>
      </w:r>
    </w:p>
    <w:p w:rsidR="003E5F17" w:rsidRPr="00112AEA" w:rsidRDefault="003E5F17" w:rsidP="003E5F17">
      <w:pPr>
        <w:shd w:val="clear" w:color="auto" w:fill="FFFFFF" w:themeFill="background1"/>
        <w:spacing w:after="0" w:line="240" w:lineRule="auto"/>
        <w:rPr>
          <w:rFonts w:ascii="Arial" w:eastAsia="Times New Roman" w:hAnsi="Arial" w:cs="Arial"/>
          <w:b/>
          <w:bCs/>
          <w:color w:val="000000" w:themeColor="text1"/>
          <w:sz w:val="24"/>
          <w:szCs w:val="24"/>
          <w:u w:val="single"/>
          <w:lang w:eastAsia="en-IN"/>
        </w:rPr>
      </w:pPr>
    </w:p>
    <w:p w:rsidR="003E5F17" w:rsidRPr="00112AEA" w:rsidRDefault="003E5F17" w:rsidP="003E5F17">
      <w:pPr>
        <w:shd w:val="clear" w:color="auto" w:fill="FFFFFF" w:themeFill="background1"/>
        <w:spacing w:after="0" w:line="240" w:lineRule="auto"/>
        <w:rPr>
          <w:rFonts w:ascii="Arial" w:eastAsia="Times New Roman" w:hAnsi="Arial" w:cs="Arial"/>
          <w:b/>
          <w:bCs/>
          <w:color w:val="000000" w:themeColor="text1"/>
          <w:sz w:val="24"/>
          <w:szCs w:val="24"/>
          <w:u w:val="single"/>
          <w:lang w:eastAsia="en-IN"/>
        </w:rPr>
      </w:pPr>
      <w:r w:rsidRPr="00112AEA">
        <w:rPr>
          <w:rFonts w:ascii="Arial" w:eastAsia="Times New Roman" w:hAnsi="Arial" w:cs="Arial"/>
          <w:b/>
          <w:bCs/>
          <w:color w:val="000000" w:themeColor="text1"/>
          <w:sz w:val="24"/>
          <w:szCs w:val="24"/>
          <w:u w:val="single"/>
          <w:lang w:eastAsia="en-IN"/>
        </w:rPr>
        <w:t>Introduction:</w:t>
      </w:r>
    </w:p>
    <w:p w:rsidR="003E5F17" w:rsidRPr="00112AEA" w:rsidRDefault="003E5F17" w:rsidP="003E5F17">
      <w:pPr>
        <w:shd w:val="clear" w:color="auto" w:fill="FFFFFF" w:themeFill="background1"/>
        <w:spacing w:after="0" w:line="240" w:lineRule="auto"/>
        <w:rPr>
          <w:rFonts w:ascii="Arial" w:eastAsia="Times New Roman" w:hAnsi="Arial" w:cs="Arial"/>
          <w:color w:val="000000" w:themeColor="text1"/>
          <w:sz w:val="24"/>
          <w:szCs w:val="24"/>
          <w:lang w:eastAsia="en-IN"/>
        </w:rPr>
      </w:pPr>
      <w:r w:rsidRPr="00112AEA">
        <w:rPr>
          <w:rFonts w:ascii="Arial" w:eastAsia="Times New Roman" w:hAnsi="Arial" w:cs="Arial"/>
          <w:color w:val="000000" w:themeColor="text1"/>
          <w:sz w:val="24"/>
          <w:szCs w:val="24"/>
          <w:lang w:eastAsia="en-IN"/>
        </w:rPr>
        <w:br/>
        <w:t>Generally a program executes it's statements from beginning to end. But not many programs execute all their statements in strict order from beginning to end. Most programs decide what to do in response to changing circumstances.</w:t>
      </w:r>
      <w:r w:rsidRPr="00112AEA">
        <w:rPr>
          <w:rFonts w:ascii="Arial" w:eastAsia="Times New Roman" w:hAnsi="Arial" w:cs="Arial"/>
          <w:color w:val="000000" w:themeColor="text1"/>
          <w:sz w:val="24"/>
          <w:szCs w:val="24"/>
          <w:lang w:eastAsia="en-IN"/>
        </w:rPr>
        <w:br/>
        <w:t>In a program statements may be executed sequentially, selectively or iteratively..</w:t>
      </w:r>
      <w:r w:rsidRPr="00112AEA">
        <w:rPr>
          <w:rFonts w:ascii="Arial" w:eastAsia="Times New Roman" w:hAnsi="Arial" w:cs="Arial"/>
          <w:color w:val="000000" w:themeColor="text1"/>
          <w:sz w:val="24"/>
          <w:szCs w:val="24"/>
          <w:lang w:eastAsia="en-IN"/>
        </w:rPr>
        <w:br/>
      </w:r>
    </w:p>
    <w:p w:rsidR="003E5F17" w:rsidRPr="00112AEA" w:rsidRDefault="003E5F17" w:rsidP="003E5F17">
      <w:pPr>
        <w:shd w:val="clear" w:color="auto" w:fill="FFFFFF" w:themeFill="background1"/>
        <w:spacing w:after="0" w:line="240" w:lineRule="auto"/>
        <w:rPr>
          <w:rFonts w:ascii="Arial" w:eastAsia="Times New Roman" w:hAnsi="Arial" w:cs="Arial"/>
          <w:b/>
          <w:bCs/>
          <w:color w:val="000000" w:themeColor="text1"/>
          <w:sz w:val="24"/>
          <w:szCs w:val="24"/>
          <w:u w:val="single"/>
          <w:lang w:eastAsia="en-IN"/>
        </w:rPr>
      </w:pPr>
      <w:r w:rsidRPr="00112AEA">
        <w:rPr>
          <w:rFonts w:ascii="Arial" w:eastAsia="Times New Roman" w:hAnsi="Arial" w:cs="Arial"/>
          <w:color w:val="000000" w:themeColor="text1"/>
          <w:sz w:val="24"/>
          <w:szCs w:val="24"/>
          <w:lang w:eastAsia="en-IN"/>
        </w:rPr>
        <w:t xml:space="preserve">When a program breaks the sequential flow and jumps to another part of the code, it is called </w:t>
      </w:r>
      <w:r w:rsidRPr="00112AEA">
        <w:rPr>
          <w:rFonts w:ascii="Arial" w:eastAsia="Times New Roman" w:hAnsi="Arial" w:cs="Arial"/>
          <w:b/>
          <w:bCs/>
          <w:color w:val="000000" w:themeColor="text1"/>
          <w:sz w:val="24"/>
          <w:szCs w:val="24"/>
          <w:lang w:eastAsia="en-IN"/>
        </w:rPr>
        <w:t xml:space="preserve">selection or branching. </w:t>
      </w:r>
      <w:r w:rsidRPr="00112AEA">
        <w:rPr>
          <w:rFonts w:ascii="Arial" w:eastAsia="Times New Roman" w:hAnsi="Arial" w:cs="Arial"/>
          <w:color w:val="000000" w:themeColor="text1"/>
          <w:sz w:val="24"/>
          <w:szCs w:val="24"/>
          <w:lang w:eastAsia="en-IN"/>
        </w:rPr>
        <w:br/>
        <w:t xml:space="preserve">When the branching is based on a particular condition, it is known as </w:t>
      </w:r>
      <w:r w:rsidRPr="00112AEA">
        <w:rPr>
          <w:rFonts w:ascii="Arial" w:eastAsia="Times New Roman" w:hAnsi="Arial" w:cs="Arial"/>
          <w:b/>
          <w:bCs/>
          <w:color w:val="000000" w:themeColor="text1"/>
          <w:sz w:val="24"/>
          <w:szCs w:val="24"/>
          <w:lang w:eastAsia="en-IN"/>
        </w:rPr>
        <w:t xml:space="preserve">conditional branching. </w:t>
      </w:r>
      <w:r w:rsidRPr="00112AEA">
        <w:rPr>
          <w:rFonts w:ascii="Arial" w:eastAsia="Times New Roman" w:hAnsi="Arial" w:cs="Arial"/>
          <w:color w:val="000000" w:themeColor="text1"/>
          <w:sz w:val="24"/>
          <w:szCs w:val="24"/>
          <w:lang w:eastAsia="en-IN"/>
        </w:rPr>
        <w:br/>
        <w:t xml:space="preserve">If branching takes place without any condition, it is known as </w:t>
      </w:r>
      <w:r w:rsidRPr="00112AEA">
        <w:rPr>
          <w:rFonts w:ascii="Arial" w:eastAsia="Times New Roman" w:hAnsi="Arial" w:cs="Arial"/>
          <w:b/>
          <w:bCs/>
          <w:color w:val="000000" w:themeColor="text1"/>
          <w:sz w:val="24"/>
          <w:szCs w:val="24"/>
          <w:lang w:eastAsia="en-IN"/>
        </w:rPr>
        <w:t>unconditional branching.</w:t>
      </w:r>
      <w:r w:rsidRPr="00112AEA">
        <w:rPr>
          <w:rFonts w:ascii="Arial" w:eastAsia="Times New Roman" w:hAnsi="Arial" w:cs="Arial"/>
          <w:color w:val="000000" w:themeColor="text1"/>
          <w:sz w:val="24"/>
          <w:szCs w:val="24"/>
          <w:lang w:eastAsia="en-IN"/>
        </w:rPr>
        <w:br/>
      </w:r>
      <w:r w:rsidRPr="00112AEA">
        <w:rPr>
          <w:rFonts w:ascii="Arial" w:eastAsia="Times New Roman" w:hAnsi="Arial" w:cs="Arial"/>
          <w:color w:val="000000" w:themeColor="text1"/>
          <w:sz w:val="24"/>
          <w:szCs w:val="24"/>
          <w:lang w:eastAsia="en-IN"/>
        </w:rPr>
        <w:br/>
        <w:t xml:space="preserve">Java language supports two types of selections statements: </w:t>
      </w:r>
      <w:r w:rsidRPr="00112AEA">
        <w:rPr>
          <w:rFonts w:ascii="Arial" w:eastAsia="Times New Roman" w:hAnsi="Arial" w:cs="Arial"/>
          <w:b/>
          <w:bCs/>
          <w:color w:val="000000" w:themeColor="text1"/>
          <w:sz w:val="24"/>
          <w:szCs w:val="24"/>
          <w:lang w:eastAsia="en-IN"/>
        </w:rPr>
        <w:t xml:space="preserve">if and switch. </w:t>
      </w:r>
      <w:r w:rsidRPr="00112AEA">
        <w:rPr>
          <w:rFonts w:ascii="Arial" w:eastAsia="Times New Roman" w:hAnsi="Arial" w:cs="Arial"/>
          <w:color w:val="000000" w:themeColor="text1"/>
          <w:sz w:val="24"/>
          <w:szCs w:val="24"/>
          <w:lang w:eastAsia="en-IN"/>
        </w:rPr>
        <w:t>In addition, in certain circumstances '?' operator can be used as an alternative to if statements.</w:t>
      </w:r>
      <w:r w:rsidRPr="00112AEA">
        <w:rPr>
          <w:rFonts w:ascii="Arial" w:eastAsia="Times New Roman" w:hAnsi="Arial" w:cs="Arial"/>
          <w:color w:val="000000" w:themeColor="text1"/>
          <w:sz w:val="24"/>
          <w:szCs w:val="24"/>
          <w:lang w:eastAsia="en-IN"/>
        </w:rPr>
        <w:br/>
      </w:r>
      <w:r w:rsidRPr="00112AEA">
        <w:rPr>
          <w:rFonts w:ascii="Arial" w:eastAsia="Times New Roman" w:hAnsi="Arial" w:cs="Arial"/>
          <w:color w:val="000000" w:themeColor="text1"/>
          <w:sz w:val="24"/>
          <w:szCs w:val="24"/>
          <w:lang w:eastAsia="en-IN"/>
        </w:rPr>
        <w:br/>
      </w:r>
    </w:p>
    <w:p w:rsidR="003E5F17" w:rsidRPr="00112AEA" w:rsidRDefault="003E5F17" w:rsidP="003E5F17">
      <w:pPr>
        <w:shd w:val="clear" w:color="auto" w:fill="FFFFFF" w:themeFill="background1"/>
        <w:spacing w:after="0" w:line="240" w:lineRule="auto"/>
        <w:rPr>
          <w:rFonts w:ascii="Arial" w:eastAsia="Times New Roman" w:hAnsi="Arial" w:cs="Arial"/>
          <w:b/>
          <w:bCs/>
          <w:color w:val="000000" w:themeColor="text1"/>
          <w:sz w:val="24"/>
          <w:szCs w:val="24"/>
          <w:u w:val="single"/>
          <w:lang w:eastAsia="en-IN"/>
        </w:rPr>
      </w:pPr>
    </w:p>
    <w:p w:rsidR="003E5F17" w:rsidRPr="00112AEA" w:rsidRDefault="003E5F17" w:rsidP="003E5F17">
      <w:pPr>
        <w:shd w:val="clear" w:color="auto" w:fill="FFFFFF" w:themeFill="background1"/>
        <w:spacing w:after="0" w:line="240" w:lineRule="auto"/>
        <w:rPr>
          <w:rFonts w:ascii="Arial" w:eastAsia="Times New Roman" w:hAnsi="Arial" w:cs="Arial"/>
          <w:b/>
          <w:bCs/>
          <w:color w:val="000000" w:themeColor="text1"/>
          <w:sz w:val="24"/>
          <w:szCs w:val="24"/>
          <w:u w:val="single"/>
          <w:lang w:eastAsia="en-IN"/>
        </w:rPr>
      </w:pPr>
      <w:r w:rsidRPr="00112AEA">
        <w:rPr>
          <w:rFonts w:ascii="Arial" w:eastAsia="Times New Roman" w:hAnsi="Arial" w:cs="Arial"/>
          <w:b/>
          <w:bCs/>
          <w:color w:val="000000" w:themeColor="text1"/>
          <w:sz w:val="24"/>
          <w:szCs w:val="24"/>
          <w:u w:val="single"/>
          <w:lang w:eastAsia="en-IN"/>
        </w:rPr>
        <w:t>DECISION MAKING WITH IF STATEMENT:</w:t>
      </w:r>
    </w:p>
    <w:p w:rsidR="003E5F17" w:rsidRPr="00112AEA" w:rsidRDefault="003E5F17" w:rsidP="003E5F17">
      <w:pPr>
        <w:shd w:val="clear" w:color="auto" w:fill="FFFFFF" w:themeFill="background1"/>
        <w:spacing w:after="0" w:line="240" w:lineRule="auto"/>
        <w:rPr>
          <w:rFonts w:ascii="Arial" w:eastAsia="Times New Roman" w:hAnsi="Arial" w:cs="Arial"/>
          <w:color w:val="000000" w:themeColor="text1"/>
          <w:sz w:val="24"/>
          <w:szCs w:val="24"/>
          <w:lang w:eastAsia="en-IN"/>
        </w:rPr>
      </w:pPr>
      <w:r w:rsidRPr="00112AEA">
        <w:rPr>
          <w:rFonts w:ascii="Arial" w:eastAsia="Times New Roman" w:hAnsi="Arial" w:cs="Arial"/>
          <w:color w:val="000000" w:themeColor="text1"/>
          <w:sz w:val="24"/>
          <w:szCs w:val="24"/>
          <w:lang w:eastAsia="en-IN"/>
        </w:rPr>
        <w:br/>
        <w:t>An if statement tests a particular condition; if the condition evaluates to true , a course of action is followed i.e a statement or set of statements is executed . Otherwise (if the condition evaluates to false) ,the course-of-action is ignored.</w:t>
      </w:r>
      <w:r w:rsidRPr="00112AEA">
        <w:rPr>
          <w:rFonts w:ascii="Arial" w:eastAsia="Times New Roman" w:hAnsi="Arial" w:cs="Arial"/>
          <w:color w:val="000000" w:themeColor="text1"/>
          <w:sz w:val="24"/>
          <w:szCs w:val="24"/>
          <w:lang w:eastAsia="en-IN"/>
        </w:rPr>
        <w:br/>
        <w:t>The if statement may be implemented in different forms depending on the complexity of conditions to be tested.</w:t>
      </w:r>
    </w:p>
    <w:p w:rsidR="003E5F17" w:rsidRPr="00112AEA" w:rsidRDefault="003E5F17" w:rsidP="007B352C">
      <w:pPr>
        <w:numPr>
          <w:ilvl w:val="0"/>
          <w:numId w:val="17"/>
        </w:numPr>
        <w:shd w:val="clear" w:color="auto" w:fill="FFFFFF" w:themeFill="background1"/>
        <w:spacing w:before="100" w:beforeAutospacing="1" w:after="100" w:afterAutospacing="1" w:line="240" w:lineRule="auto"/>
        <w:ind w:left="270"/>
        <w:rPr>
          <w:rFonts w:ascii="Arial" w:eastAsia="Times New Roman" w:hAnsi="Arial" w:cs="Arial"/>
          <w:sz w:val="24"/>
          <w:szCs w:val="24"/>
          <w:lang w:eastAsia="en-IN"/>
        </w:rPr>
      </w:pPr>
      <w:r w:rsidRPr="00112AEA">
        <w:rPr>
          <w:rFonts w:ascii="Arial" w:eastAsia="Times New Roman" w:hAnsi="Arial" w:cs="Arial"/>
          <w:sz w:val="24"/>
          <w:szCs w:val="24"/>
          <w:lang w:eastAsia="en-IN"/>
        </w:rPr>
        <w:t>Simple if statement</w:t>
      </w:r>
    </w:p>
    <w:p w:rsidR="003E5F17" w:rsidRPr="00112AEA" w:rsidRDefault="003E5F17" w:rsidP="007B352C">
      <w:pPr>
        <w:numPr>
          <w:ilvl w:val="0"/>
          <w:numId w:val="17"/>
        </w:numPr>
        <w:shd w:val="clear" w:color="auto" w:fill="FFFFFF" w:themeFill="background1"/>
        <w:spacing w:before="100" w:beforeAutospacing="1" w:after="100" w:afterAutospacing="1" w:line="240" w:lineRule="auto"/>
        <w:ind w:left="270"/>
        <w:rPr>
          <w:rFonts w:ascii="Arial" w:eastAsia="Times New Roman" w:hAnsi="Arial" w:cs="Arial"/>
          <w:sz w:val="24"/>
          <w:szCs w:val="24"/>
          <w:lang w:eastAsia="en-IN"/>
        </w:rPr>
      </w:pPr>
      <w:r w:rsidRPr="00112AEA">
        <w:rPr>
          <w:rFonts w:ascii="Arial" w:eastAsia="Times New Roman" w:hAnsi="Arial" w:cs="Arial"/>
          <w:sz w:val="24"/>
          <w:szCs w:val="24"/>
          <w:lang w:eastAsia="en-IN"/>
        </w:rPr>
        <w:t>if....else statement</w:t>
      </w:r>
    </w:p>
    <w:p w:rsidR="003E5F17" w:rsidRPr="00112AEA" w:rsidRDefault="003E5F17" w:rsidP="007B352C">
      <w:pPr>
        <w:numPr>
          <w:ilvl w:val="0"/>
          <w:numId w:val="17"/>
        </w:numPr>
        <w:shd w:val="clear" w:color="auto" w:fill="FFFFFF" w:themeFill="background1"/>
        <w:spacing w:before="100" w:beforeAutospacing="1" w:after="100" w:afterAutospacing="1" w:line="240" w:lineRule="auto"/>
        <w:ind w:left="270"/>
        <w:rPr>
          <w:rFonts w:ascii="Arial" w:eastAsia="Times New Roman" w:hAnsi="Arial" w:cs="Arial"/>
          <w:sz w:val="24"/>
          <w:szCs w:val="24"/>
          <w:lang w:eastAsia="en-IN"/>
        </w:rPr>
      </w:pPr>
      <w:r w:rsidRPr="00112AEA">
        <w:rPr>
          <w:rFonts w:ascii="Arial" w:eastAsia="Times New Roman" w:hAnsi="Arial" w:cs="Arial"/>
          <w:sz w:val="24"/>
          <w:szCs w:val="24"/>
          <w:lang w:eastAsia="en-IN"/>
        </w:rPr>
        <w:lastRenderedPageBreak/>
        <w:t>Nested if....else statement</w:t>
      </w:r>
    </w:p>
    <w:p w:rsidR="003E5F17" w:rsidRPr="00112AEA" w:rsidRDefault="003E5F17" w:rsidP="007B352C">
      <w:pPr>
        <w:numPr>
          <w:ilvl w:val="0"/>
          <w:numId w:val="17"/>
        </w:numPr>
        <w:shd w:val="clear" w:color="auto" w:fill="FFFFFF" w:themeFill="background1"/>
        <w:spacing w:before="100" w:beforeAutospacing="1" w:after="100" w:afterAutospacing="1" w:line="240" w:lineRule="auto"/>
        <w:ind w:left="270"/>
        <w:rPr>
          <w:rFonts w:ascii="Arial" w:eastAsia="Times New Roman" w:hAnsi="Arial" w:cs="Arial"/>
          <w:sz w:val="24"/>
          <w:szCs w:val="24"/>
          <w:lang w:eastAsia="en-IN"/>
        </w:rPr>
      </w:pPr>
      <w:r w:rsidRPr="00112AEA">
        <w:rPr>
          <w:rFonts w:ascii="Arial" w:eastAsia="Times New Roman" w:hAnsi="Arial" w:cs="Arial"/>
          <w:sz w:val="24"/>
          <w:szCs w:val="24"/>
          <w:lang w:eastAsia="en-IN"/>
        </w:rPr>
        <w:t>else if ladder</w:t>
      </w:r>
    </w:p>
    <w:p w:rsidR="003E5F17" w:rsidRPr="00112AEA" w:rsidRDefault="003E5F17" w:rsidP="003E5F17">
      <w:pPr>
        <w:shd w:val="clear" w:color="auto" w:fill="FFFFFF" w:themeFill="background1"/>
        <w:spacing w:line="240" w:lineRule="auto"/>
        <w:rPr>
          <w:rFonts w:ascii="Arial" w:eastAsia="Times New Roman" w:hAnsi="Arial" w:cs="Arial"/>
          <w:b/>
          <w:bCs/>
          <w:sz w:val="24"/>
          <w:szCs w:val="24"/>
          <w:u w:val="single"/>
          <w:lang w:eastAsia="en-IN"/>
        </w:rPr>
      </w:pPr>
      <w:r w:rsidRPr="00112AEA">
        <w:rPr>
          <w:rFonts w:ascii="Arial" w:eastAsia="Times New Roman" w:hAnsi="Arial" w:cs="Arial"/>
          <w:b/>
          <w:bCs/>
          <w:sz w:val="24"/>
          <w:szCs w:val="24"/>
          <w:u w:val="single"/>
          <w:lang w:eastAsia="en-IN"/>
        </w:rPr>
        <w:t>SIMPLE IF STATEMENT:</w:t>
      </w:r>
    </w:p>
    <w:p w:rsidR="003E5F17" w:rsidRPr="00112AEA" w:rsidRDefault="003E5F17" w:rsidP="003E5F17">
      <w:pPr>
        <w:shd w:val="clear" w:color="auto" w:fill="FFFFFF" w:themeFill="background1"/>
        <w:spacing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The </w:t>
      </w:r>
      <w:r w:rsidRPr="00112AEA">
        <w:rPr>
          <w:rFonts w:ascii="Arial" w:eastAsia="Times New Roman" w:hAnsi="Arial" w:cs="Arial"/>
          <w:b/>
          <w:bCs/>
          <w:sz w:val="24"/>
          <w:szCs w:val="24"/>
          <w:lang w:eastAsia="en-IN"/>
        </w:rPr>
        <w:t xml:space="preserve">syntax </w:t>
      </w:r>
      <w:r w:rsidRPr="00112AEA">
        <w:rPr>
          <w:rFonts w:ascii="Arial" w:eastAsia="Times New Roman" w:hAnsi="Arial" w:cs="Arial"/>
          <w:sz w:val="24"/>
          <w:szCs w:val="24"/>
          <w:lang w:eastAsia="en-IN"/>
        </w:rPr>
        <w:t>of the if statement is shown below:</w:t>
      </w:r>
      <w:r w:rsidRPr="00112AEA">
        <w:rPr>
          <w:rFonts w:ascii="Arial" w:eastAsia="Times New Roman" w:hAnsi="Arial" w:cs="Arial"/>
          <w:sz w:val="24"/>
          <w:szCs w:val="24"/>
          <w:lang w:eastAsia="en-IN"/>
        </w:rPr>
        <w:br/>
      </w:r>
    </w:p>
    <w:p w:rsidR="00CC53AD" w:rsidRPr="00112AEA" w:rsidRDefault="003E5F17" w:rsidP="003E5F17">
      <w:pPr>
        <w:shd w:val="clear" w:color="auto" w:fill="FFFFFF" w:themeFill="background1"/>
        <w:spacing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if(expression)</w:t>
      </w:r>
      <w:r w:rsidRPr="00112AEA">
        <w:rPr>
          <w:rFonts w:ascii="Arial" w:eastAsia="Times New Roman" w:hAnsi="Arial" w:cs="Arial"/>
          <w:sz w:val="24"/>
          <w:szCs w:val="24"/>
          <w:lang w:eastAsia="en-IN"/>
        </w:rPr>
        <w:br/>
        <w:t>statements;</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Where a statement may consist of a single statement , a compound statement, or nothing. The expression must be enclosed in parentheses. If the expression evaluates to true, the statement is executed, otherwise ignored.</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r>
    </w:p>
    <w:p w:rsidR="00CC53AD" w:rsidRPr="00112AEA" w:rsidRDefault="00CC53AD" w:rsidP="003E5F17">
      <w:pPr>
        <w:shd w:val="clear" w:color="auto" w:fill="FFFFFF" w:themeFill="background1"/>
        <w:spacing w:line="240" w:lineRule="auto"/>
        <w:rPr>
          <w:rFonts w:ascii="Arial" w:eastAsia="Times New Roman" w:hAnsi="Arial" w:cs="Arial"/>
          <w:sz w:val="24"/>
          <w:szCs w:val="24"/>
          <w:lang w:eastAsia="en-IN"/>
        </w:rPr>
      </w:pPr>
    </w:p>
    <w:p w:rsidR="003E5F17" w:rsidRPr="00112AEA" w:rsidRDefault="003E5F17" w:rsidP="003E5F17">
      <w:pPr>
        <w:shd w:val="clear" w:color="auto" w:fill="FFFFFF" w:themeFill="background1"/>
        <w:spacing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Following figure illustrates the if construct of java:</w:t>
      </w:r>
      <w:r w:rsidRPr="00112AEA">
        <w:rPr>
          <w:rFonts w:ascii="Arial" w:eastAsia="Times New Roman" w:hAnsi="Arial" w:cs="Arial"/>
          <w:sz w:val="24"/>
          <w:szCs w:val="24"/>
          <w:lang w:eastAsia="en-IN"/>
        </w:rPr>
        <w:br/>
      </w:r>
      <w:r w:rsidRPr="00112AEA">
        <w:rPr>
          <w:rFonts w:ascii="Courier New" w:eastAsia="Times New Roman" w:hAnsi="Courier New" w:cs="Courier New"/>
          <w:sz w:val="24"/>
          <w:szCs w:val="24"/>
          <w:lang w:eastAsia="en-IN"/>
        </w:rPr>
        <w:t>﻿</w:t>
      </w:r>
    </w:p>
    <w:tbl>
      <w:tblPr>
        <w:tblW w:w="0" w:type="auto"/>
        <w:tblCellSpacing w:w="0" w:type="dxa"/>
        <w:tblCellMar>
          <w:top w:w="60" w:type="dxa"/>
          <w:left w:w="60" w:type="dxa"/>
          <w:bottom w:w="60" w:type="dxa"/>
          <w:right w:w="60" w:type="dxa"/>
        </w:tblCellMar>
        <w:tblLook w:val="04A0"/>
      </w:tblPr>
      <w:tblGrid>
        <w:gridCol w:w="9140"/>
      </w:tblGrid>
      <w:tr w:rsidR="003E5F17" w:rsidRPr="00112AEA" w:rsidTr="003E5F17">
        <w:trPr>
          <w:tblCellSpacing w:w="0" w:type="dxa"/>
        </w:trPr>
        <w:tc>
          <w:tcPr>
            <w:tcW w:w="0" w:type="auto"/>
            <w:vAlign w:val="center"/>
            <w:hideMark/>
          </w:tcPr>
          <w:p w:rsidR="003E5F17" w:rsidRPr="00112AEA" w:rsidRDefault="003E5F17" w:rsidP="003E5F17">
            <w:pPr>
              <w:spacing w:after="0" w:line="240" w:lineRule="auto"/>
              <w:jc w:val="center"/>
              <w:rPr>
                <w:rFonts w:ascii="Arial" w:eastAsia="Times New Roman" w:hAnsi="Arial" w:cs="Arial"/>
                <w:color w:val="FFFFFF"/>
                <w:sz w:val="24"/>
                <w:szCs w:val="24"/>
                <w:lang w:eastAsia="en-IN"/>
              </w:rPr>
            </w:pPr>
            <w:r w:rsidRPr="00112AEA">
              <w:rPr>
                <w:rFonts w:ascii="Arial" w:eastAsia="Times New Roman" w:hAnsi="Arial" w:cs="Arial"/>
                <w:noProof/>
                <w:color w:val="888888"/>
                <w:sz w:val="24"/>
                <w:szCs w:val="24"/>
                <w:lang w:val="en-US" w:bidi="hi-IN"/>
              </w:rPr>
              <w:drawing>
                <wp:inline distT="0" distB="0" distL="0" distR="0">
                  <wp:extent cx="6095376" cy="4095750"/>
                  <wp:effectExtent l="0" t="0" r="635" b="0"/>
                  <wp:docPr id="221" name="Picture 221" descr="https://lh5.googleusercontent.com/-g94vyqsThRc/TXj4m8S5YJI/AAAAAAAAACE/Pw5Z_3l4Gew/s640/If+construct.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94vyqsThRc/TXj4m8S5YJI/AAAAAAAAACE/Pw5Z_3l4Gew/s640/If+construct.jpg">
                            <a:hlinkClick r:id="rId42"/>
                          </pic:cNvPr>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00445" cy="4099156"/>
                          </a:xfrm>
                          <a:prstGeom prst="rect">
                            <a:avLst/>
                          </a:prstGeom>
                          <a:noFill/>
                          <a:ln>
                            <a:noFill/>
                          </a:ln>
                        </pic:spPr>
                      </pic:pic>
                    </a:graphicData>
                  </a:graphic>
                </wp:inline>
              </w:drawing>
            </w:r>
          </w:p>
        </w:tc>
      </w:tr>
      <w:tr w:rsidR="003E5F17" w:rsidRPr="00112AEA" w:rsidTr="003E5F17">
        <w:trPr>
          <w:tblCellSpacing w:w="0" w:type="dxa"/>
        </w:trPr>
        <w:tc>
          <w:tcPr>
            <w:tcW w:w="0" w:type="auto"/>
            <w:vAlign w:val="center"/>
            <w:hideMark/>
          </w:tcPr>
          <w:p w:rsidR="003E5F17" w:rsidRPr="00112AEA" w:rsidRDefault="003E5F17" w:rsidP="003E5F17">
            <w:pPr>
              <w:spacing w:after="0" w:line="240" w:lineRule="auto"/>
              <w:jc w:val="center"/>
              <w:rPr>
                <w:rFonts w:ascii="Arial" w:eastAsia="Times New Roman" w:hAnsi="Arial" w:cs="Arial"/>
                <w:color w:val="FFFFFF"/>
                <w:sz w:val="24"/>
                <w:szCs w:val="24"/>
                <w:lang w:eastAsia="en-IN"/>
              </w:rPr>
            </w:pPr>
            <w:r w:rsidRPr="00112AEA">
              <w:rPr>
                <w:rFonts w:ascii="Arial" w:eastAsia="Times New Roman" w:hAnsi="Arial" w:cs="Arial"/>
                <w:color w:val="FFFFFF"/>
                <w:sz w:val="24"/>
                <w:szCs w:val="24"/>
                <w:lang w:eastAsia="en-IN"/>
              </w:rPr>
              <w:t>Flow Chart of IF control</w:t>
            </w:r>
          </w:p>
        </w:tc>
      </w:tr>
    </w:tbl>
    <w:p w:rsidR="003E5F17" w:rsidRPr="00112AEA" w:rsidRDefault="003E5F17" w:rsidP="003E5F17">
      <w:pPr>
        <w:shd w:val="clear" w:color="auto" w:fill="FFFFFF" w:themeFill="background1"/>
        <w:spacing w:line="240" w:lineRule="auto"/>
        <w:rPr>
          <w:rFonts w:ascii="Arial" w:eastAsia="Times New Roman" w:hAnsi="Arial" w:cs="Arial"/>
          <w:sz w:val="24"/>
          <w:szCs w:val="24"/>
          <w:lang w:eastAsia="en-IN"/>
        </w:rPr>
      </w:pPr>
      <w:r w:rsidRPr="00112AEA">
        <w:rPr>
          <w:rFonts w:ascii="Courier New" w:eastAsia="Times New Roman" w:hAnsi="Courier New" w:cs="Courier New"/>
          <w:color w:val="FFFFFF"/>
          <w:sz w:val="24"/>
          <w:szCs w:val="24"/>
          <w:lang w:eastAsia="en-IN"/>
        </w:rPr>
        <w:t>﻿</w:t>
      </w:r>
      <w:r w:rsidRPr="00112AEA">
        <w:rPr>
          <w:rFonts w:ascii="Arial" w:eastAsia="Times New Roman" w:hAnsi="Arial" w:cs="Arial"/>
          <w:b/>
          <w:bCs/>
          <w:sz w:val="24"/>
          <w:szCs w:val="24"/>
          <w:lang w:eastAsia="en-IN"/>
        </w:rPr>
        <w:t>Example:</w:t>
      </w:r>
      <w:r w:rsidRPr="00112AEA">
        <w:rPr>
          <w:rFonts w:ascii="Arial" w:eastAsia="Times New Roman" w:hAnsi="Arial" w:cs="Arial"/>
          <w:sz w:val="24"/>
          <w:szCs w:val="24"/>
          <w:lang w:eastAsia="en-IN"/>
        </w:rPr>
        <w:br/>
        <w:t>if(a&gt;10)</w:t>
      </w:r>
      <w:r w:rsidRPr="00112AEA">
        <w:rPr>
          <w:rFonts w:ascii="Arial" w:eastAsia="Times New Roman" w:hAnsi="Arial" w:cs="Arial"/>
          <w:sz w:val="24"/>
          <w:szCs w:val="24"/>
          <w:lang w:eastAsia="en-IN"/>
        </w:rPr>
        <w:br/>
        <w:t>if(b&lt;15)</w:t>
      </w:r>
      <w:r w:rsidRPr="00112AEA">
        <w:rPr>
          <w:rFonts w:ascii="Arial" w:eastAsia="Times New Roman" w:hAnsi="Arial" w:cs="Arial"/>
          <w:sz w:val="24"/>
          <w:szCs w:val="24"/>
          <w:lang w:eastAsia="en-IN"/>
        </w:rPr>
        <w:br/>
        <w:t>c=(a-b)*(a+b);</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lastRenderedPageBreak/>
        <w:br/>
        <w:t>If the value of a is greater than 10, then the following statement is executed which in turn is another if statement. This if statement tests b and if b is less than 15, then c is calculated.</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r>
      <w:r w:rsidRPr="00112AEA">
        <w:rPr>
          <w:rFonts w:ascii="Arial" w:eastAsia="Times New Roman" w:hAnsi="Arial" w:cs="Arial"/>
          <w:b/>
          <w:bCs/>
          <w:sz w:val="24"/>
          <w:szCs w:val="24"/>
          <w:u w:val="single"/>
          <w:lang w:eastAsia="en-IN"/>
        </w:rPr>
        <w:t>THE IF....ELSE STATEMENT:</w:t>
      </w:r>
      <w:r w:rsidRPr="00112AEA">
        <w:rPr>
          <w:rFonts w:ascii="Arial" w:eastAsia="Times New Roman" w:hAnsi="Arial" w:cs="Arial"/>
          <w:sz w:val="24"/>
          <w:szCs w:val="24"/>
          <w:lang w:eastAsia="en-IN"/>
        </w:rPr>
        <w:br/>
        <w:t>This form of if allows either-or condition by providing an else clause. The syntax of the if-else statement is the following:</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if(expression)</w:t>
      </w:r>
      <w:r w:rsidRPr="00112AEA">
        <w:rPr>
          <w:rFonts w:ascii="Arial" w:eastAsia="Times New Roman" w:hAnsi="Arial" w:cs="Arial"/>
          <w:sz w:val="24"/>
          <w:szCs w:val="24"/>
          <w:lang w:eastAsia="en-IN"/>
        </w:rPr>
        <w:br/>
        <w:t>  statement 1;</w:t>
      </w:r>
      <w:r w:rsidRPr="00112AEA">
        <w:rPr>
          <w:rFonts w:ascii="Arial" w:eastAsia="Times New Roman" w:hAnsi="Arial" w:cs="Arial"/>
          <w:sz w:val="24"/>
          <w:szCs w:val="24"/>
          <w:lang w:eastAsia="en-IN"/>
        </w:rPr>
        <w:br/>
        <w:t>else</w:t>
      </w:r>
      <w:r w:rsidRPr="00112AEA">
        <w:rPr>
          <w:rFonts w:ascii="Arial" w:eastAsia="Times New Roman" w:hAnsi="Arial" w:cs="Arial"/>
          <w:sz w:val="24"/>
          <w:szCs w:val="24"/>
          <w:lang w:eastAsia="en-IN"/>
        </w:rPr>
        <w:br/>
        <w:t>  statement 2;</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If the expression evaluates to true i.e., a non-zero value, the statement 1 is executed, otherwise statement 2 is executed. The statement 1 and statement 2 can be a single statement, or a compound statement, or a null statement.</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Following figure illustrates the if else construct of java:</w:t>
      </w:r>
      <w:r w:rsidRPr="00112AEA">
        <w:rPr>
          <w:rFonts w:ascii="Arial" w:eastAsia="Times New Roman" w:hAnsi="Arial" w:cs="Arial"/>
          <w:sz w:val="24"/>
          <w:szCs w:val="24"/>
          <w:lang w:eastAsia="en-IN"/>
        </w:rPr>
        <w:br/>
      </w:r>
      <w:r w:rsidRPr="00112AEA">
        <w:rPr>
          <w:rFonts w:ascii="Courier New" w:eastAsia="Times New Roman" w:hAnsi="Courier New" w:cs="Courier New"/>
          <w:sz w:val="24"/>
          <w:szCs w:val="24"/>
          <w:lang w:eastAsia="en-IN"/>
        </w:rPr>
        <w:t>﻿</w:t>
      </w:r>
    </w:p>
    <w:tbl>
      <w:tblPr>
        <w:tblW w:w="9727" w:type="dxa"/>
        <w:jc w:val="center"/>
        <w:tblCellSpacing w:w="0" w:type="dxa"/>
        <w:tblCellMar>
          <w:top w:w="60" w:type="dxa"/>
          <w:left w:w="60" w:type="dxa"/>
          <w:bottom w:w="60" w:type="dxa"/>
          <w:right w:w="60" w:type="dxa"/>
        </w:tblCellMar>
        <w:tblLook w:val="04A0"/>
      </w:tblPr>
      <w:tblGrid>
        <w:gridCol w:w="9727"/>
      </w:tblGrid>
      <w:tr w:rsidR="003E5F17" w:rsidRPr="00112AEA" w:rsidTr="003E5F17">
        <w:trPr>
          <w:trHeight w:val="4848"/>
          <w:tblCellSpacing w:w="0" w:type="dxa"/>
          <w:jc w:val="center"/>
        </w:trPr>
        <w:tc>
          <w:tcPr>
            <w:tcW w:w="9727" w:type="dxa"/>
            <w:vAlign w:val="center"/>
            <w:hideMark/>
          </w:tcPr>
          <w:p w:rsidR="003E5F17" w:rsidRPr="00112AEA" w:rsidRDefault="003E5F17" w:rsidP="003E5F17">
            <w:pPr>
              <w:shd w:val="clear" w:color="auto" w:fill="FFFFFF" w:themeFill="background1"/>
              <w:spacing w:after="0" w:line="240" w:lineRule="auto"/>
              <w:jc w:val="center"/>
              <w:rPr>
                <w:rFonts w:ascii="Arial" w:eastAsia="Times New Roman" w:hAnsi="Arial" w:cs="Arial"/>
                <w:sz w:val="24"/>
                <w:szCs w:val="24"/>
                <w:lang w:eastAsia="en-IN"/>
              </w:rPr>
            </w:pPr>
            <w:r w:rsidRPr="00112AEA">
              <w:rPr>
                <w:rFonts w:ascii="Arial" w:eastAsia="Times New Roman" w:hAnsi="Arial" w:cs="Arial"/>
                <w:noProof/>
                <w:sz w:val="24"/>
                <w:szCs w:val="24"/>
                <w:lang w:val="en-US" w:bidi="hi-IN"/>
              </w:rPr>
              <w:drawing>
                <wp:inline distT="0" distB="0" distL="0" distR="0">
                  <wp:extent cx="6100445" cy="4176395"/>
                  <wp:effectExtent l="0" t="0" r="0" b="0"/>
                  <wp:docPr id="38" name="Picture 38" descr="https://lh6.googleusercontent.com/-pm91qkfDIfU/TXj7QOLZgZI/AAAAAAAAACI/x6-N2fwkJ7g/s640/if+else+control.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pm91qkfDIfU/TXj7QOLZgZI/AAAAAAAAACI/x6-N2fwkJ7g/s640/if+else+control.jpg">
                            <a:hlinkClick r:id="rId44"/>
                          </pic:cNvPr>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00445" cy="4176395"/>
                          </a:xfrm>
                          <a:prstGeom prst="rect">
                            <a:avLst/>
                          </a:prstGeom>
                          <a:noFill/>
                          <a:ln>
                            <a:noFill/>
                          </a:ln>
                        </pic:spPr>
                      </pic:pic>
                    </a:graphicData>
                  </a:graphic>
                </wp:inline>
              </w:drawing>
            </w:r>
          </w:p>
        </w:tc>
      </w:tr>
      <w:tr w:rsidR="003E5F17" w:rsidRPr="00112AEA" w:rsidTr="003E5F17">
        <w:trPr>
          <w:trHeight w:val="205"/>
          <w:tblCellSpacing w:w="0" w:type="dxa"/>
          <w:jc w:val="center"/>
        </w:trPr>
        <w:tc>
          <w:tcPr>
            <w:tcW w:w="9727" w:type="dxa"/>
            <w:vAlign w:val="center"/>
            <w:hideMark/>
          </w:tcPr>
          <w:p w:rsidR="003E5F17" w:rsidRPr="00112AEA" w:rsidRDefault="003E5F17" w:rsidP="003E5F17">
            <w:pPr>
              <w:shd w:val="clear" w:color="auto" w:fill="FFFFFF" w:themeFill="background1"/>
              <w:spacing w:after="0" w:line="240" w:lineRule="auto"/>
              <w:jc w:val="center"/>
              <w:rPr>
                <w:rFonts w:ascii="Arial" w:eastAsia="Times New Roman" w:hAnsi="Arial" w:cs="Arial"/>
                <w:sz w:val="24"/>
                <w:szCs w:val="24"/>
                <w:lang w:eastAsia="en-IN"/>
              </w:rPr>
            </w:pPr>
            <w:r w:rsidRPr="00112AEA">
              <w:rPr>
                <w:rFonts w:ascii="Arial" w:eastAsia="Times New Roman" w:hAnsi="Arial" w:cs="Arial"/>
                <w:sz w:val="24"/>
                <w:szCs w:val="24"/>
                <w:lang w:eastAsia="en-IN"/>
              </w:rPr>
              <w:t>Flow chart of if-else control</w:t>
            </w:r>
          </w:p>
        </w:tc>
      </w:tr>
    </w:tbl>
    <w:p w:rsidR="003E5F17" w:rsidRPr="00112AEA" w:rsidRDefault="003E5F17" w:rsidP="003E5F17">
      <w:pPr>
        <w:shd w:val="clear" w:color="auto" w:fill="FFFFFF" w:themeFill="background1"/>
        <w:spacing w:line="240" w:lineRule="auto"/>
        <w:rPr>
          <w:rFonts w:ascii="Arial" w:eastAsia="Times New Roman" w:hAnsi="Arial" w:cs="Arial"/>
          <w:sz w:val="24"/>
          <w:szCs w:val="24"/>
          <w:lang w:eastAsia="en-IN"/>
        </w:rPr>
      </w:pPr>
      <w:r w:rsidRPr="00112AEA">
        <w:rPr>
          <w:rFonts w:ascii="Courier New" w:eastAsia="Times New Roman" w:hAnsi="Courier New" w:cs="Courier New"/>
          <w:sz w:val="24"/>
          <w:szCs w:val="24"/>
          <w:lang w:eastAsia="en-IN"/>
        </w:rPr>
        <w:t>﻿</w:t>
      </w:r>
      <w:r w:rsidRPr="00112AEA">
        <w:rPr>
          <w:rFonts w:ascii="Arial" w:eastAsia="Times New Roman" w:hAnsi="Arial" w:cs="Arial"/>
          <w:b/>
          <w:bCs/>
          <w:sz w:val="24"/>
          <w:szCs w:val="24"/>
          <w:lang w:eastAsia="en-IN"/>
        </w:rPr>
        <w:t>Example:</w:t>
      </w:r>
      <w:r w:rsidRPr="00112AEA">
        <w:rPr>
          <w:rFonts w:ascii="Arial" w:eastAsia="Times New Roman" w:hAnsi="Arial" w:cs="Arial"/>
          <w:sz w:val="24"/>
          <w:szCs w:val="24"/>
          <w:lang w:eastAsia="en-IN"/>
        </w:rPr>
        <w:br/>
        <w:t>int  a,b;</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if(a&lt;=b)</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lastRenderedPageBreak/>
        <w:t>   a=0;</w:t>
      </w:r>
      <w:r w:rsidRPr="00112AEA">
        <w:rPr>
          <w:rFonts w:ascii="Arial" w:eastAsia="Times New Roman" w:hAnsi="Arial" w:cs="Arial"/>
          <w:sz w:val="24"/>
          <w:szCs w:val="24"/>
          <w:lang w:eastAsia="en-IN"/>
        </w:rPr>
        <w:br/>
        <w:t xml:space="preserve">else </w:t>
      </w:r>
      <w:r w:rsidRPr="00112AEA">
        <w:rPr>
          <w:rFonts w:ascii="Arial" w:eastAsia="Times New Roman" w:hAnsi="Arial" w:cs="Arial"/>
          <w:sz w:val="24"/>
          <w:szCs w:val="24"/>
          <w:lang w:eastAsia="en-IN"/>
        </w:rPr>
        <w:br/>
        <w:t>   b=0;</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r>
      <w:r w:rsidRPr="00112AEA">
        <w:rPr>
          <w:rFonts w:ascii="Arial" w:eastAsia="Times New Roman" w:hAnsi="Arial" w:cs="Arial"/>
          <w:b/>
          <w:bCs/>
          <w:sz w:val="24"/>
          <w:szCs w:val="24"/>
          <w:u w:val="single"/>
          <w:lang w:eastAsia="en-IN"/>
        </w:rPr>
        <w:t>NESTED IF....ELSE STATEMENT:</w:t>
      </w:r>
      <w:r w:rsidRPr="00112AEA">
        <w:rPr>
          <w:rFonts w:ascii="Arial" w:eastAsia="Times New Roman" w:hAnsi="Arial" w:cs="Arial"/>
          <w:sz w:val="24"/>
          <w:szCs w:val="24"/>
          <w:lang w:eastAsia="en-IN"/>
        </w:rPr>
        <w:br/>
        <w:t>A Nested if is an if that has another if in it's 'if's' body or in it's else's body. The nested if can have one of the following three forms:</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1.    if(expression1)</w:t>
      </w:r>
      <w:r w:rsidRPr="00112AEA">
        <w:rPr>
          <w:rFonts w:ascii="Arial" w:eastAsia="Times New Roman" w:hAnsi="Arial" w:cs="Arial"/>
          <w:sz w:val="24"/>
          <w:szCs w:val="24"/>
          <w:lang w:eastAsia="en-IN"/>
        </w:rPr>
        <w:br/>
        <w:t>        {</w:t>
      </w:r>
      <w:r w:rsidRPr="00112AEA">
        <w:rPr>
          <w:rFonts w:ascii="Arial" w:eastAsia="Times New Roman" w:hAnsi="Arial" w:cs="Arial"/>
          <w:sz w:val="24"/>
          <w:szCs w:val="24"/>
          <w:lang w:eastAsia="en-IN"/>
        </w:rPr>
        <w:br/>
        <w:t>          if(expression2)</w:t>
      </w:r>
      <w:r w:rsidRPr="00112AEA">
        <w:rPr>
          <w:rFonts w:ascii="Arial" w:eastAsia="Times New Roman" w:hAnsi="Arial" w:cs="Arial"/>
          <w:sz w:val="24"/>
          <w:szCs w:val="24"/>
          <w:lang w:eastAsia="en-IN"/>
        </w:rPr>
        <w:br/>
        <w:t>           statement-1;</w:t>
      </w:r>
      <w:r w:rsidRPr="00112AEA">
        <w:rPr>
          <w:rFonts w:ascii="Arial" w:eastAsia="Times New Roman" w:hAnsi="Arial" w:cs="Arial"/>
          <w:sz w:val="24"/>
          <w:szCs w:val="24"/>
          <w:lang w:eastAsia="en-IN"/>
        </w:rPr>
        <w:br/>
        <w:t>         else</w:t>
      </w:r>
      <w:r w:rsidRPr="00112AEA">
        <w:rPr>
          <w:rFonts w:ascii="Arial" w:eastAsia="Times New Roman" w:hAnsi="Arial" w:cs="Arial"/>
          <w:sz w:val="24"/>
          <w:szCs w:val="24"/>
          <w:lang w:eastAsia="en-IN"/>
        </w:rPr>
        <w:br/>
        <w:t>           statement-2;</w:t>
      </w:r>
      <w:r w:rsidRPr="00112AEA">
        <w:rPr>
          <w:rFonts w:ascii="Arial" w:eastAsia="Times New Roman" w:hAnsi="Arial" w:cs="Arial"/>
          <w:sz w:val="24"/>
          <w:szCs w:val="24"/>
          <w:lang w:eastAsia="en-IN"/>
        </w:rPr>
        <w:br/>
        <w:t>        }</w:t>
      </w:r>
      <w:r w:rsidRPr="00112AEA">
        <w:rPr>
          <w:rFonts w:ascii="Arial" w:eastAsia="Times New Roman" w:hAnsi="Arial" w:cs="Arial"/>
          <w:sz w:val="24"/>
          <w:szCs w:val="24"/>
          <w:lang w:eastAsia="en-IN"/>
        </w:rPr>
        <w:br/>
        <w:t>      else</w:t>
      </w:r>
      <w:r w:rsidRPr="00112AEA">
        <w:rPr>
          <w:rFonts w:ascii="Arial" w:eastAsia="Times New Roman" w:hAnsi="Arial" w:cs="Arial"/>
          <w:sz w:val="24"/>
          <w:szCs w:val="24"/>
          <w:lang w:eastAsia="en-IN"/>
        </w:rPr>
        <w:br/>
        <w:t>         body of else;</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2.     if(expression1)</w:t>
      </w:r>
      <w:r w:rsidRPr="00112AEA">
        <w:rPr>
          <w:rFonts w:ascii="Arial" w:eastAsia="Times New Roman" w:hAnsi="Arial" w:cs="Arial"/>
          <w:sz w:val="24"/>
          <w:szCs w:val="24"/>
          <w:lang w:eastAsia="en-IN"/>
        </w:rPr>
        <w:br/>
        <w:t>        body-of-if;</w:t>
      </w:r>
      <w:r w:rsidRPr="00112AEA">
        <w:rPr>
          <w:rFonts w:ascii="Arial" w:eastAsia="Times New Roman" w:hAnsi="Arial" w:cs="Arial"/>
          <w:sz w:val="24"/>
          <w:szCs w:val="24"/>
          <w:lang w:eastAsia="en-IN"/>
        </w:rPr>
        <w:br/>
        <w:t xml:space="preserve">       else </w:t>
      </w:r>
      <w:r w:rsidRPr="00112AEA">
        <w:rPr>
          <w:rFonts w:ascii="Arial" w:eastAsia="Times New Roman" w:hAnsi="Arial" w:cs="Arial"/>
          <w:sz w:val="24"/>
          <w:szCs w:val="24"/>
          <w:lang w:eastAsia="en-IN"/>
        </w:rPr>
        <w:br/>
        <w:t>       {</w:t>
      </w:r>
      <w:r w:rsidRPr="00112AEA">
        <w:rPr>
          <w:rFonts w:ascii="Arial" w:eastAsia="Times New Roman" w:hAnsi="Arial" w:cs="Arial"/>
          <w:sz w:val="24"/>
          <w:szCs w:val="24"/>
          <w:lang w:eastAsia="en-IN"/>
        </w:rPr>
        <w:br/>
        <w:t>          if(expression2)</w:t>
      </w:r>
      <w:r w:rsidRPr="00112AEA">
        <w:rPr>
          <w:rFonts w:ascii="Arial" w:eastAsia="Times New Roman" w:hAnsi="Arial" w:cs="Arial"/>
          <w:sz w:val="24"/>
          <w:szCs w:val="24"/>
          <w:lang w:eastAsia="en-IN"/>
        </w:rPr>
        <w:br/>
        <w:t>           statement-1;</w:t>
      </w:r>
      <w:r w:rsidRPr="00112AEA">
        <w:rPr>
          <w:rFonts w:ascii="Arial" w:eastAsia="Times New Roman" w:hAnsi="Arial" w:cs="Arial"/>
          <w:sz w:val="24"/>
          <w:szCs w:val="24"/>
          <w:lang w:eastAsia="en-IN"/>
        </w:rPr>
        <w:br/>
        <w:t>         else</w:t>
      </w:r>
      <w:r w:rsidRPr="00112AEA">
        <w:rPr>
          <w:rFonts w:ascii="Arial" w:eastAsia="Times New Roman" w:hAnsi="Arial" w:cs="Arial"/>
          <w:sz w:val="24"/>
          <w:szCs w:val="24"/>
          <w:lang w:eastAsia="en-IN"/>
        </w:rPr>
        <w:br/>
        <w:t>           statement-2;</w:t>
      </w:r>
      <w:r w:rsidRPr="00112AEA">
        <w:rPr>
          <w:rFonts w:ascii="Arial" w:eastAsia="Times New Roman" w:hAnsi="Arial" w:cs="Arial"/>
          <w:sz w:val="24"/>
          <w:szCs w:val="24"/>
          <w:lang w:eastAsia="en-IN"/>
        </w:rPr>
        <w:br/>
        <w:t>        }</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3.      if(expression1)</w:t>
      </w:r>
      <w:r w:rsidRPr="00112AEA">
        <w:rPr>
          <w:rFonts w:ascii="Arial" w:eastAsia="Times New Roman" w:hAnsi="Arial" w:cs="Arial"/>
          <w:sz w:val="24"/>
          <w:szCs w:val="24"/>
          <w:lang w:eastAsia="en-IN"/>
        </w:rPr>
        <w:br/>
        <w:t>        {</w:t>
      </w:r>
      <w:r w:rsidRPr="00112AEA">
        <w:rPr>
          <w:rFonts w:ascii="Arial" w:eastAsia="Times New Roman" w:hAnsi="Arial" w:cs="Arial"/>
          <w:sz w:val="24"/>
          <w:szCs w:val="24"/>
          <w:lang w:eastAsia="en-IN"/>
        </w:rPr>
        <w:br/>
        <w:t>          if(expression2)</w:t>
      </w:r>
      <w:r w:rsidRPr="00112AEA">
        <w:rPr>
          <w:rFonts w:ascii="Arial" w:eastAsia="Times New Roman" w:hAnsi="Arial" w:cs="Arial"/>
          <w:sz w:val="24"/>
          <w:szCs w:val="24"/>
          <w:lang w:eastAsia="en-IN"/>
        </w:rPr>
        <w:br/>
        <w:t>           statement-1;</w:t>
      </w:r>
      <w:r w:rsidRPr="00112AEA">
        <w:rPr>
          <w:rFonts w:ascii="Arial" w:eastAsia="Times New Roman" w:hAnsi="Arial" w:cs="Arial"/>
          <w:sz w:val="24"/>
          <w:szCs w:val="24"/>
          <w:lang w:eastAsia="en-IN"/>
        </w:rPr>
        <w:br/>
        <w:t>         else</w:t>
      </w:r>
      <w:r w:rsidRPr="00112AEA">
        <w:rPr>
          <w:rFonts w:ascii="Arial" w:eastAsia="Times New Roman" w:hAnsi="Arial" w:cs="Arial"/>
          <w:sz w:val="24"/>
          <w:szCs w:val="24"/>
          <w:lang w:eastAsia="en-IN"/>
        </w:rPr>
        <w:br/>
        <w:t>           statement-2;</w:t>
      </w:r>
      <w:r w:rsidRPr="00112AEA">
        <w:rPr>
          <w:rFonts w:ascii="Arial" w:eastAsia="Times New Roman" w:hAnsi="Arial" w:cs="Arial"/>
          <w:sz w:val="24"/>
          <w:szCs w:val="24"/>
          <w:lang w:eastAsia="en-IN"/>
        </w:rPr>
        <w:br/>
        <w:t>        }</w:t>
      </w:r>
      <w:r w:rsidRPr="00112AEA">
        <w:rPr>
          <w:rFonts w:ascii="Arial" w:eastAsia="Times New Roman" w:hAnsi="Arial" w:cs="Arial"/>
          <w:sz w:val="24"/>
          <w:szCs w:val="24"/>
          <w:lang w:eastAsia="en-IN"/>
        </w:rPr>
        <w:br/>
        <w:t>      else</w:t>
      </w:r>
      <w:r w:rsidRPr="00112AEA">
        <w:rPr>
          <w:rFonts w:ascii="Arial" w:eastAsia="Times New Roman" w:hAnsi="Arial" w:cs="Arial"/>
          <w:sz w:val="24"/>
          <w:szCs w:val="24"/>
          <w:lang w:eastAsia="en-IN"/>
        </w:rPr>
        <w:br/>
        <w:t>     {</w:t>
      </w:r>
      <w:r w:rsidRPr="00112AEA">
        <w:rPr>
          <w:rFonts w:ascii="Arial" w:eastAsia="Times New Roman" w:hAnsi="Arial" w:cs="Arial"/>
          <w:sz w:val="24"/>
          <w:szCs w:val="24"/>
          <w:lang w:eastAsia="en-IN"/>
        </w:rPr>
        <w:br/>
        <w:t>       if(expression3)</w:t>
      </w:r>
      <w:r w:rsidRPr="00112AEA">
        <w:rPr>
          <w:rFonts w:ascii="Arial" w:eastAsia="Times New Roman" w:hAnsi="Arial" w:cs="Arial"/>
          <w:sz w:val="24"/>
          <w:szCs w:val="24"/>
          <w:lang w:eastAsia="en-IN"/>
        </w:rPr>
        <w:br/>
        <w:t>           statement-3;</w:t>
      </w:r>
      <w:r w:rsidRPr="00112AEA">
        <w:rPr>
          <w:rFonts w:ascii="Arial" w:eastAsia="Times New Roman" w:hAnsi="Arial" w:cs="Arial"/>
          <w:sz w:val="24"/>
          <w:szCs w:val="24"/>
          <w:lang w:eastAsia="en-IN"/>
        </w:rPr>
        <w:br/>
        <w:t>      else</w:t>
      </w:r>
      <w:r w:rsidRPr="00112AEA">
        <w:rPr>
          <w:rFonts w:ascii="Arial" w:eastAsia="Times New Roman" w:hAnsi="Arial" w:cs="Arial"/>
          <w:sz w:val="24"/>
          <w:szCs w:val="24"/>
          <w:lang w:eastAsia="en-IN"/>
        </w:rPr>
        <w:br/>
        <w:t>         statement-4;</w:t>
      </w:r>
      <w:r w:rsidRPr="00112AEA">
        <w:rPr>
          <w:rFonts w:ascii="Arial" w:eastAsia="Times New Roman" w:hAnsi="Arial" w:cs="Arial"/>
          <w:sz w:val="24"/>
          <w:szCs w:val="24"/>
          <w:lang w:eastAsia="en-IN"/>
        </w:rPr>
        <w:br/>
        <w:t>     }</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r>
      <w:r w:rsidRPr="00112AEA">
        <w:rPr>
          <w:rFonts w:ascii="Arial" w:eastAsia="Times New Roman" w:hAnsi="Arial" w:cs="Arial"/>
          <w:b/>
          <w:bCs/>
          <w:sz w:val="24"/>
          <w:szCs w:val="24"/>
          <w:u w:val="single"/>
          <w:lang w:eastAsia="en-IN"/>
        </w:rPr>
        <w:t>THE ELSE-IF LADDER:</w:t>
      </w:r>
      <w:r w:rsidRPr="00112AEA">
        <w:rPr>
          <w:rFonts w:ascii="Arial" w:eastAsia="Times New Roman" w:hAnsi="Arial" w:cs="Arial"/>
          <w:sz w:val="24"/>
          <w:szCs w:val="24"/>
          <w:lang w:eastAsia="en-IN"/>
        </w:rPr>
        <w:br/>
        <w:t>A common programming construct in the java is the if-else-if ladder , which is often also called the if-else-if staircase because of it's appearance.</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It takes the following general form:</w:t>
      </w:r>
      <w:r w:rsidRPr="00112AEA">
        <w:rPr>
          <w:rFonts w:ascii="Arial" w:eastAsia="Times New Roman" w:hAnsi="Arial" w:cs="Arial"/>
          <w:sz w:val="24"/>
          <w:szCs w:val="24"/>
          <w:lang w:eastAsia="en-IN"/>
        </w:rPr>
        <w:br/>
        <w:t>if(expression1) statement1;</w:t>
      </w:r>
      <w:r w:rsidRPr="00112AEA">
        <w:rPr>
          <w:rFonts w:ascii="Arial" w:eastAsia="Times New Roman" w:hAnsi="Arial" w:cs="Arial"/>
          <w:sz w:val="24"/>
          <w:szCs w:val="24"/>
          <w:lang w:eastAsia="en-IN"/>
        </w:rPr>
        <w:br/>
        <w:t>  else</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lastRenderedPageBreak/>
        <w:t>      if(expression2) statement2;</w:t>
      </w:r>
      <w:r w:rsidRPr="00112AEA">
        <w:rPr>
          <w:rFonts w:ascii="Arial" w:eastAsia="Times New Roman" w:hAnsi="Arial" w:cs="Arial"/>
          <w:sz w:val="24"/>
          <w:szCs w:val="24"/>
          <w:lang w:eastAsia="en-IN"/>
        </w:rPr>
        <w:br/>
        <w:t xml:space="preserve">  else </w:t>
      </w:r>
      <w:r w:rsidRPr="00112AEA">
        <w:rPr>
          <w:rFonts w:ascii="Arial" w:eastAsia="Times New Roman" w:hAnsi="Arial" w:cs="Arial"/>
          <w:sz w:val="24"/>
          <w:szCs w:val="24"/>
          <w:lang w:eastAsia="en-IN"/>
        </w:rPr>
        <w:br/>
        <w:t>      if(expression3) statement3;</w:t>
      </w:r>
      <w:r w:rsidRPr="00112AEA">
        <w:rPr>
          <w:rFonts w:ascii="Arial" w:eastAsia="Times New Roman" w:hAnsi="Arial" w:cs="Arial"/>
          <w:sz w:val="24"/>
          <w:szCs w:val="24"/>
          <w:lang w:eastAsia="en-IN"/>
        </w:rPr>
        <w:br/>
        <w:t>   :</w:t>
      </w:r>
      <w:r w:rsidRPr="00112AEA">
        <w:rPr>
          <w:rFonts w:ascii="Arial" w:eastAsia="Times New Roman" w:hAnsi="Arial" w:cs="Arial"/>
          <w:sz w:val="24"/>
          <w:szCs w:val="24"/>
          <w:lang w:eastAsia="en-IN"/>
        </w:rPr>
        <w:br/>
        <w:t>   else statement n;</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The expressions are evaluated from top downward. As soon as expression evaluates to true, the statement associated with it is executed and the rest of the ladder is bypassed. If none of the expression are true, the final else gets executed. If the final else is missing,  no action takes place if all other conditions are false.</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Although it is technically correct to have indentation in the if-else-if ladder as shown above. however, it generally leads to overly deep indentation . For this reason, the if-else-if ladder is generally indented like this:</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if(expression1)</w:t>
      </w:r>
      <w:r w:rsidRPr="00112AEA">
        <w:rPr>
          <w:rFonts w:ascii="Arial" w:eastAsia="Times New Roman" w:hAnsi="Arial" w:cs="Arial"/>
          <w:sz w:val="24"/>
          <w:szCs w:val="24"/>
          <w:lang w:eastAsia="en-IN"/>
        </w:rPr>
        <w:br/>
        <w:t>  statement 1;</w:t>
      </w:r>
      <w:r w:rsidRPr="00112AEA">
        <w:rPr>
          <w:rFonts w:ascii="Arial" w:eastAsia="Times New Roman" w:hAnsi="Arial" w:cs="Arial"/>
          <w:sz w:val="24"/>
          <w:szCs w:val="24"/>
          <w:lang w:eastAsia="en-IN"/>
        </w:rPr>
        <w:br/>
        <w:t>elseif(expression2)</w:t>
      </w:r>
      <w:r w:rsidRPr="00112AEA">
        <w:rPr>
          <w:rFonts w:ascii="Arial" w:eastAsia="Times New Roman" w:hAnsi="Arial" w:cs="Arial"/>
          <w:sz w:val="24"/>
          <w:szCs w:val="24"/>
          <w:lang w:eastAsia="en-IN"/>
        </w:rPr>
        <w:br/>
        <w:t>  statement 2;</w:t>
      </w:r>
      <w:r w:rsidRPr="00112AEA">
        <w:rPr>
          <w:rFonts w:ascii="Arial" w:eastAsia="Times New Roman" w:hAnsi="Arial" w:cs="Arial"/>
          <w:sz w:val="24"/>
          <w:szCs w:val="24"/>
          <w:lang w:eastAsia="en-IN"/>
        </w:rPr>
        <w:br/>
        <w:t>elseif(expression3)</w:t>
      </w:r>
      <w:r w:rsidRPr="00112AEA">
        <w:rPr>
          <w:rFonts w:ascii="Arial" w:eastAsia="Times New Roman" w:hAnsi="Arial" w:cs="Arial"/>
          <w:sz w:val="24"/>
          <w:szCs w:val="24"/>
          <w:lang w:eastAsia="en-IN"/>
        </w:rPr>
        <w:br/>
        <w:t>  statement 3;</w:t>
      </w:r>
      <w:r w:rsidRPr="00112AEA">
        <w:rPr>
          <w:rFonts w:ascii="Arial" w:eastAsia="Times New Roman" w:hAnsi="Arial" w:cs="Arial"/>
          <w:sz w:val="24"/>
          <w:szCs w:val="24"/>
          <w:lang w:eastAsia="en-IN"/>
        </w:rPr>
        <w:br/>
        <w:t>    :</w:t>
      </w:r>
      <w:r w:rsidRPr="00112AEA">
        <w:rPr>
          <w:rFonts w:ascii="Arial" w:eastAsia="Times New Roman" w:hAnsi="Arial" w:cs="Arial"/>
          <w:sz w:val="24"/>
          <w:szCs w:val="24"/>
          <w:lang w:eastAsia="en-IN"/>
        </w:rPr>
        <w:br/>
        <w:t xml:space="preserve">else </w:t>
      </w:r>
      <w:r w:rsidRPr="00112AEA">
        <w:rPr>
          <w:rFonts w:ascii="Arial" w:eastAsia="Times New Roman" w:hAnsi="Arial" w:cs="Arial"/>
          <w:sz w:val="24"/>
          <w:szCs w:val="24"/>
          <w:lang w:eastAsia="en-IN"/>
        </w:rPr>
        <w:br/>
        <w:t>  statement n;</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r>
      <w:r w:rsidRPr="00112AEA">
        <w:rPr>
          <w:rFonts w:ascii="Arial" w:eastAsia="Times New Roman" w:hAnsi="Arial" w:cs="Arial"/>
          <w:b/>
          <w:bCs/>
          <w:sz w:val="24"/>
          <w:szCs w:val="24"/>
          <w:u w:val="single"/>
          <w:lang w:eastAsia="en-IN"/>
        </w:rPr>
        <w:t>THE ?: OPERATOR  (Ternary Operator) :</w:t>
      </w:r>
      <w:r w:rsidRPr="00112AEA">
        <w:rPr>
          <w:rFonts w:ascii="Arial" w:eastAsia="Times New Roman" w:hAnsi="Arial" w:cs="Arial"/>
          <w:sz w:val="24"/>
          <w:szCs w:val="24"/>
          <w:lang w:eastAsia="en-IN"/>
        </w:rPr>
        <w:br/>
        <w:t xml:space="preserve">Java has an operator that can be used as an alternative to if statement. You are familiar with this operator, the conditional operator </w:t>
      </w:r>
      <w:r w:rsidRPr="00112AEA">
        <w:rPr>
          <w:rFonts w:ascii="Arial" w:eastAsia="Times New Roman" w:hAnsi="Arial" w:cs="Arial"/>
          <w:b/>
          <w:sz w:val="24"/>
          <w:szCs w:val="24"/>
          <w:lang w:eastAsia="en-IN"/>
        </w:rPr>
        <w:t>? :</w:t>
      </w:r>
      <w:r w:rsidRPr="00112AEA">
        <w:rPr>
          <w:rFonts w:ascii="Arial" w:eastAsia="Times New Roman" w:hAnsi="Arial" w:cs="Arial"/>
          <w:sz w:val="24"/>
          <w:szCs w:val="24"/>
          <w:lang w:eastAsia="en-IN"/>
        </w:rPr>
        <w:t xml:space="preserve"> This operator can be used to replace if-else statements of the general form:</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     if (expression 1)</w:t>
      </w:r>
      <w:r w:rsidRPr="00112AEA">
        <w:rPr>
          <w:rFonts w:ascii="Arial" w:eastAsia="Times New Roman" w:hAnsi="Arial" w:cs="Arial"/>
          <w:sz w:val="24"/>
          <w:szCs w:val="24"/>
          <w:lang w:eastAsia="en-IN"/>
        </w:rPr>
        <w:br/>
        <w:t>        expression 2;</w:t>
      </w:r>
      <w:r w:rsidRPr="00112AEA">
        <w:rPr>
          <w:rFonts w:ascii="Arial" w:eastAsia="Times New Roman" w:hAnsi="Arial" w:cs="Arial"/>
          <w:sz w:val="24"/>
          <w:szCs w:val="24"/>
          <w:lang w:eastAsia="en-IN"/>
        </w:rPr>
        <w:br/>
        <w:t>     else</w:t>
      </w:r>
      <w:r w:rsidRPr="00112AEA">
        <w:rPr>
          <w:rFonts w:ascii="Arial" w:eastAsia="Times New Roman" w:hAnsi="Arial" w:cs="Arial"/>
          <w:sz w:val="24"/>
          <w:szCs w:val="24"/>
          <w:lang w:eastAsia="en-IN"/>
        </w:rPr>
        <w:br/>
        <w:t>         expression 3;</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 xml:space="preserve">The above form of if can be alternatively written using </w:t>
      </w:r>
      <w:r w:rsidRPr="00112AEA">
        <w:rPr>
          <w:rFonts w:ascii="Arial" w:eastAsia="Times New Roman" w:hAnsi="Arial" w:cs="Arial"/>
          <w:b/>
          <w:sz w:val="24"/>
          <w:szCs w:val="24"/>
          <w:lang w:eastAsia="en-IN"/>
        </w:rPr>
        <w:t>?:</w:t>
      </w:r>
      <w:r w:rsidRPr="00112AEA">
        <w:rPr>
          <w:rFonts w:ascii="Arial" w:eastAsia="Times New Roman" w:hAnsi="Arial" w:cs="Arial"/>
          <w:sz w:val="24"/>
          <w:szCs w:val="24"/>
          <w:lang w:eastAsia="en-IN"/>
        </w:rPr>
        <w:t xml:space="preserve"> as follows:</w:t>
      </w:r>
      <w:r w:rsidRPr="00112AEA">
        <w:rPr>
          <w:rFonts w:ascii="Arial" w:eastAsia="Times New Roman" w:hAnsi="Arial" w:cs="Arial"/>
          <w:sz w:val="24"/>
          <w:szCs w:val="24"/>
          <w:lang w:eastAsia="en-IN"/>
        </w:rPr>
        <w:br/>
      </w:r>
      <w:r w:rsidRPr="00112AEA">
        <w:rPr>
          <w:rFonts w:ascii="Arial" w:eastAsia="Times New Roman" w:hAnsi="Arial" w:cs="Arial"/>
          <w:sz w:val="24"/>
          <w:szCs w:val="24"/>
          <w:lang w:eastAsia="en-IN"/>
        </w:rPr>
        <w:br/>
        <w:t>       expression 1? expression 2: expression 3;</w:t>
      </w:r>
    </w:p>
    <w:p w:rsidR="003E5F17" w:rsidRPr="00112AEA" w:rsidRDefault="003E5F17" w:rsidP="003E5F17">
      <w:pPr>
        <w:spacing w:before="100" w:beforeAutospacing="1" w:after="100" w:afterAutospacing="1" w:line="240" w:lineRule="auto"/>
        <w:rPr>
          <w:rFonts w:ascii="Arial" w:eastAsia="Times New Roman" w:hAnsi="Arial" w:cs="Arial"/>
          <w:sz w:val="24"/>
          <w:szCs w:val="24"/>
        </w:rPr>
      </w:pPr>
    </w:p>
    <w:p w:rsidR="003E5F17" w:rsidRPr="00112AEA" w:rsidRDefault="003E5F17" w:rsidP="003E5F17">
      <w:pPr>
        <w:ind w:firstLine="420"/>
        <w:rPr>
          <w:rFonts w:ascii="Arial" w:hAnsi="Arial" w:cs="Arial"/>
          <w:sz w:val="24"/>
          <w:szCs w:val="24"/>
          <w:lang w:val="en-US"/>
        </w:rPr>
      </w:pPr>
      <w:r w:rsidRPr="00112AEA">
        <w:rPr>
          <w:rFonts w:ascii="Arial" w:hAnsi="Arial" w:cs="Arial"/>
          <w:sz w:val="24"/>
          <w:szCs w:val="24"/>
          <w:lang w:val="en-US"/>
        </w:rPr>
        <w:t>Difference between ternary and If- else statement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34"/>
        <w:gridCol w:w="4435"/>
      </w:tblGrid>
      <w:tr w:rsidR="003E5F17" w:rsidRPr="00112AEA" w:rsidTr="003E5F17">
        <w:tc>
          <w:tcPr>
            <w:tcW w:w="4434" w:type="dxa"/>
          </w:tcPr>
          <w:p w:rsidR="003E5F17" w:rsidRPr="00112AEA" w:rsidRDefault="003E5F17" w:rsidP="003E5F17">
            <w:pPr>
              <w:jc w:val="center"/>
              <w:rPr>
                <w:rFonts w:ascii="Arial" w:hAnsi="Arial" w:cs="Arial"/>
                <w:sz w:val="24"/>
                <w:szCs w:val="24"/>
                <w:lang w:val="en-US"/>
              </w:rPr>
            </w:pPr>
            <w:r w:rsidRPr="00112AEA">
              <w:rPr>
                <w:rFonts w:ascii="Arial" w:hAnsi="Arial" w:cs="Arial"/>
                <w:sz w:val="24"/>
                <w:szCs w:val="24"/>
                <w:lang w:val="en-US"/>
              </w:rPr>
              <w:t>Ternary operator</w:t>
            </w:r>
          </w:p>
        </w:tc>
        <w:tc>
          <w:tcPr>
            <w:tcW w:w="4435" w:type="dxa"/>
          </w:tcPr>
          <w:p w:rsidR="003E5F17" w:rsidRPr="00112AEA" w:rsidRDefault="003E5F17" w:rsidP="003E5F17">
            <w:pPr>
              <w:jc w:val="center"/>
              <w:rPr>
                <w:rFonts w:ascii="Arial" w:hAnsi="Arial" w:cs="Arial"/>
                <w:sz w:val="24"/>
                <w:szCs w:val="24"/>
                <w:lang w:val="en-US"/>
              </w:rPr>
            </w:pPr>
            <w:r w:rsidRPr="00112AEA">
              <w:rPr>
                <w:rFonts w:ascii="Arial" w:hAnsi="Arial" w:cs="Arial"/>
                <w:sz w:val="24"/>
                <w:szCs w:val="24"/>
                <w:lang w:val="en-US"/>
              </w:rPr>
              <w:t>If-else statement</w:t>
            </w:r>
          </w:p>
        </w:tc>
      </w:tr>
      <w:tr w:rsidR="003E5F17" w:rsidRPr="00112AEA" w:rsidTr="003E5F17">
        <w:tc>
          <w:tcPr>
            <w:tcW w:w="4434"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Gives only one value</w:t>
            </w:r>
          </w:p>
        </w:tc>
        <w:tc>
          <w:tcPr>
            <w:tcW w:w="4435"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 xml:space="preserve">Is flexible and can have more than one statement in a block </w:t>
            </w:r>
          </w:p>
        </w:tc>
      </w:tr>
      <w:tr w:rsidR="003E5F17" w:rsidRPr="00112AEA" w:rsidTr="003E5F17">
        <w:tc>
          <w:tcPr>
            <w:tcW w:w="4434"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lastRenderedPageBreak/>
              <w:t>This is more concise , clean and compact but in its nested form it is more complex.</w:t>
            </w:r>
          </w:p>
        </w:tc>
        <w:tc>
          <w:tcPr>
            <w:tcW w:w="4435"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Nested form is not complex</w:t>
            </w:r>
          </w:p>
        </w:tc>
      </w:tr>
    </w:tbl>
    <w:p w:rsidR="003E5F17" w:rsidRPr="00112AEA" w:rsidRDefault="003E5F17" w:rsidP="003E5F17">
      <w:pPr>
        <w:spacing w:before="100" w:beforeAutospacing="1" w:after="100" w:afterAutospacing="1" w:line="240" w:lineRule="auto"/>
        <w:rPr>
          <w:rFonts w:ascii="Arial" w:eastAsia="Times New Roman" w:hAnsi="Arial" w:cs="Arial"/>
          <w:sz w:val="24"/>
          <w:szCs w:val="24"/>
        </w:rPr>
      </w:pPr>
    </w:p>
    <w:p w:rsidR="003E5F17" w:rsidRPr="00112AEA" w:rsidRDefault="003E5F17" w:rsidP="003E5F17">
      <w:pPr>
        <w:spacing w:before="100" w:beforeAutospacing="1" w:after="100" w:afterAutospacing="1" w:line="240" w:lineRule="auto"/>
        <w:rPr>
          <w:rFonts w:ascii="Arial" w:eastAsia="Times New Roman" w:hAnsi="Arial" w:cs="Arial"/>
          <w:sz w:val="24"/>
          <w:szCs w:val="24"/>
        </w:rPr>
      </w:pPr>
    </w:p>
    <w:p w:rsidR="003E5F17" w:rsidRPr="00112AEA" w:rsidRDefault="003E5F17" w:rsidP="003E5F17">
      <w:pPr>
        <w:spacing w:before="100" w:beforeAutospacing="1" w:after="100" w:afterAutospacing="1" w:line="240" w:lineRule="auto"/>
        <w:rPr>
          <w:rFonts w:ascii="Arial" w:eastAsia="Times New Roman" w:hAnsi="Arial" w:cs="Arial"/>
          <w:sz w:val="24"/>
          <w:szCs w:val="24"/>
        </w:rPr>
      </w:pPr>
    </w:p>
    <w:p w:rsidR="003E5F17" w:rsidRPr="00112AEA" w:rsidRDefault="003E5F17" w:rsidP="003E5F17">
      <w:pPr>
        <w:spacing w:before="100" w:beforeAutospacing="1" w:after="100" w:afterAutospacing="1" w:line="240" w:lineRule="auto"/>
        <w:rPr>
          <w:rFonts w:ascii="Arial" w:eastAsia="Times New Roman" w:hAnsi="Arial" w:cs="Arial"/>
          <w:sz w:val="24"/>
          <w:szCs w:val="24"/>
        </w:rPr>
      </w:pPr>
    </w:p>
    <w:p w:rsidR="003E5F17" w:rsidRPr="00112AEA" w:rsidRDefault="003E5F17" w:rsidP="003E5F17">
      <w:pPr>
        <w:spacing w:before="100" w:beforeAutospacing="1" w:after="100" w:afterAutospacing="1" w:line="240" w:lineRule="auto"/>
        <w:rPr>
          <w:rFonts w:ascii="Arial" w:eastAsia="Times New Roman" w:hAnsi="Arial" w:cs="Arial"/>
          <w:sz w:val="24"/>
          <w:szCs w:val="24"/>
        </w:rPr>
      </w:pPr>
    </w:p>
    <w:p w:rsidR="003E5F17" w:rsidRPr="00112AEA" w:rsidRDefault="003E5F17" w:rsidP="003E5F17">
      <w:pPr>
        <w:spacing w:before="100" w:beforeAutospacing="1" w:after="100" w:afterAutospacing="1" w:line="240" w:lineRule="auto"/>
        <w:rPr>
          <w:rFonts w:ascii="Arial" w:eastAsia="Times New Roman" w:hAnsi="Arial" w:cs="Arial"/>
          <w:sz w:val="24"/>
          <w:szCs w:val="24"/>
        </w:rPr>
      </w:pPr>
    </w:p>
    <w:p w:rsidR="00112AEA" w:rsidRDefault="00112AEA" w:rsidP="00112AEA">
      <w:pPr>
        <w:rPr>
          <w:rFonts w:ascii="Arial" w:eastAsia="Times New Roman" w:hAnsi="Arial" w:cs="Arial"/>
          <w:sz w:val="24"/>
          <w:szCs w:val="24"/>
        </w:rPr>
      </w:pPr>
    </w:p>
    <w:p w:rsidR="003E5F17" w:rsidRPr="00112AEA" w:rsidRDefault="003E5F17" w:rsidP="00112AEA">
      <w:pPr>
        <w:jc w:val="center"/>
        <w:rPr>
          <w:rFonts w:ascii="Arial" w:hAnsi="Arial" w:cs="Arial"/>
          <w:b/>
          <w:sz w:val="32"/>
          <w:szCs w:val="32"/>
          <w:u w:val="single"/>
        </w:rPr>
      </w:pPr>
      <w:r w:rsidRPr="00112AEA">
        <w:rPr>
          <w:rFonts w:ascii="Arial" w:hAnsi="Arial" w:cs="Arial"/>
          <w:b/>
          <w:sz w:val="32"/>
          <w:szCs w:val="32"/>
          <w:u w:val="single"/>
        </w:rPr>
        <w:t>THE SWITCH STATEMENT</w:t>
      </w:r>
    </w:p>
    <w:p w:rsidR="003E5F17" w:rsidRPr="00112AEA" w:rsidRDefault="003E5F17" w:rsidP="003E5F17">
      <w:pPr>
        <w:rPr>
          <w:rFonts w:ascii="Arial" w:hAnsi="Arial" w:cs="Arial"/>
          <w:sz w:val="24"/>
          <w:szCs w:val="24"/>
        </w:rPr>
      </w:pPr>
      <w:r w:rsidRPr="00112AEA">
        <w:rPr>
          <w:rFonts w:ascii="Arial" w:hAnsi="Arial" w:cs="Arial"/>
          <w:sz w:val="24"/>
          <w:szCs w:val="24"/>
        </w:rPr>
        <w:t xml:space="preserve">Java provides a </w:t>
      </w:r>
      <w:r w:rsidRPr="00112AEA">
        <w:rPr>
          <w:rFonts w:ascii="Arial" w:hAnsi="Arial" w:cs="Arial"/>
          <w:b/>
          <w:sz w:val="24"/>
          <w:szCs w:val="24"/>
        </w:rPr>
        <w:t>multiple branch</w:t>
      </w:r>
      <w:r w:rsidR="00B6528C" w:rsidRPr="00112AEA">
        <w:rPr>
          <w:rFonts w:ascii="Arial" w:hAnsi="Arial" w:cs="Arial"/>
          <w:b/>
          <w:sz w:val="24"/>
          <w:szCs w:val="24"/>
        </w:rPr>
        <w:t>ing</w:t>
      </w:r>
      <w:r w:rsidRPr="00112AEA">
        <w:rPr>
          <w:rFonts w:ascii="Arial" w:hAnsi="Arial" w:cs="Arial"/>
          <w:b/>
          <w:sz w:val="24"/>
          <w:szCs w:val="24"/>
        </w:rPr>
        <w:t xml:space="preserve"> selection statement</w:t>
      </w:r>
      <w:r w:rsidRPr="00112AEA">
        <w:rPr>
          <w:rFonts w:ascii="Arial" w:hAnsi="Arial" w:cs="Arial"/>
          <w:sz w:val="24"/>
          <w:szCs w:val="24"/>
        </w:rPr>
        <w:t xml:space="preserve"> known as switch. This selection statement successively tests the value of an expression against a list of integer or character constants. When a match is found, the statements associated with that constant are executed.</w:t>
      </w:r>
    </w:p>
    <w:p w:rsidR="003E5F17" w:rsidRPr="00112AEA" w:rsidRDefault="003E5F17" w:rsidP="003E5F17">
      <w:pPr>
        <w:rPr>
          <w:rFonts w:ascii="Arial" w:hAnsi="Arial" w:cs="Arial"/>
          <w:sz w:val="24"/>
          <w:szCs w:val="24"/>
        </w:rPr>
      </w:pPr>
      <w:r w:rsidRPr="00112AEA">
        <w:rPr>
          <w:rFonts w:ascii="Arial" w:hAnsi="Arial" w:cs="Arial"/>
          <w:sz w:val="24"/>
          <w:szCs w:val="24"/>
        </w:rPr>
        <w:t>The general form of switch is:</w:t>
      </w:r>
    </w:p>
    <w:p w:rsidR="003E5F17" w:rsidRPr="00112AEA" w:rsidRDefault="003E5F17" w:rsidP="003E5F17">
      <w:pPr>
        <w:rPr>
          <w:rFonts w:ascii="Arial" w:hAnsi="Arial" w:cs="Arial"/>
          <w:sz w:val="24"/>
          <w:szCs w:val="24"/>
        </w:rPr>
      </w:pPr>
      <w:r w:rsidRPr="00112AEA">
        <w:rPr>
          <w:rFonts w:ascii="Arial" w:hAnsi="Arial" w:cs="Arial"/>
          <w:sz w:val="24"/>
          <w:szCs w:val="24"/>
        </w:rPr>
        <w:t>switch(expression)</w:t>
      </w:r>
    </w:p>
    <w:p w:rsidR="003E5F17" w:rsidRPr="00112AEA" w:rsidRDefault="003E5F17" w:rsidP="003E5F17">
      <w:pPr>
        <w:rPr>
          <w:rFonts w:ascii="Arial" w:hAnsi="Arial" w:cs="Arial"/>
          <w:sz w:val="24"/>
          <w:szCs w:val="24"/>
        </w:rPr>
      </w:pPr>
      <w:r w:rsidRPr="00112AEA">
        <w:rPr>
          <w:rFonts w:ascii="Arial" w:hAnsi="Arial" w:cs="Arial"/>
          <w:sz w:val="24"/>
          <w:szCs w:val="24"/>
        </w:rPr>
        <w:t>{</w:t>
      </w:r>
      <w:r w:rsidR="00112AEA">
        <w:rPr>
          <w:rFonts w:ascii="Arial" w:hAnsi="Arial" w:cs="Arial"/>
          <w:sz w:val="24"/>
          <w:szCs w:val="24"/>
        </w:rPr>
        <w:t xml:space="preserve">. </w:t>
      </w:r>
      <w:r w:rsidRPr="00112AEA">
        <w:rPr>
          <w:rFonts w:ascii="Arial" w:hAnsi="Arial" w:cs="Arial"/>
          <w:sz w:val="24"/>
          <w:szCs w:val="24"/>
        </w:rPr>
        <w:t>case value1:</w:t>
      </w:r>
    </w:p>
    <w:p w:rsidR="003E5F17" w:rsidRPr="00112AEA" w:rsidRDefault="003E5F17" w:rsidP="003E5F17">
      <w:pPr>
        <w:rPr>
          <w:rFonts w:ascii="Arial" w:hAnsi="Arial" w:cs="Arial"/>
          <w:sz w:val="24"/>
          <w:szCs w:val="24"/>
        </w:rPr>
      </w:pPr>
      <w:r w:rsidRPr="00112AEA">
        <w:rPr>
          <w:rFonts w:ascii="Arial" w:hAnsi="Arial" w:cs="Arial"/>
          <w:sz w:val="24"/>
          <w:szCs w:val="24"/>
        </w:rPr>
        <w:t xml:space="preserve">   Code segment 1; break;</w:t>
      </w:r>
    </w:p>
    <w:p w:rsidR="003E5F17" w:rsidRPr="00112AEA" w:rsidRDefault="003E5F17" w:rsidP="003E5F17">
      <w:pPr>
        <w:rPr>
          <w:rFonts w:ascii="Arial" w:hAnsi="Arial" w:cs="Arial"/>
          <w:sz w:val="24"/>
          <w:szCs w:val="24"/>
        </w:rPr>
      </w:pPr>
      <w:r w:rsidRPr="00112AEA">
        <w:rPr>
          <w:rFonts w:ascii="Arial" w:hAnsi="Arial" w:cs="Arial"/>
          <w:sz w:val="24"/>
          <w:szCs w:val="24"/>
        </w:rPr>
        <w:t>case value2:</w:t>
      </w:r>
    </w:p>
    <w:p w:rsidR="003E5F17" w:rsidRPr="00112AEA" w:rsidRDefault="003E5F17" w:rsidP="003E5F17">
      <w:pPr>
        <w:rPr>
          <w:rFonts w:ascii="Arial" w:hAnsi="Arial" w:cs="Arial"/>
          <w:sz w:val="24"/>
          <w:szCs w:val="24"/>
        </w:rPr>
      </w:pPr>
      <w:r w:rsidRPr="00112AEA">
        <w:rPr>
          <w:rFonts w:ascii="Arial" w:hAnsi="Arial" w:cs="Arial"/>
          <w:sz w:val="24"/>
          <w:szCs w:val="24"/>
        </w:rPr>
        <w:t xml:space="preserve">   Code segment 2; break;</w:t>
      </w:r>
    </w:p>
    <w:p w:rsidR="003E5F17" w:rsidRPr="00112AEA" w:rsidRDefault="003E5F17" w:rsidP="003E5F17">
      <w:pPr>
        <w:rPr>
          <w:rFonts w:ascii="Arial" w:hAnsi="Arial" w:cs="Arial"/>
          <w:sz w:val="24"/>
          <w:szCs w:val="24"/>
        </w:rPr>
      </w:pPr>
      <w:r w:rsidRPr="00112AEA">
        <w:rPr>
          <w:rFonts w:ascii="Arial" w:hAnsi="Arial" w:cs="Arial"/>
          <w:sz w:val="24"/>
          <w:szCs w:val="24"/>
        </w:rPr>
        <w:t xml:space="preserve">   ...</w:t>
      </w:r>
    </w:p>
    <w:p w:rsidR="003E5F17" w:rsidRPr="00112AEA" w:rsidRDefault="003E5F17" w:rsidP="003E5F17">
      <w:pPr>
        <w:rPr>
          <w:rFonts w:ascii="Arial" w:hAnsi="Arial" w:cs="Arial"/>
          <w:sz w:val="24"/>
          <w:szCs w:val="24"/>
        </w:rPr>
      </w:pPr>
      <w:r w:rsidRPr="00112AEA">
        <w:rPr>
          <w:rFonts w:ascii="Arial" w:hAnsi="Arial" w:cs="Arial"/>
          <w:sz w:val="24"/>
          <w:szCs w:val="24"/>
        </w:rPr>
        <w:t>case valuen:</w:t>
      </w:r>
    </w:p>
    <w:p w:rsidR="003E5F17" w:rsidRPr="00112AEA" w:rsidRDefault="003E5F17" w:rsidP="003E5F17">
      <w:pPr>
        <w:rPr>
          <w:rFonts w:ascii="Arial" w:hAnsi="Arial" w:cs="Arial"/>
          <w:sz w:val="24"/>
          <w:szCs w:val="24"/>
        </w:rPr>
      </w:pPr>
      <w:r w:rsidRPr="00112AEA">
        <w:rPr>
          <w:rFonts w:ascii="Arial" w:hAnsi="Arial" w:cs="Arial"/>
          <w:sz w:val="24"/>
          <w:szCs w:val="24"/>
        </w:rPr>
        <w:t xml:space="preserve">   Code segment n; break;</w:t>
      </w:r>
    </w:p>
    <w:p w:rsidR="003E5F17" w:rsidRPr="00112AEA" w:rsidRDefault="003E5F17" w:rsidP="003E5F17">
      <w:pPr>
        <w:rPr>
          <w:rFonts w:ascii="Arial" w:hAnsi="Arial" w:cs="Arial"/>
          <w:sz w:val="24"/>
          <w:szCs w:val="24"/>
        </w:rPr>
      </w:pPr>
      <w:r w:rsidRPr="00112AEA">
        <w:rPr>
          <w:rFonts w:ascii="Arial" w:hAnsi="Arial" w:cs="Arial"/>
          <w:sz w:val="24"/>
          <w:szCs w:val="24"/>
        </w:rPr>
        <w:t>default:</w:t>
      </w:r>
    </w:p>
    <w:p w:rsidR="00CC53AD" w:rsidRPr="00112AEA" w:rsidRDefault="003E5F17" w:rsidP="003E5F17">
      <w:pPr>
        <w:rPr>
          <w:rFonts w:ascii="Arial" w:hAnsi="Arial" w:cs="Arial"/>
          <w:sz w:val="24"/>
          <w:szCs w:val="24"/>
        </w:rPr>
      </w:pPr>
      <w:r w:rsidRPr="00112AEA">
        <w:rPr>
          <w:rFonts w:ascii="Arial" w:hAnsi="Arial" w:cs="Arial"/>
          <w:sz w:val="24"/>
          <w:szCs w:val="24"/>
        </w:rPr>
        <w:t xml:space="preserve">   default Code segment</w:t>
      </w:r>
      <w:r w:rsidR="00112AEA">
        <w:rPr>
          <w:rFonts w:ascii="Arial" w:hAnsi="Arial" w:cs="Arial"/>
          <w:sz w:val="24"/>
          <w:szCs w:val="24"/>
        </w:rPr>
        <w:t xml:space="preserve">. </w:t>
      </w:r>
      <w:r w:rsidRPr="00112AEA">
        <w:rPr>
          <w:rFonts w:ascii="Arial" w:hAnsi="Arial" w:cs="Arial"/>
          <w:sz w:val="24"/>
          <w:szCs w:val="24"/>
        </w:rPr>
        <w:t>}</w:t>
      </w:r>
    </w:p>
    <w:p w:rsidR="003E5F17" w:rsidRPr="00112AEA" w:rsidRDefault="003E5F17" w:rsidP="003E5F17">
      <w:pPr>
        <w:rPr>
          <w:rFonts w:ascii="Arial" w:hAnsi="Arial" w:cs="Arial"/>
          <w:sz w:val="24"/>
          <w:szCs w:val="24"/>
        </w:rPr>
      </w:pPr>
      <w:r w:rsidRPr="00112AEA">
        <w:rPr>
          <w:rFonts w:ascii="Arial" w:hAnsi="Arial" w:cs="Arial"/>
          <w:sz w:val="24"/>
          <w:szCs w:val="24"/>
        </w:rPr>
        <w:t xml:space="preserve">A switch statement is used for multiple way selection that will branch to different code segments based on the value of a variable or an expression . The optional </w:t>
      </w:r>
      <w:r w:rsidRPr="00112AEA">
        <w:rPr>
          <w:rFonts w:ascii="Arial" w:hAnsi="Arial" w:cs="Arial"/>
          <w:sz w:val="24"/>
          <w:szCs w:val="24"/>
        </w:rPr>
        <w:lastRenderedPageBreak/>
        <w:t>default label is used to specify the code segment to be executed when the value of the variable or expression does not match with any of the case values. if there is no break statement as the last statement in the code segment for a certain case, the execution will continue on into the code segment for the next case clause without checking the case value.</w:t>
      </w:r>
    </w:p>
    <w:p w:rsidR="003E5F17" w:rsidRPr="00112AEA" w:rsidRDefault="00F75081" w:rsidP="00F75081">
      <w:pPr>
        <w:ind w:firstLine="420"/>
        <w:rPr>
          <w:rFonts w:ascii="Arial" w:hAnsi="Arial" w:cs="Arial"/>
          <w:b/>
          <w:sz w:val="24"/>
          <w:szCs w:val="24"/>
          <w:u w:val="single"/>
          <w:lang w:val="en-US"/>
        </w:rPr>
      </w:pPr>
      <w:r w:rsidRPr="00112AEA">
        <w:rPr>
          <w:rFonts w:ascii="Arial" w:hAnsi="Arial" w:cs="Arial"/>
          <w:b/>
          <w:sz w:val="24"/>
          <w:szCs w:val="24"/>
          <w:u w:val="single"/>
          <w:lang w:val="en-US"/>
        </w:rPr>
        <w:t>The FALL THROUGH(missing break statement)</w:t>
      </w:r>
    </w:p>
    <w:p w:rsidR="004E54F8" w:rsidRPr="00112AEA" w:rsidRDefault="000420A3" w:rsidP="007B352C">
      <w:pPr>
        <w:numPr>
          <w:ilvl w:val="0"/>
          <w:numId w:val="22"/>
        </w:numPr>
        <w:rPr>
          <w:rFonts w:ascii="Arial" w:hAnsi="Arial" w:cs="Arial"/>
          <w:sz w:val="24"/>
          <w:szCs w:val="24"/>
        </w:rPr>
      </w:pPr>
      <w:r w:rsidRPr="00112AEA">
        <w:rPr>
          <w:rFonts w:ascii="Arial" w:hAnsi="Arial" w:cs="Arial"/>
          <w:sz w:val="24"/>
          <w:szCs w:val="24"/>
          <w:lang w:val="en-US"/>
        </w:rPr>
        <w:t>When the switch variable is equal to a case, the statements following that case will execute until a break statement is reached.</w:t>
      </w:r>
    </w:p>
    <w:p w:rsidR="004E54F8" w:rsidRPr="00112AEA" w:rsidRDefault="000420A3" w:rsidP="007B352C">
      <w:pPr>
        <w:numPr>
          <w:ilvl w:val="0"/>
          <w:numId w:val="22"/>
        </w:numPr>
        <w:rPr>
          <w:rFonts w:ascii="Arial" w:hAnsi="Arial" w:cs="Arial"/>
          <w:sz w:val="24"/>
          <w:szCs w:val="24"/>
        </w:rPr>
      </w:pPr>
      <w:r w:rsidRPr="00112AEA">
        <w:rPr>
          <w:rFonts w:ascii="Arial" w:hAnsi="Arial" w:cs="Arial"/>
          <w:sz w:val="24"/>
          <w:szCs w:val="24"/>
          <w:lang w:val="en-US"/>
        </w:rPr>
        <w:t>When a break statement is reached, the switch terminates, and the flow of control jumps to the next line following the switch statement.</w:t>
      </w:r>
    </w:p>
    <w:p w:rsidR="004E54F8" w:rsidRPr="00112AEA" w:rsidRDefault="000420A3" w:rsidP="007B352C">
      <w:pPr>
        <w:numPr>
          <w:ilvl w:val="0"/>
          <w:numId w:val="22"/>
        </w:numPr>
        <w:rPr>
          <w:rFonts w:ascii="Arial" w:hAnsi="Arial" w:cs="Arial"/>
          <w:sz w:val="24"/>
          <w:szCs w:val="24"/>
        </w:rPr>
      </w:pPr>
      <w:r w:rsidRPr="00112AEA">
        <w:rPr>
          <w:rFonts w:ascii="Arial" w:hAnsi="Arial" w:cs="Arial"/>
          <w:sz w:val="24"/>
          <w:szCs w:val="24"/>
          <w:lang w:val="en-US"/>
        </w:rPr>
        <w:t xml:space="preserve">Not every case needs to contain a break. If no break appears, the flow of control will </w:t>
      </w:r>
      <w:r w:rsidRPr="00112AEA">
        <w:rPr>
          <w:rFonts w:ascii="Arial" w:hAnsi="Arial" w:cs="Arial"/>
          <w:sz w:val="24"/>
          <w:szCs w:val="24"/>
          <w:u w:val="single"/>
          <w:lang w:val="en-US"/>
        </w:rPr>
        <w:t xml:space="preserve">fall through </w:t>
      </w:r>
      <w:r w:rsidRPr="00112AEA">
        <w:rPr>
          <w:rFonts w:ascii="Arial" w:hAnsi="Arial" w:cs="Arial"/>
          <w:sz w:val="24"/>
          <w:szCs w:val="24"/>
          <w:lang w:val="en-US"/>
        </w:rPr>
        <w:t>to subsequent cases until a break is reached.</w:t>
      </w:r>
    </w:p>
    <w:p w:rsidR="00112AEA" w:rsidRDefault="00112AEA" w:rsidP="00CC53AD">
      <w:pPr>
        <w:rPr>
          <w:rFonts w:ascii="Arial" w:hAnsi="Arial" w:cs="Arial"/>
          <w:b/>
          <w:sz w:val="24"/>
          <w:szCs w:val="24"/>
          <w:u w:val="single"/>
        </w:rPr>
      </w:pPr>
    </w:p>
    <w:p w:rsidR="00F75081" w:rsidRPr="00112AEA" w:rsidRDefault="00F75081" w:rsidP="00CC53AD">
      <w:pPr>
        <w:rPr>
          <w:rFonts w:ascii="Arial" w:hAnsi="Arial" w:cs="Arial"/>
          <w:b/>
          <w:sz w:val="24"/>
          <w:szCs w:val="24"/>
          <w:u w:val="single"/>
        </w:rPr>
      </w:pPr>
      <w:r w:rsidRPr="00112AEA">
        <w:rPr>
          <w:rFonts w:ascii="Arial" w:hAnsi="Arial" w:cs="Arial"/>
          <w:b/>
          <w:sz w:val="24"/>
          <w:szCs w:val="24"/>
          <w:u w:val="single"/>
        </w:rPr>
        <w:t>TERMINATING THE PROGRAM</w:t>
      </w:r>
    </w:p>
    <w:p w:rsidR="00F75081" w:rsidRPr="00112AEA" w:rsidRDefault="00F75081" w:rsidP="007B352C">
      <w:pPr>
        <w:pStyle w:val="ListParagraph"/>
        <w:numPr>
          <w:ilvl w:val="0"/>
          <w:numId w:val="22"/>
        </w:numPr>
        <w:rPr>
          <w:rFonts w:ascii="Arial" w:hAnsi="Arial" w:cs="Arial"/>
          <w:sz w:val="24"/>
          <w:szCs w:val="24"/>
        </w:rPr>
      </w:pPr>
      <w:r w:rsidRPr="00112AEA">
        <w:rPr>
          <w:rFonts w:ascii="Arial" w:hAnsi="Arial" w:cs="Arial"/>
          <w:sz w:val="24"/>
          <w:szCs w:val="24"/>
          <w:lang w:val="en-US"/>
        </w:rPr>
        <w:t xml:space="preserve">Java provides a feature to terminate the currently running program by using exit() function of class system. </w:t>
      </w:r>
    </w:p>
    <w:p w:rsidR="00F75081" w:rsidRPr="00112AEA" w:rsidRDefault="00F75081" w:rsidP="007B352C">
      <w:pPr>
        <w:numPr>
          <w:ilvl w:val="0"/>
          <w:numId w:val="22"/>
        </w:numPr>
        <w:rPr>
          <w:rFonts w:ascii="Arial" w:hAnsi="Arial" w:cs="Arial"/>
          <w:sz w:val="24"/>
          <w:szCs w:val="24"/>
        </w:rPr>
      </w:pPr>
      <w:r w:rsidRPr="00112AEA">
        <w:rPr>
          <w:rFonts w:ascii="Arial" w:hAnsi="Arial" w:cs="Arial"/>
          <w:sz w:val="24"/>
          <w:szCs w:val="24"/>
          <w:lang w:val="en-US"/>
        </w:rPr>
        <w:t xml:space="preserve">System.exit(n); here n serves as status code. </w:t>
      </w:r>
    </w:p>
    <w:p w:rsidR="00F75081" w:rsidRPr="00112AEA" w:rsidRDefault="00F75081" w:rsidP="007B352C">
      <w:pPr>
        <w:numPr>
          <w:ilvl w:val="0"/>
          <w:numId w:val="22"/>
        </w:numPr>
        <w:rPr>
          <w:rFonts w:ascii="Arial" w:hAnsi="Arial" w:cs="Arial"/>
          <w:sz w:val="24"/>
          <w:szCs w:val="24"/>
        </w:rPr>
      </w:pPr>
      <w:r w:rsidRPr="00112AEA">
        <w:rPr>
          <w:rFonts w:ascii="Arial" w:hAnsi="Arial" w:cs="Arial"/>
          <w:sz w:val="24"/>
          <w:szCs w:val="24"/>
          <w:lang w:val="en-US"/>
        </w:rPr>
        <w:t>A non_zero status code indicates abnormal termination.</w:t>
      </w:r>
    </w:p>
    <w:p w:rsidR="00F75081" w:rsidRPr="00112AEA" w:rsidRDefault="00F75081" w:rsidP="00F75081">
      <w:pPr>
        <w:ind w:left="720"/>
        <w:rPr>
          <w:rFonts w:ascii="Arial" w:hAnsi="Arial" w:cs="Arial"/>
          <w:sz w:val="24"/>
          <w:szCs w:val="24"/>
        </w:rPr>
      </w:pPr>
      <w:r w:rsidRPr="00112AEA">
        <w:rPr>
          <w:rFonts w:ascii="Arial" w:hAnsi="Arial" w:cs="Arial"/>
          <w:sz w:val="24"/>
          <w:szCs w:val="24"/>
          <w:lang w:val="en-US"/>
        </w:rPr>
        <w:t>Eg: Write a menu driven program to print square or cube of the number depending upon the user’s choice(S for square , C for cube)</w:t>
      </w:r>
    </w:p>
    <w:p w:rsidR="00F75081" w:rsidRPr="00112AEA" w:rsidRDefault="00F75081" w:rsidP="00F75081">
      <w:pPr>
        <w:ind w:left="720"/>
        <w:rPr>
          <w:rFonts w:ascii="Arial" w:hAnsi="Arial" w:cs="Arial"/>
          <w:sz w:val="24"/>
          <w:szCs w:val="24"/>
        </w:rPr>
      </w:pPr>
      <w:r w:rsidRPr="00112AEA">
        <w:rPr>
          <w:rFonts w:ascii="Arial" w:hAnsi="Arial" w:cs="Arial"/>
          <w:sz w:val="24"/>
          <w:szCs w:val="24"/>
          <w:lang w:val="en-US"/>
        </w:rPr>
        <w:t>class swtch_prg</w:t>
      </w:r>
    </w:p>
    <w:p w:rsidR="00F75081" w:rsidRPr="00112AEA" w:rsidRDefault="00F75081" w:rsidP="00F75081">
      <w:pPr>
        <w:ind w:left="720"/>
        <w:rPr>
          <w:rFonts w:ascii="Arial" w:hAnsi="Arial" w:cs="Arial"/>
          <w:sz w:val="24"/>
          <w:szCs w:val="24"/>
        </w:rPr>
      </w:pPr>
      <w:r w:rsidRPr="00112AEA">
        <w:rPr>
          <w:rFonts w:ascii="Arial" w:hAnsi="Arial" w:cs="Arial"/>
          <w:sz w:val="24"/>
          <w:szCs w:val="24"/>
          <w:lang w:val="en-US"/>
        </w:rPr>
        <w:t>{ void main(int num , char alp)</w:t>
      </w:r>
    </w:p>
    <w:p w:rsidR="00F75081" w:rsidRPr="00112AEA" w:rsidRDefault="00F75081" w:rsidP="00F75081">
      <w:pPr>
        <w:ind w:left="720"/>
        <w:rPr>
          <w:rFonts w:ascii="Arial" w:hAnsi="Arial" w:cs="Arial"/>
          <w:sz w:val="24"/>
          <w:szCs w:val="24"/>
        </w:rPr>
      </w:pPr>
      <w:r w:rsidRPr="00112AEA">
        <w:rPr>
          <w:rFonts w:ascii="Arial" w:hAnsi="Arial" w:cs="Arial"/>
          <w:sz w:val="24"/>
          <w:szCs w:val="24"/>
          <w:lang w:val="en-US"/>
        </w:rPr>
        <w:t>{</w:t>
      </w:r>
      <w:r w:rsidRPr="00112AEA">
        <w:rPr>
          <w:rFonts w:ascii="Arial" w:hAnsi="Arial" w:cs="Arial"/>
          <w:sz w:val="24"/>
          <w:szCs w:val="24"/>
          <w:lang w:val="en-US"/>
        </w:rPr>
        <w:tab/>
        <w:t>switch(alp)</w:t>
      </w:r>
    </w:p>
    <w:p w:rsidR="00F75081" w:rsidRPr="00112AEA" w:rsidRDefault="00F75081" w:rsidP="00F75081">
      <w:pPr>
        <w:ind w:left="720"/>
        <w:rPr>
          <w:rFonts w:ascii="Arial" w:hAnsi="Arial" w:cs="Arial"/>
          <w:sz w:val="24"/>
          <w:szCs w:val="24"/>
        </w:rPr>
      </w:pPr>
      <w:r w:rsidRPr="00112AEA">
        <w:rPr>
          <w:rFonts w:ascii="Arial" w:hAnsi="Arial" w:cs="Arial"/>
          <w:sz w:val="24"/>
          <w:szCs w:val="24"/>
          <w:lang w:val="en-US"/>
        </w:rPr>
        <w:t>{</w:t>
      </w:r>
      <w:r w:rsidRPr="00112AEA">
        <w:rPr>
          <w:rFonts w:ascii="Arial" w:hAnsi="Arial" w:cs="Arial"/>
          <w:sz w:val="24"/>
          <w:szCs w:val="24"/>
          <w:lang w:val="en-US"/>
        </w:rPr>
        <w:tab/>
        <w:t>case ‘S’:  System.out.println(“square =“+ num*num); break;</w:t>
      </w:r>
    </w:p>
    <w:p w:rsidR="00F75081" w:rsidRPr="00112AEA" w:rsidRDefault="00F75081" w:rsidP="00F75081">
      <w:pPr>
        <w:ind w:left="720"/>
        <w:rPr>
          <w:rFonts w:ascii="Arial" w:hAnsi="Arial" w:cs="Arial"/>
          <w:sz w:val="24"/>
          <w:szCs w:val="24"/>
        </w:rPr>
      </w:pPr>
      <w:r w:rsidRPr="00112AEA">
        <w:rPr>
          <w:rFonts w:ascii="Arial" w:hAnsi="Arial" w:cs="Arial"/>
          <w:sz w:val="24"/>
          <w:szCs w:val="24"/>
          <w:lang w:val="en-US"/>
        </w:rPr>
        <w:tab/>
        <w:t>case ‘C’:  System.out.println(“cube =“+ num*num*num); break;</w:t>
      </w:r>
    </w:p>
    <w:p w:rsidR="00F75081" w:rsidRPr="00112AEA" w:rsidRDefault="00F75081" w:rsidP="00CC53AD">
      <w:pPr>
        <w:ind w:left="720"/>
        <w:rPr>
          <w:rFonts w:ascii="Arial" w:hAnsi="Arial" w:cs="Arial"/>
          <w:sz w:val="24"/>
          <w:szCs w:val="24"/>
        </w:rPr>
      </w:pPr>
      <w:r w:rsidRPr="00112AEA">
        <w:rPr>
          <w:rFonts w:ascii="Arial" w:hAnsi="Arial" w:cs="Arial"/>
          <w:sz w:val="24"/>
          <w:szCs w:val="24"/>
          <w:lang w:val="en-US"/>
        </w:rPr>
        <w:tab/>
        <w:t xml:space="preserve">default: System.out.println(“invalid choice”); </w:t>
      </w:r>
      <w:r w:rsidRPr="00112AEA">
        <w:rPr>
          <w:rFonts w:ascii="Arial" w:hAnsi="Arial" w:cs="Arial"/>
          <w:sz w:val="24"/>
          <w:szCs w:val="24"/>
          <w:lang w:val="en-US"/>
        </w:rPr>
        <w:tab/>
      </w:r>
      <w:r w:rsidRPr="00112AEA">
        <w:rPr>
          <w:rFonts w:ascii="Arial" w:hAnsi="Arial" w:cs="Arial"/>
          <w:sz w:val="24"/>
          <w:szCs w:val="24"/>
          <w:lang w:val="en-US"/>
        </w:rPr>
        <w:tab/>
      </w:r>
      <w:r w:rsidRPr="00112AEA">
        <w:rPr>
          <w:rFonts w:ascii="Arial" w:hAnsi="Arial" w:cs="Arial"/>
          <w:sz w:val="24"/>
          <w:szCs w:val="24"/>
          <w:lang w:val="en-US"/>
        </w:rPr>
        <w:tab/>
      </w:r>
      <w:r w:rsidRPr="00112AEA">
        <w:rPr>
          <w:rFonts w:ascii="Arial" w:hAnsi="Arial" w:cs="Arial"/>
          <w:sz w:val="24"/>
          <w:szCs w:val="24"/>
          <w:lang w:val="en-US"/>
        </w:rPr>
        <w:tab/>
        <w:t>System.exit(0);</w:t>
      </w:r>
      <w:r w:rsidR="00CC53AD" w:rsidRPr="00112AEA">
        <w:rPr>
          <w:rFonts w:ascii="Arial" w:hAnsi="Arial" w:cs="Arial"/>
          <w:sz w:val="24"/>
          <w:szCs w:val="24"/>
          <w:lang w:val="en-US"/>
        </w:rPr>
        <w:t xml:space="preserve">  } } }</w:t>
      </w:r>
    </w:p>
    <w:p w:rsidR="003E5F17" w:rsidRPr="00112AEA" w:rsidRDefault="003E5F17" w:rsidP="00CC53AD">
      <w:pPr>
        <w:ind w:firstLine="720"/>
        <w:rPr>
          <w:rFonts w:ascii="Arial" w:hAnsi="Arial" w:cs="Arial"/>
          <w:b/>
          <w:sz w:val="24"/>
          <w:szCs w:val="24"/>
          <w:u w:val="single"/>
          <w:lang w:val="en-US"/>
        </w:rPr>
      </w:pPr>
      <w:r w:rsidRPr="00112AEA">
        <w:rPr>
          <w:rFonts w:ascii="Arial" w:hAnsi="Arial" w:cs="Arial"/>
          <w:b/>
          <w:sz w:val="24"/>
          <w:szCs w:val="24"/>
          <w:u w:val="single"/>
          <w:lang w:val="en-US"/>
        </w:rPr>
        <w:t>Difference between IF and  switch: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34"/>
        <w:gridCol w:w="4435"/>
      </w:tblGrid>
      <w:tr w:rsidR="003E5F17" w:rsidRPr="00112AEA" w:rsidTr="003E5F17">
        <w:tc>
          <w:tcPr>
            <w:tcW w:w="4434"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Can test relational and logical expression</w:t>
            </w:r>
          </w:p>
        </w:tc>
        <w:tc>
          <w:tcPr>
            <w:tcW w:w="4435"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test only equality condition</w:t>
            </w:r>
          </w:p>
        </w:tc>
      </w:tr>
      <w:tr w:rsidR="003E5F17" w:rsidRPr="00112AEA" w:rsidTr="003E5F17">
        <w:tc>
          <w:tcPr>
            <w:tcW w:w="4434"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Range can be tested.</w:t>
            </w:r>
          </w:p>
        </w:tc>
        <w:tc>
          <w:tcPr>
            <w:tcW w:w="4435"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Range cannot be tested</w:t>
            </w:r>
          </w:p>
        </w:tc>
      </w:tr>
      <w:tr w:rsidR="003E5F17" w:rsidRPr="00112AEA" w:rsidTr="003E5F17">
        <w:trPr>
          <w:trHeight w:val="1285"/>
        </w:trPr>
        <w:tc>
          <w:tcPr>
            <w:tcW w:w="4434"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lastRenderedPageBreak/>
              <w:t>The value of more than one variable or expression can be compared to the value of  more than one variable or expression</w:t>
            </w:r>
          </w:p>
        </w:tc>
        <w:tc>
          <w:tcPr>
            <w:tcW w:w="4435"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The value of the variable or of an expression is tested for equality against possible constants.</w:t>
            </w:r>
          </w:p>
        </w:tc>
      </w:tr>
      <w:tr w:rsidR="003E5F17" w:rsidRPr="00112AEA" w:rsidTr="003E5F17">
        <w:tc>
          <w:tcPr>
            <w:tcW w:w="4434"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 xml:space="preserve">Floating point tests can be performed </w:t>
            </w:r>
          </w:p>
        </w:tc>
        <w:tc>
          <w:tcPr>
            <w:tcW w:w="4435"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Floating point tests cannot be performed</w:t>
            </w:r>
          </w:p>
        </w:tc>
      </w:tr>
    </w:tbl>
    <w:p w:rsidR="003E5F17" w:rsidRPr="00112AEA" w:rsidRDefault="003E5F17" w:rsidP="003E5F17">
      <w:pPr>
        <w:ind w:firstLine="420"/>
        <w:rPr>
          <w:rFonts w:ascii="Arial" w:hAnsi="Arial" w:cs="Arial"/>
          <w:sz w:val="24"/>
          <w:szCs w:val="24"/>
          <w:lang w:val="en-US"/>
        </w:rPr>
      </w:pPr>
    </w:p>
    <w:tbl>
      <w:tblPr>
        <w:tblW w:w="88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416"/>
        <w:gridCol w:w="4417"/>
      </w:tblGrid>
      <w:tr w:rsidR="00F75081" w:rsidRPr="00112AEA" w:rsidTr="00F75081">
        <w:trPr>
          <w:trHeight w:val="462"/>
        </w:trPr>
        <w:tc>
          <w:tcPr>
            <w:tcW w:w="4416" w:type="dxa"/>
            <w:shd w:val="clear" w:color="auto" w:fill="auto"/>
            <w:tcMar>
              <w:top w:w="100" w:type="dxa"/>
              <w:left w:w="100" w:type="dxa"/>
              <w:bottom w:w="100" w:type="dxa"/>
              <w:right w:w="100" w:type="dxa"/>
            </w:tcMar>
          </w:tcPr>
          <w:p w:rsidR="00F75081" w:rsidRPr="00112AEA" w:rsidRDefault="00F75081" w:rsidP="002F19AA">
            <w:pPr>
              <w:widowControl w:val="0"/>
              <w:pBdr>
                <w:top w:val="nil"/>
                <w:left w:val="nil"/>
                <w:bottom w:val="nil"/>
                <w:right w:val="nil"/>
                <w:between w:val="nil"/>
              </w:pBdr>
              <w:jc w:val="center"/>
              <w:rPr>
                <w:rFonts w:ascii="Arial" w:eastAsia="Arial" w:hAnsi="Arial" w:cs="Arial"/>
                <w:sz w:val="24"/>
                <w:szCs w:val="24"/>
              </w:rPr>
            </w:pPr>
            <w:r w:rsidRPr="00112AEA">
              <w:rPr>
                <w:rFonts w:ascii="Arial" w:eastAsia="Arial" w:hAnsi="Arial" w:cs="Arial"/>
                <w:sz w:val="24"/>
                <w:szCs w:val="24"/>
              </w:rPr>
              <w:t>break</w:t>
            </w:r>
          </w:p>
        </w:tc>
        <w:tc>
          <w:tcPr>
            <w:tcW w:w="4417" w:type="dxa"/>
            <w:shd w:val="clear" w:color="auto" w:fill="auto"/>
            <w:tcMar>
              <w:top w:w="100" w:type="dxa"/>
              <w:left w:w="100" w:type="dxa"/>
              <w:bottom w:w="100" w:type="dxa"/>
              <w:right w:w="100" w:type="dxa"/>
            </w:tcMar>
          </w:tcPr>
          <w:p w:rsidR="00F75081" w:rsidRPr="00112AEA" w:rsidRDefault="00F75081" w:rsidP="002F19AA">
            <w:pPr>
              <w:widowControl w:val="0"/>
              <w:pBdr>
                <w:top w:val="nil"/>
                <w:left w:val="nil"/>
                <w:bottom w:val="nil"/>
                <w:right w:val="nil"/>
                <w:between w:val="nil"/>
              </w:pBdr>
              <w:jc w:val="center"/>
              <w:rPr>
                <w:rFonts w:ascii="Arial" w:eastAsia="Arial" w:hAnsi="Arial" w:cs="Arial"/>
                <w:sz w:val="24"/>
                <w:szCs w:val="24"/>
              </w:rPr>
            </w:pPr>
            <w:r w:rsidRPr="00112AEA">
              <w:rPr>
                <w:rFonts w:ascii="Arial" w:eastAsia="Arial" w:hAnsi="Arial" w:cs="Arial"/>
                <w:sz w:val="24"/>
                <w:szCs w:val="24"/>
              </w:rPr>
              <w:t>System.exit(0)</w:t>
            </w:r>
          </w:p>
        </w:tc>
      </w:tr>
      <w:tr w:rsidR="00F75081" w:rsidRPr="00112AEA" w:rsidTr="00F75081">
        <w:trPr>
          <w:trHeight w:val="477"/>
        </w:trPr>
        <w:tc>
          <w:tcPr>
            <w:tcW w:w="4416" w:type="dxa"/>
            <w:shd w:val="clear" w:color="auto" w:fill="auto"/>
            <w:tcMar>
              <w:top w:w="100" w:type="dxa"/>
              <w:left w:w="100" w:type="dxa"/>
              <w:bottom w:w="100" w:type="dxa"/>
              <w:right w:w="100" w:type="dxa"/>
            </w:tcMar>
          </w:tcPr>
          <w:p w:rsidR="00F75081" w:rsidRPr="00112AEA" w:rsidRDefault="00F75081" w:rsidP="002F19AA">
            <w:pPr>
              <w:widowControl w:val="0"/>
              <w:pBdr>
                <w:top w:val="nil"/>
                <w:left w:val="nil"/>
                <w:bottom w:val="nil"/>
                <w:right w:val="nil"/>
                <w:between w:val="nil"/>
              </w:pBdr>
              <w:rPr>
                <w:rFonts w:ascii="Arial" w:eastAsia="Arial" w:hAnsi="Arial" w:cs="Arial"/>
                <w:sz w:val="24"/>
                <w:szCs w:val="24"/>
              </w:rPr>
            </w:pPr>
            <w:r w:rsidRPr="00112AEA">
              <w:rPr>
                <w:rFonts w:ascii="Arial" w:eastAsia="Arial" w:hAnsi="Arial" w:cs="Arial"/>
                <w:sz w:val="24"/>
                <w:szCs w:val="24"/>
              </w:rPr>
              <w:t>1. break is keyword</w:t>
            </w:r>
          </w:p>
        </w:tc>
        <w:tc>
          <w:tcPr>
            <w:tcW w:w="4417" w:type="dxa"/>
            <w:shd w:val="clear" w:color="auto" w:fill="auto"/>
            <w:tcMar>
              <w:top w:w="100" w:type="dxa"/>
              <w:left w:w="100" w:type="dxa"/>
              <w:bottom w:w="100" w:type="dxa"/>
              <w:right w:w="100" w:type="dxa"/>
            </w:tcMar>
          </w:tcPr>
          <w:p w:rsidR="00F75081" w:rsidRPr="00112AEA" w:rsidRDefault="00F75081" w:rsidP="002F19AA">
            <w:pPr>
              <w:widowControl w:val="0"/>
              <w:pBdr>
                <w:top w:val="nil"/>
                <w:left w:val="nil"/>
                <w:bottom w:val="nil"/>
                <w:right w:val="nil"/>
                <w:between w:val="nil"/>
              </w:pBdr>
              <w:rPr>
                <w:rFonts w:ascii="Arial" w:eastAsia="Arial" w:hAnsi="Arial" w:cs="Arial"/>
                <w:sz w:val="24"/>
                <w:szCs w:val="24"/>
              </w:rPr>
            </w:pPr>
            <w:r w:rsidRPr="00112AEA">
              <w:rPr>
                <w:rFonts w:ascii="Arial" w:eastAsia="Arial" w:hAnsi="Arial" w:cs="Arial"/>
                <w:sz w:val="24"/>
                <w:szCs w:val="24"/>
              </w:rPr>
              <w:t xml:space="preserve">exit() is a library function </w:t>
            </w:r>
          </w:p>
        </w:tc>
      </w:tr>
      <w:tr w:rsidR="00F75081" w:rsidRPr="00112AEA" w:rsidTr="00F75081">
        <w:trPr>
          <w:trHeight w:val="761"/>
        </w:trPr>
        <w:tc>
          <w:tcPr>
            <w:tcW w:w="4416" w:type="dxa"/>
            <w:shd w:val="clear" w:color="auto" w:fill="auto"/>
            <w:tcMar>
              <w:top w:w="100" w:type="dxa"/>
              <w:left w:w="100" w:type="dxa"/>
              <w:bottom w:w="100" w:type="dxa"/>
              <w:right w:w="100" w:type="dxa"/>
            </w:tcMar>
          </w:tcPr>
          <w:p w:rsidR="00F75081" w:rsidRPr="00112AEA" w:rsidRDefault="00F75081" w:rsidP="002F19AA">
            <w:pPr>
              <w:widowControl w:val="0"/>
              <w:pBdr>
                <w:top w:val="nil"/>
                <w:left w:val="nil"/>
                <w:bottom w:val="nil"/>
                <w:right w:val="nil"/>
                <w:between w:val="nil"/>
              </w:pBdr>
              <w:rPr>
                <w:rFonts w:ascii="Arial" w:eastAsia="Arial" w:hAnsi="Arial" w:cs="Arial"/>
                <w:sz w:val="24"/>
                <w:szCs w:val="24"/>
              </w:rPr>
            </w:pPr>
            <w:r w:rsidRPr="00112AEA">
              <w:rPr>
                <w:rFonts w:ascii="Arial" w:eastAsia="Arial" w:hAnsi="Arial" w:cs="Arial"/>
                <w:sz w:val="24"/>
                <w:szCs w:val="24"/>
              </w:rPr>
              <w:t>2. It causes immediate exit from the current loop or block</w:t>
            </w:r>
          </w:p>
        </w:tc>
        <w:tc>
          <w:tcPr>
            <w:tcW w:w="4417" w:type="dxa"/>
            <w:shd w:val="clear" w:color="auto" w:fill="auto"/>
            <w:tcMar>
              <w:top w:w="100" w:type="dxa"/>
              <w:left w:w="100" w:type="dxa"/>
              <w:bottom w:w="100" w:type="dxa"/>
              <w:right w:w="100" w:type="dxa"/>
            </w:tcMar>
          </w:tcPr>
          <w:p w:rsidR="00F75081" w:rsidRPr="00112AEA" w:rsidRDefault="00F75081" w:rsidP="002F19AA">
            <w:pPr>
              <w:widowControl w:val="0"/>
              <w:pBdr>
                <w:top w:val="nil"/>
                <w:left w:val="nil"/>
                <w:bottom w:val="nil"/>
                <w:right w:val="nil"/>
                <w:between w:val="nil"/>
              </w:pBdr>
              <w:rPr>
                <w:rFonts w:ascii="Arial" w:eastAsia="Arial" w:hAnsi="Arial" w:cs="Arial"/>
                <w:sz w:val="24"/>
                <w:szCs w:val="24"/>
              </w:rPr>
            </w:pPr>
            <w:r w:rsidRPr="00112AEA">
              <w:rPr>
                <w:rFonts w:ascii="Arial" w:eastAsia="Arial" w:hAnsi="Arial" w:cs="Arial"/>
                <w:sz w:val="24"/>
                <w:szCs w:val="24"/>
              </w:rPr>
              <w:t xml:space="preserve">exit(0) used to terminate program execution. </w:t>
            </w:r>
          </w:p>
        </w:tc>
      </w:tr>
    </w:tbl>
    <w:p w:rsidR="003E5F17" w:rsidRPr="00112AEA" w:rsidRDefault="00CC53AD" w:rsidP="00CC53AD">
      <w:pPr>
        <w:shd w:val="clear" w:color="auto" w:fill="FFFFFF" w:themeFill="background1"/>
        <w:spacing w:after="0" w:line="240" w:lineRule="auto"/>
        <w:jc w:val="center"/>
        <w:outlineLvl w:val="2"/>
        <w:rPr>
          <w:rFonts w:ascii="Arial" w:eastAsia="Times New Roman" w:hAnsi="Arial" w:cs="Arial"/>
          <w:bCs/>
          <w:color w:val="000000" w:themeColor="text1"/>
          <w:sz w:val="32"/>
          <w:szCs w:val="32"/>
          <w:u w:val="single"/>
          <w:lang w:eastAsia="en-IN"/>
        </w:rPr>
      </w:pPr>
      <w:r w:rsidRPr="00112AEA">
        <w:rPr>
          <w:rFonts w:ascii="Arial" w:eastAsia="Times New Roman" w:hAnsi="Arial" w:cs="Arial"/>
          <w:b/>
          <w:bCs/>
          <w:color w:val="000000" w:themeColor="text1"/>
          <w:sz w:val="32"/>
          <w:szCs w:val="32"/>
          <w:u w:val="single"/>
          <w:lang w:eastAsia="en-IN"/>
        </w:rPr>
        <w:t>ITERATION</w:t>
      </w:r>
      <w:r w:rsidR="00112AEA">
        <w:rPr>
          <w:rFonts w:ascii="Arial" w:eastAsia="Times New Roman" w:hAnsi="Arial" w:cs="Arial"/>
          <w:b/>
          <w:bCs/>
          <w:color w:val="000000" w:themeColor="text1"/>
          <w:sz w:val="32"/>
          <w:szCs w:val="32"/>
          <w:u w:val="single"/>
          <w:lang w:eastAsia="en-IN"/>
        </w:rPr>
        <w:t xml:space="preserve"> OR </w:t>
      </w:r>
      <w:r w:rsidR="003E5F17" w:rsidRPr="00112AEA">
        <w:rPr>
          <w:rFonts w:ascii="Arial" w:eastAsia="Times New Roman" w:hAnsi="Arial" w:cs="Arial"/>
          <w:b/>
          <w:bCs/>
          <w:color w:val="000000" w:themeColor="text1"/>
          <w:sz w:val="32"/>
          <w:szCs w:val="32"/>
          <w:u w:val="single"/>
          <w:lang w:eastAsia="en-IN"/>
        </w:rPr>
        <w:t>L</w:t>
      </w:r>
      <w:r w:rsidRPr="00112AEA">
        <w:rPr>
          <w:rFonts w:ascii="Arial" w:eastAsia="Times New Roman" w:hAnsi="Arial" w:cs="Arial"/>
          <w:b/>
          <w:bCs/>
          <w:color w:val="000000" w:themeColor="text1"/>
          <w:sz w:val="32"/>
          <w:szCs w:val="32"/>
          <w:u w:val="single"/>
          <w:lang w:eastAsia="en-IN"/>
        </w:rPr>
        <w:t xml:space="preserve">OOPING </w:t>
      </w:r>
    </w:p>
    <w:p w:rsidR="003E5F17" w:rsidRPr="00112AEA" w:rsidRDefault="003E5F17" w:rsidP="003E5F17">
      <w:pPr>
        <w:shd w:val="clear" w:color="auto" w:fill="FFFFFF" w:themeFill="background1"/>
        <w:spacing w:after="0" w:line="240" w:lineRule="auto"/>
        <w:rPr>
          <w:rFonts w:ascii="Arial" w:eastAsia="Times New Roman" w:hAnsi="Arial" w:cs="Arial"/>
          <w:color w:val="000000" w:themeColor="text1"/>
          <w:sz w:val="24"/>
          <w:szCs w:val="24"/>
          <w:lang w:eastAsia="en-IN"/>
        </w:rPr>
      </w:pPr>
      <w:r w:rsidRPr="00112AEA">
        <w:rPr>
          <w:rFonts w:ascii="Arial" w:eastAsia="Times New Roman" w:hAnsi="Arial" w:cs="Arial"/>
          <w:b/>
          <w:bCs/>
          <w:color w:val="000000" w:themeColor="text1"/>
          <w:sz w:val="24"/>
          <w:szCs w:val="24"/>
          <w:u w:val="single"/>
          <w:lang w:eastAsia="en-IN"/>
        </w:rPr>
        <w:t>INTRODUCTION:</w:t>
      </w:r>
      <w:r w:rsidRPr="00112AEA">
        <w:rPr>
          <w:rFonts w:ascii="Arial" w:eastAsia="Times New Roman" w:hAnsi="Arial" w:cs="Arial"/>
          <w:color w:val="000000" w:themeColor="text1"/>
          <w:sz w:val="24"/>
          <w:szCs w:val="24"/>
          <w:lang w:eastAsia="en-IN"/>
        </w:rPr>
        <w:br/>
        <w:t xml:space="preserve">The iteration statements allow a set of instructions to be performed repeatedly until a certain condition is fulfilled. The iteration statements are also called loops or looping statements. </w:t>
      </w:r>
    </w:p>
    <w:p w:rsidR="003E5F17" w:rsidRPr="00112AEA" w:rsidRDefault="003E5F17" w:rsidP="003E5F17">
      <w:p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There may be a situation when we need to execute a block of code several number of times, and is often referred as a loop. </w:t>
      </w:r>
    </w:p>
    <w:p w:rsidR="003E5F17" w:rsidRPr="00112AEA" w:rsidRDefault="003E5F17" w:rsidP="003E5F17">
      <w:p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Java has very flexible three looping mechanisms. You can use one of the following:</w:t>
      </w:r>
    </w:p>
    <w:p w:rsidR="003E5F17" w:rsidRPr="00112AEA" w:rsidRDefault="003E5F17" w:rsidP="007B352C">
      <w:pPr>
        <w:pStyle w:val="NoSpacing"/>
        <w:numPr>
          <w:ilvl w:val="0"/>
          <w:numId w:val="19"/>
        </w:numPr>
        <w:rPr>
          <w:rFonts w:ascii="Arial" w:hAnsi="Arial" w:cs="Arial"/>
          <w:sz w:val="24"/>
          <w:szCs w:val="24"/>
          <w:lang w:eastAsia="en-IN"/>
        </w:rPr>
      </w:pPr>
      <w:r w:rsidRPr="00112AEA">
        <w:rPr>
          <w:rFonts w:ascii="Arial" w:hAnsi="Arial" w:cs="Arial"/>
          <w:sz w:val="24"/>
          <w:szCs w:val="24"/>
          <w:lang w:eastAsia="en-IN"/>
        </w:rPr>
        <w:t>while Loop</w:t>
      </w:r>
    </w:p>
    <w:p w:rsidR="003E5F17" w:rsidRPr="00112AEA" w:rsidRDefault="003E5F17" w:rsidP="007B352C">
      <w:pPr>
        <w:pStyle w:val="NoSpacing"/>
        <w:numPr>
          <w:ilvl w:val="0"/>
          <w:numId w:val="19"/>
        </w:numPr>
        <w:rPr>
          <w:rFonts w:ascii="Arial" w:hAnsi="Arial" w:cs="Arial"/>
          <w:sz w:val="24"/>
          <w:szCs w:val="24"/>
          <w:lang w:eastAsia="en-IN"/>
        </w:rPr>
      </w:pPr>
      <w:r w:rsidRPr="00112AEA">
        <w:rPr>
          <w:rFonts w:ascii="Arial" w:hAnsi="Arial" w:cs="Arial"/>
          <w:sz w:val="24"/>
          <w:szCs w:val="24"/>
          <w:lang w:eastAsia="en-IN"/>
        </w:rPr>
        <w:t>do...while Loop</w:t>
      </w:r>
    </w:p>
    <w:p w:rsidR="003E5F17" w:rsidRPr="00112AEA" w:rsidRDefault="003E5F17" w:rsidP="007B352C">
      <w:pPr>
        <w:pStyle w:val="NoSpacing"/>
        <w:numPr>
          <w:ilvl w:val="0"/>
          <w:numId w:val="19"/>
        </w:numPr>
        <w:rPr>
          <w:rFonts w:ascii="Arial" w:hAnsi="Arial" w:cs="Arial"/>
          <w:sz w:val="24"/>
          <w:szCs w:val="24"/>
          <w:lang w:eastAsia="en-IN"/>
        </w:rPr>
      </w:pPr>
      <w:r w:rsidRPr="00112AEA">
        <w:rPr>
          <w:rFonts w:ascii="Arial" w:hAnsi="Arial" w:cs="Arial"/>
          <w:sz w:val="24"/>
          <w:szCs w:val="24"/>
          <w:lang w:eastAsia="en-IN"/>
        </w:rPr>
        <w:t>for Loop</w:t>
      </w:r>
    </w:p>
    <w:p w:rsidR="003E5F17" w:rsidRPr="00112AEA" w:rsidRDefault="003E5F17" w:rsidP="003E5F17">
      <w:pPr>
        <w:shd w:val="clear" w:color="auto" w:fill="FFFFFF"/>
        <w:spacing w:before="192" w:after="240" w:line="240" w:lineRule="auto"/>
        <w:rPr>
          <w:rFonts w:ascii="Arial" w:eastAsia="Times New Roman" w:hAnsi="Arial" w:cs="Arial"/>
          <w:color w:val="000000" w:themeColor="text1"/>
          <w:sz w:val="24"/>
          <w:szCs w:val="24"/>
          <w:shd w:val="clear" w:color="auto" w:fill="FFFFFF" w:themeFill="background1"/>
          <w:lang w:eastAsia="en-IN"/>
        </w:rPr>
      </w:pPr>
      <w:r w:rsidRPr="00112AEA">
        <w:rPr>
          <w:rFonts w:ascii="Arial" w:eastAsia="Times New Roman" w:hAnsi="Arial" w:cs="Arial"/>
          <w:color w:val="000000" w:themeColor="text1"/>
          <w:sz w:val="24"/>
          <w:szCs w:val="24"/>
          <w:shd w:val="clear" w:color="auto" w:fill="FFFFFF" w:themeFill="background1"/>
          <w:lang w:eastAsia="en-IN"/>
        </w:rPr>
        <w:t xml:space="preserve">All three repeat a set of statements as long as a specified condition remains true. The specified condition is generally referred to as a </w:t>
      </w:r>
      <w:r w:rsidRPr="00112AEA">
        <w:rPr>
          <w:rFonts w:ascii="Arial" w:eastAsia="Times New Roman" w:hAnsi="Arial" w:cs="Arial"/>
          <w:b/>
          <w:bCs/>
          <w:color w:val="000000" w:themeColor="text1"/>
          <w:sz w:val="24"/>
          <w:szCs w:val="24"/>
          <w:shd w:val="clear" w:color="auto" w:fill="FFFFFF" w:themeFill="background1"/>
          <w:lang w:eastAsia="en-IN"/>
        </w:rPr>
        <w:t>loop control</w:t>
      </w:r>
      <w:r w:rsidRPr="00112AEA">
        <w:rPr>
          <w:rFonts w:ascii="Arial" w:eastAsia="Times New Roman" w:hAnsi="Arial" w:cs="Arial"/>
          <w:color w:val="000000" w:themeColor="text1"/>
          <w:sz w:val="24"/>
          <w:szCs w:val="24"/>
          <w:shd w:val="clear" w:color="auto" w:fill="FFFFFF" w:themeFill="background1"/>
          <w:lang w:eastAsia="en-IN"/>
        </w:rPr>
        <w:t>. For all three loop statements, a true condition is any nonzero value. A zero value indicates a false condition.</w:t>
      </w:r>
      <w:r w:rsidRPr="00112AEA">
        <w:rPr>
          <w:rFonts w:ascii="Arial" w:eastAsia="Times New Roman" w:hAnsi="Arial" w:cs="Arial"/>
          <w:color w:val="000000" w:themeColor="text1"/>
          <w:sz w:val="24"/>
          <w:szCs w:val="24"/>
          <w:shd w:val="clear" w:color="auto" w:fill="FFFFFF" w:themeFill="background1"/>
          <w:lang w:eastAsia="en-IN"/>
        </w:rPr>
        <w:br/>
      </w:r>
      <w:r w:rsidRPr="00112AEA">
        <w:rPr>
          <w:rFonts w:ascii="Arial" w:eastAsia="Times New Roman" w:hAnsi="Arial" w:cs="Arial"/>
          <w:color w:val="000000" w:themeColor="text1"/>
          <w:sz w:val="24"/>
          <w:szCs w:val="24"/>
          <w:shd w:val="clear" w:color="auto" w:fill="FFFFFF" w:themeFill="background1"/>
          <w:lang w:eastAsia="en-IN"/>
        </w:rPr>
        <w:br/>
      </w:r>
      <w:r w:rsidRPr="00112AEA">
        <w:rPr>
          <w:rFonts w:ascii="Arial" w:eastAsia="Times New Roman" w:hAnsi="Arial" w:cs="Arial"/>
          <w:b/>
          <w:bCs/>
          <w:color w:val="000000" w:themeColor="text1"/>
          <w:sz w:val="24"/>
          <w:szCs w:val="24"/>
          <w:shd w:val="clear" w:color="auto" w:fill="FFFFFF" w:themeFill="background1"/>
          <w:lang w:eastAsia="en-IN"/>
        </w:rPr>
        <w:t>THE WHILE STATEMENT:</w:t>
      </w:r>
      <w:r w:rsidRPr="00112AEA">
        <w:rPr>
          <w:rFonts w:ascii="Arial" w:eastAsia="Times New Roman" w:hAnsi="Arial" w:cs="Arial"/>
          <w:color w:val="000000" w:themeColor="text1"/>
          <w:sz w:val="24"/>
          <w:szCs w:val="24"/>
          <w:shd w:val="clear" w:color="auto" w:fill="FFFFFF" w:themeFill="background1"/>
          <w:lang w:eastAsia="en-IN"/>
        </w:rPr>
        <w:br/>
        <w:t xml:space="preserve">The most simple and general looping structure available in java is the </w:t>
      </w:r>
      <w:r w:rsidRPr="00112AEA">
        <w:rPr>
          <w:rFonts w:ascii="Arial" w:eastAsia="Times New Roman" w:hAnsi="Arial" w:cs="Arial"/>
          <w:b/>
          <w:bCs/>
          <w:color w:val="000000" w:themeColor="text1"/>
          <w:sz w:val="24"/>
          <w:szCs w:val="24"/>
          <w:shd w:val="clear" w:color="auto" w:fill="FFFFFF" w:themeFill="background1"/>
          <w:lang w:eastAsia="en-IN"/>
        </w:rPr>
        <w:t xml:space="preserve">while statement. </w:t>
      </w:r>
      <w:r w:rsidRPr="00112AEA">
        <w:rPr>
          <w:rFonts w:ascii="Arial" w:eastAsia="Times New Roman" w:hAnsi="Arial" w:cs="Arial"/>
          <w:color w:val="000000" w:themeColor="text1"/>
          <w:sz w:val="24"/>
          <w:szCs w:val="24"/>
          <w:shd w:val="clear" w:color="auto" w:fill="FFFFFF" w:themeFill="background1"/>
          <w:lang w:eastAsia="en-IN"/>
        </w:rPr>
        <w:t>The syntax of while loop is:</w:t>
      </w:r>
      <w:r w:rsidRPr="00112AEA">
        <w:rPr>
          <w:rFonts w:ascii="Arial" w:eastAsia="Times New Roman" w:hAnsi="Arial" w:cs="Arial"/>
          <w:color w:val="000000" w:themeColor="text1"/>
          <w:sz w:val="24"/>
          <w:szCs w:val="24"/>
          <w:shd w:val="clear" w:color="auto" w:fill="FFFFFF" w:themeFill="background1"/>
          <w:lang w:eastAsia="en-IN"/>
        </w:rPr>
        <w:br/>
      </w:r>
      <w:r w:rsidRPr="00112AEA">
        <w:rPr>
          <w:rFonts w:ascii="Arial" w:eastAsia="Times New Roman" w:hAnsi="Arial" w:cs="Arial"/>
          <w:b/>
          <w:color w:val="000000" w:themeColor="text1"/>
          <w:sz w:val="24"/>
          <w:szCs w:val="24"/>
          <w:shd w:val="clear" w:color="auto" w:fill="FFFFFF" w:themeFill="background1"/>
          <w:lang w:eastAsia="en-IN"/>
        </w:rPr>
        <w:t>   while(condition)</w:t>
      </w:r>
      <w:r w:rsidRPr="00112AEA">
        <w:rPr>
          <w:rFonts w:ascii="Arial" w:eastAsia="Times New Roman" w:hAnsi="Arial" w:cs="Arial"/>
          <w:b/>
          <w:color w:val="000000" w:themeColor="text1"/>
          <w:sz w:val="24"/>
          <w:szCs w:val="24"/>
          <w:shd w:val="clear" w:color="auto" w:fill="FFFFFF" w:themeFill="background1"/>
          <w:lang w:eastAsia="en-IN"/>
        </w:rPr>
        <w:br/>
        <w:t>   {</w:t>
      </w:r>
      <w:r w:rsidRPr="00112AEA">
        <w:rPr>
          <w:rFonts w:ascii="Arial" w:eastAsia="Times New Roman" w:hAnsi="Arial" w:cs="Arial"/>
          <w:b/>
          <w:color w:val="000000" w:themeColor="text1"/>
          <w:sz w:val="24"/>
          <w:szCs w:val="24"/>
          <w:shd w:val="clear" w:color="auto" w:fill="FFFFFF" w:themeFill="background1"/>
          <w:lang w:eastAsia="en-IN"/>
        </w:rPr>
        <w:br/>
        <w:t>      // loop-body</w:t>
      </w:r>
      <w:r w:rsidRPr="00112AEA">
        <w:rPr>
          <w:rFonts w:ascii="Arial" w:eastAsia="Times New Roman" w:hAnsi="Arial" w:cs="Arial"/>
          <w:b/>
          <w:color w:val="000000" w:themeColor="text1"/>
          <w:sz w:val="24"/>
          <w:szCs w:val="24"/>
          <w:shd w:val="clear" w:color="auto" w:fill="FFFFFF" w:themeFill="background1"/>
          <w:lang w:eastAsia="en-IN"/>
        </w:rPr>
        <w:br/>
        <w:t>    }</w:t>
      </w:r>
      <w:r w:rsidRPr="00112AEA">
        <w:rPr>
          <w:rFonts w:ascii="Arial" w:eastAsia="Times New Roman" w:hAnsi="Arial" w:cs="Arial"/>
          <w:b/>
          <w:color w:val="000000" w:themeColor="text1"/>
          <w:sz w:val="24"/>
          <w:szCs w:val="24"/>
          <w:shd w:val="clear" w:color="auto" w:fill="FFFFFF" w:themeFill="background1"/>
          <w:lang w:eastAsia="en-IN"/>
        </w:rPr>
        <w:br/>
      </w:r>
      <w:r w:rsidRPr="00112AEA">
        <w:rPr>
          <w:rFonts w:ascii="Arial" w:eastAsia="Times New Roman" w:hAnsi="Arial" w:cs="Arial"/>
          <w:color w:val="000000" w:themeColor="text1"/>
          <w:sz w:val="24"/>
          <w:szCs w:val="24"/>
          <w:shd w:val="clear" w:color="auto" w:fill="FFFFFF" w:themeFill="background1"/>
          <w:lang w:eastAsia="en-IN"/>
        </w:rPr>
        <w:t>Where the loop body may contain a single statement, a compound statement or an empty statement. The loop iterates while the condition evaluates to true. When the expression becomes false, the program control passes to the line after the loop body code.</w:t>
      </w:r>
    </w:p>
    <w:p w:rsidR="003E5F17" w:rsidRPr="00112AEA" w:rsidRDefault="003E5F17" w:rsidP="003E5F17">
      <w:p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lastRenderedPageBreak/>
        <w:t xml:space="preserve">When executing, if the </w:t>
      </w:r>
      <w:r w:rsidRPr="00112AEA">
        <w:rPr>
          <w:rFonts w:ascii="Arial" w:eastAsia="Times New Roman" w:hAnsi="Arial" w:cs="Arial"/>
          <w:i/>
          <w:iCs/>
          <w:sz w:val="24"/>
          <w:szCs w:val="24"/>
          <w:lang w:eastAsia="en-IN"/>
        </w:rPr>
        <w:t>boolean_expression</w:t>
      </w:r>
      <w:r w:rsidRPr="00112AEA">
        <w:rPr>
          <w:rFonts w:ascii="Arial" w:eastAsia="Times New Roman" w:hAnsi="Arial" w:cs="Arial"/>
          <w:sz w:val="24"/>
          <w:szCs w:val="24"/>
          <w:lang w:eastAsia="en-IN"/>
        </w:rPr>
        <w:t xml:space="preserve"> result is true then the actions inside the loop will be executed. This will continue as long as the expression result is true.</w:t>
      </w:r>
    </w:p>
    <w:p w:rsidR="003E5F17" w:rsidRPr="00112AEA" w:rsidRDefault="003E5F17" w:rsidP="003E5F17">
      <w:p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Here key point of the </w:t>
      </w:r>
      <w:r w:rsidRPr="00112AEA">
        <w:rPr>
          <w:rFonts w:ascii="Arial" w:eastAsia="Times New Roman" w:hAnsi="Arial" w:cs="Arial"/>
          <w:i/>
          <w:iCs/>
          <w:sz w:val="24"/>
          <w:szCs w:val="24"/>
          <w:lang w:eastAsia="en-IN"/>
        </w:rPr>
        <w:t>while</w:t>
      </w:r>
      <w:r w:rsidRPr="00112AEA">
        <w:rPr>
          <w:rFonts w:ascii="Arial" w:eastAsia="Times New Roman" w:hAnsi="Arial" w:cs="Arial"/>
          <w:sz w:val="24"/>
          <w:szCs w:val="24"/>
          <w:lang w:eastAsia="en-IN"/>
        </w:rPr>
        <w:t xml:space="preserve"> loop is that the loop might not ever run. When the expression is tested and the result is false, the loop body will be skipped and the first statement after the while loop will be executed.</w:t>
      </w:r>
    </w:p>
    <w:p w:rsidR="003E5F17" w:rsidRPr="00112AEA" w:rsidRDefault="003E5F17" w:rsidP="003E5F17">
      <w:pPr>
        <w:shd w:val="clear" w:color="auto" w:fill="FFFFFF" w:themeFill="background1"/>
        <w:spacing w:line="240" w:lineRule="auto"/>
        <w:rPr>
          <w:rFonts w:ascii="Arial" w:eastAsia="Times New Roman" w:hAnsi="Arial" w:cs="Arial"/>
          <w:b/>
          <w:bCs/>
          <w:color w:val="000000" w:themeColor="text1"/>
          <w:sz w:val="24"/>
          <w:szCs w:val="24"/>
          <w:u w:val="single"/>
          <w:shd w:val="clear" w:color="auto" w:fill="FFFFFF" w:themeFill="background1"/>
          <w:lang w:eastAsia="en-IN"/>
        </w:rPr>
      </w:pPr>
      <w:r w:rsidRPr="00112AEA">
        <w:rPr>
          <w:rFonts w:ascii="Arial" w:eastAsia="Times New Roman" w:hAnsi="Arial" w:cs="Arial"/>
          <w:b/>
          <w:bCs/>
          <w:color w:val="000000" w:themeColor="text1"/>
          <w:sz w:val="24"/>
          <w:szCs w:val="24"/>
          <w:shd w:val="clear" w:color="auto" w:fill="FFFFFF" w:themeFill="background1"/>
          <w:lang w:eastAsia="en-IN"/>
        </w:rPr>
        <w:t>//program for while loop</w:t>
      </w:r>
      <w:r w:rsidRPr="00112AEA">
        <w:rPr>
          <w:rFonts w:ascii="Arial" w:eastAsia="Times New Roman" w:hAnsi="Arial" w:cs="Arial"/>
          <w:color w:val="000000" w:themeColor="text1"/>
          <w:sz w:val="24"/>
          <w:szCs w:val="24"/>
          <w:shd w:val="clear" w:color="auto" w:fill="FFFFFF" w:themeFill="background1"/>
          <w:lang w:eastAsia="en-IN"/>
        </w:rPr>
        <w:br/>
        <w:t>class whiletest {</w:t>
      </w:r>
      <w:r w:rsidRPr="00112AEA">
        <w:rPr>
          <w:rFonts w:ascii="Arial" w:eastAsia="Times New Roman" w:hAnsi="Arial" w:cs="Arial"/>
          <w:color w:val="000000" w:themeColor="text1"/>
          <w:sz w:val="24"/>
          <w:szCs w:val="24"/>
          <w:shd w:val="clear" w:color="auto" w:fill="FFFFFF" w:themeFill="background1"/>
          <w:lang w:eastAsia="en-IN"/>
        </w:rPr>
        <w:br/>
        <w:t>     public  void main() {</w:t>
      </w:r>
      <w:r w:rsidRPr="00112AEA">
        <w:rPr>
          <w:rFonts w:ascii="Arial" w:eastAsia="Times New Roman" w:hAnsi="Arial" w:cs="Arial"/>
          <w:color w:val="000000" w:themeColor="text1"/>
          <w:sz w:val="24"/>
          <w:szCs w:val="24"/>
          <w:shd w:val="clear" w:color="auto" w:fill="FFFFFF" w:themeFill="background1"/>
          <w:lang w:eastAsia="en-IN"/>
        </w:rPr>
        <w:br/>
        <w:t>             int n=10;</w:t>
      </w:r>
      <w:r w:rsidRPr="00112AEA">
        <w:rPr>
          <w:rFonts w:ascii="Arial" w:eastAsia="Times New Roman" w:hAnsi="Arial" w:cs="Arial"/>
          <w:color w:val="000000" w:themeColor="text1"/>
          <w:sz w:val="24"/>
          <w:szCs w:val="24"/>
          <w:shd w:val="clear" w:color="auto" w:fill="FFFFFF" w:themeFill="background1"/>
          <w:lang w:eastAsia="en-IN"/>
        </w:rPr>
        <w:br/>
        <w:t>         while(n&gt;0)</w:t>
      </w:r>
      <w:r w:rsidRPr="00112AEA">
        <w:rPr>
          <w:rFonts w:ascii="Arial" w:eastAsia="Times New Roman" w:hAnsi="Arial" w:cs="Arial"/>
          <w:color w:val="000000" w:themeColor="text1"/>
          <w:sz w:val="24"/>
          <w:szCs w:val="24"/>
          <w:shd w:val="clear" w:color="auto" w:fill="FFFFFF" w:themeFill="background1"/>
          <w:lang w:eastAsia="en-IN"/>
        </w:rPr>
        <w:br/>
        <w:t>         {</w:t>
      </w:r>
      <w:r w:rsidRPr="00112AEA">
        <w:rPr>
          <w:rFonts w:ascii="Arial" w:eastAsia="Times New Roman" w:hAnsi="Arial" w:cs="Arial"/>
          <w:color w:val="000000" w:themeColor="text1"/>
          <w:sz w:val="24"/>
          <w:szCs w:val="24"/>
          <w:shd w:val="clear" w:color="auto" w:fill="FFFFFF" w:themeFill="background1"/>
          <w:lang w:eastAsia="en-IN"/>
        </w:rPr>
        <w:br/>
        <w:t>           System.out.println("tick", +n);</w:t>
      </w:r>
      <w:r w:rsidRPr="00112AEA">
        <w:rPr>
          <w:rFonts w:ascii="Arial" w:eastAsia="Times New Roman" w:hAnsi="Arial" w:cs="Arial"/>
          <w:color w:val="000000" w:themeColor="text1"/>
          <w:sz w:val="24"/>
          <w:szCs w:val="24"/>
          <w:shd w:val="clear" w:color="auto" w:fill="FFFFFF" w:themeFill="background1"/>
          <w:lang w:eastAsia="en-IN"/>
        </w:rPr>
        <w:br/>
        <w:t>           n--;</w:t>
      </w:r>
      <w:r w:rsidRPr="00112AEA">
        <w:rPr>
          <w:rFonts w:ascii="Arial" w:eastAsia="Times New Roman" w:hAnsi="Arial" w:cs="Arial"/>
          <w:color w:val="000000" w:themeColor="text1"/>
          <w:sz w:val="24"/>
          <w:szCs w:val="24"/>
          <w:shd w:val="clear" w:color="auto" w:fill="FFFFFF" w:themeFill="background1"/>
          <w:lang w:eastAsia="en-IN"/>
        </w:rPr>
        <w:br/>
        <w:t>          } } }</w:t>
      </w:r>
      <w:r w:rsidRPr="00112AEA">
        <w:rPr>
          <w:rFonts w:ascii="Arial" w:eastAsia="Times New Roman" w:hAnsi="Arial" w:cs="Arial"/>
          <w:color w:val="000000" w:themeColor="text1"/>
          <w:sz w:val="24"/>
          <w:szCs w:val="24"/>
          <w:shd w:val="clear" w:color="auto" w:fill="FFFFFF" w:themeFill="background1"/>
          <w:lang w:eastAsia="en-IN"/>
        </w:rPr>
        <w:br/>
        <w:t xml:space="preserve">    </w:t>
      </w:r>
      <w:r w:rsidRPr="00112AEA">
        <w:rPr>
          <w:rFonts w:ascii="Arial" w:eastAsia="Times New Roman" w:hAnsi="Arial" w:cs="Arial"/>
          <w:color w:val="000000" w:themeColor="text1"/>
          <w:sz w:val="24"/>
          <w:szCs w:val="24"/>
          <w:shd w:val="clear" w:color="auto" w:fill="FFFFFF" w:themeFill="background1"/>
          <w:lang w:eastAsia="en-IN"/>
        </w:rPr>
        <w:br/>
      </w:r>
    </w:p>
    <w:p w:rsidR="003E5F17" w:rsidRPr="00112AEA" w:rsidRDefault="003E5F17" w:rsidP="003E5F17">
      <w:pPr>
        <w:shd w:val="clear" w:color="auto" w:fill="FFFFFF" w:themeFill="background1"/>
        <w:spacing w:line="240" w:lineRule="auto"/>
        <w:rPr>
          <w:rFonts w:ascii="Arial" w:eastAsia="Times New Roman" w:hAnsi="Arial" w:cs="Arial"/>
          <w:color w:val="000000" w:themeColor="text1"/>
          <w:sz w:val="24"/>
          <w:szCs w:val="24"/>
          <w:shd w:val="clear" w:color="auto" w:fill="FFFFFF" w:themeFill="background1"/>
          <w:lang w:eastAsia="en-IN"/>
        </w:rPr>
      </w:pPr>
      <w:r w:rsidRPr="00112AEA">
        <w:rPr>
          <w:rFonts w:ascii="Arial" w:eastAsia="Times New Roman" w:hAnsi="Arial" w:cs="Arial"/>
          <w:b/>
          <w:bCs/>
          <w:color w:val="000000" w:themeColor="text1"/>
          <w:sz w:val="24"/>
          <w:szCs w:val="24"/>
          <w:u w:val="single"/>
          <w:shd w:val="clear" w:color="auto" w:fill="FFFFFF" w:themeFill="background1"/>
          <w:lang w:eastAsia="en-IN"/>
        </w:rPr>
        <w:t>THE DO While STATEMENT:</w:t>
      </w:r>
      <w:r w:rsidRPr="00112AEA">
        <w:rPr>
          <w:rFonts w:ascii="Arial" w:eastAsia="Times New Roman" w:hAnsi="Arial" w:cs="Arial"/>
          <w:color w:val="000000" w:themeColor="text1"/>
          <w:sz w:val="24"/>
          <w:szCs w:val="24"/>
          <w:shd w:val="clear" w:color="auto" w:fill="FFFFFF" w:themeFill="background1"/>
          <w:lang w:eastAsia="en-IN"/>
        </w:rPr>
        <w:br/>
        <w:t>Unlike the while loop, the do-while is an exit-controlled loop i.e. it evaluates its text-expression at the bottom of the loop after executing it's loop-body statements. This means that a do-while loop always executes at least once. The syntax of the do-while loop is:</w:t>
      </w:r>
      <w:r w:rsidRPr="00112AEA">
        <w:rPr>
          <w:rFonts w:ascii="Arial" w:eastAsia="Times New Roman" w:hAnsi="Arial" w:cs="Arial"/>
          <w:color w:val="000000" w:themeColor="text1"/>
          <w:sz w:val="24"/>
          <w:szCs w:val="24"/>
          <w:shd w:val="clear" w:color="auto" w:fill="FFFFFF" w:themeFill="background1"/>
          <w:lang w:eastAsia="en-IN"/>
        </w:rPr>
        <w:br/>
        <w:t> </w:t>
      </w:r>
    </w:p>
    <w:p w:rsidR="00CC53AD" w:rsidRPr="00112AEA" w:rsidRDefault="003E5F17" w:rsidP="003E5F17">
      <w:pPr>
        <w:shd w:val="clear" w:color="auto" w:fill="FFFFFF" w:themeFill="background1"/>
        <w:spacing w:line="240" w:lineRule="auto"/>
        <w:rPr>
          <w:rFonts w:ascii="Arial" w:eastAsia="Times New Roman" w:hAnsi="Arial" w:cs="Arial"/>
          <w:b/>
          <w:bCs/>
          <w:color w:val="000000" w:themeColor="text1"/>
          <w:sz w:val="24"/>
          <w:szCs w:val="24"/>
          <w:shd w:val="clear" w:color="auto" w:fill="FFFFFF" w:themeFill="background1"/>
          <w:lang w:eastAsia="en-IN"/>
        </w:rPr>
      </w:pPr>
      <w:r w:rsidRPr="00112AEA">
        <w:rPr>
          <w:rFonts w:ascii="Arial" w:eastAsia="Times New Roman" w:hAnsi="Arial" w:cs="Arial"/>
          <w:color w:val="000000" w:themeColor="text1"/>
          <w:sz w:val="24"/>
          <w:szCs w:val="24"/>
          <w:shd w:val="clear" w:color="auto" w:fill="FFFFFF" w:themeFill="background1"/>
          <w:lang w:eastAsia="en-IN"/>
        </w:rPr>
        <w:t>  </w:t>
      </w:r>
      <w:r w:rsidRPr="00112AEA">
        <w:rPr>
          <w:rFonts w:ascii="Arial" w:eastAsia="Times New Roman" w:hAnsi="Arial" w:cs="Arial"/>
          <w:b/>
          <w:color w:val="000000" w:themeColor="text1"/>
          <w:sz w:val="24"/>
          <w:szCs w:val="24"/>
          <w:shd w:val="clear" w:color="auto" w:fill="FFFFFF" w:themeFill="background1"/>
          <w:lang w:eastAsia="en-IN"/>
        </w:rPr>
        <w:t>do {</w:t>
      </w:r>
      <w:r w:rsidRPr="00112AEA">
        <w:rPr>
          <w:rFonts w:ascii="Arial" w:eastAsia="Times New Roman" w:hAnsi="Arial" w:cs="Arial"/>
          <w:b/>
          <w:color w:val="000000" w:themeColor="text1"/>
          <w:sz w:val="24"/>
          <w:szCs w:val="24"/>
          <w:shd w:val="clear" w:color="auto" w:fill="FFFFFF" w:themeFill="background1"/>
          <w:lang w:eastAsia="en-IN"/>
        </w:rPr>
        <w:br/>
        <w:t>      loop-body;</w:t>
      </w:r>
      <w:r w:rsidRPr="00112AEA">
        <w:rPr>
          <w:rFonts w:ascii="Arial" w:eastAsia="Times New Roman" w:hAnsi="Arial" w:cs="Arial"/>
          <w:b/>
          <w:color w:val="000000" w:themeColor="text1"/>
          <w:sz w:val="24"/>
          <w:szCs w:val="24"/>
          <w:shd w:val="clear" w:color="auto" w:fill="FFFFFF" w:themeFill="background1"/>
          <w:lang w:eastAsia="en-IN"/>
        </w:rPr>
        <w:br/>
        <w:t>     }</w:t>
      </w:r>
      <w:r w:rsidRPr="00112AEA">
        <w:rPr>
          <w:rFonts w:ascii="Arial" w:eastAsia="Times New Roman" w:hAnsi="Arial" w:cs="Arial"/>
          <w:b/>
          <w:color w:val="000000" w:themeColor="text1"/>
          <w:sz w:val="24"/>
          <w:szCs w:val="24"/>
          <w:shd w:val="clear" w:color="auto" w:fill="FFFFFF" w:themeFill="background1"/>
          <w:lang w:eastAsia="en-IN"/>
        </w:rPr>
        <w:br/>
        <w:t>while(condition);</w:t>
      </w:r>
      <w:r w:rsidRPr="00112AEA">
        <w:rPr>
          <w:rFonts w:ascii="Arial" w:eastAsia="Times New Roman" w:hAnsi="Arial" w:cs="Arial"/>
          <w:b/>
          <w:color w:val="000000" w:themeColor="text1"/>
          <w:sz w:val="24"/>
          <w:szCs w:val="24"/>
          <w:shd w:val="clear" w:color="auto" w:fill="FFFFFF" w:themeFill="background1"/>
          <w:lang w:eastAsia="en-IN"/>
        </w:rPr>
        <w:br/>
      </w:r>
    </w:p>
    <w:p w:rsidR="003E5F17" w:rsidRPr="00112AEA" w:rsidRDefault="003E5F17" w:rsidP="003E5F17">
      <w:pPr>
        <w:shd w:val="clear" w:color="auto" w:fill="FFFFFF" w:themeFill="background1"/>
        <w:spacing w:line="240" w:lineRule="auto"/>
        <w:rPr>
          <w:rFonts w:ascii="Arial" w:eastAsia="Times New Roman" w:hAnsi="Arial" w:cs="Arial"/>
          <w:b/>
          <w:bCs/>
          <w:color w:val="000000" w:themeColor="text1"/>
          <w:sz w:val="24"/>
          <w:szCs w:val="24"/>
          <w:shd w:val="clear" w:color="auto" w:fill="FFFFFF" w:themeFill="background1"/>
          <w:lang w:eastAsia="en-IN"/>
        </w:rPr>
      </w:pPr>
      <w:r w:rsidRPr="00112AEA">
        <w:rPr>
          <w:rFonts w:ascii="Arial" w:eastAsia="Times New Roman" w:hAnsi="Arial" w:cs="Arial"/>
          <w:b/>
          <w:bCs/>
          <w:color w:val="000000" w:themeColor="text1"/>
          <w:sz w:val="24"/>
          <w:szCs w:val="24"/>
          <w:shd w:val="clear" w:color="auto" w:fill="FFFFFF" w:themeFill="background1"/>
          <w:lang w:eastAsia="en-IN"/>
        </w:rPr>
        <w:t>Example: </w:t>
      </w:r>
      <w:r w:rsidRPr="00112AEA">
        <w:rPr>
          <w:rFonts w:ascii="Arial" w:eastAsia="Times New Roman" w:hAnsi="Arial" w:cs="Arial"/>
          <w:color w:val="000000" w:themeColor="text1"/>
          <w:sz w:val="24"/>
          <w:szCs w:val="24"/>
          <w:shd w:val="clear" w:color="auto" w:fill="FFFFFF" w:themeFill="background1"/>
          <w:lang w:eastAsia="en-IN"/>
        </w:rPr>
        <w:br/>
        <w:t> Class doWhileCheck {</w:t>
      </w:r>
    </w:p>
    <w:p w:rsidR="003E5F17" w:rsidRPr="00112AEA" w:rsidRDefault="003E5F17" w:rsidP="003E5F17">
      <w:pPr>
        <w:shd w:val="clear" w:color="auto" w:fill="FFFFFF" w:themeFill="background1"/>
        <w:spacing w:line="240" w:lineRule="auto"/>
        <w:rPr>
          <w:rFonts w:ascii="Arial" w:hAnsi="Arial" w:cs="Arial"/>
          <w:sz w:val="24"/>
          <w:szCs w:val="24"/>
          <w:shd w:val="clear" w:color="auto" w:fill="FFFFFF" w:themeFill="background1"/>
          <w:lang w:eastAsia="en-IN"/>
        </w:rPr>
      </w:pPr>
      <w:r w:rsidRPr="00112AEA">
        <w:rPr>
          <w:rFonts w:ascii="Arial" w:eastAsia="Times New Roman" w:hAnsi="Arial" w:cs="Arial"/>
          <w:color w:val="000000" w:themeColor="text1"/>
          <w:sz w:val="24"/>
          <w:szCs w:val="24"/>
          <w:shd w:val="clear" w:color="auto" w:fill="FFFFFF" w:themeFill="background1"/>
          <w:lang w:eastAsia="en-IN"/>
        </w:rPr>
        <w:t>p</w:t>
      </w:r>
      <w:r w:rsidRPr="00112AEA">
        <w:rPr>
          <w:rFonts w:ascii="Arial" w:hAnsi="Arial" w:cs="Arial"/>
          <w:sz w:val="24"/>
          <w:szCs w:val="24"/>
          <w:shd w:val="clear" w:color="auto" w:fill="FFFFFF" w:themeFill="background1"/>
          <w:lang w:eastAsia="en-IN"/>
        </w:rPr>
        <w:t>ublic void main () {</w:t>
      </w:r>
      <w:r w:rsidRPr="00112AEA">
        <w:rPr>
          <w:rFonts w:ascii="Arial" w:hAnsi="Arial" w:cs="Arial"/>
          <w:sz w:val="24"/>
          <w:szCs w:val="24"/>
          <w:shd w:val="clear" w:color="auto" w:fill="FFFFFF" w:themeFill="background1"/>
          <w:lang w:eastAsia="en-IN"/>
        </w:rPr>
        <w:br/>
        <w:t>              int n=10;</w:t>
      </w:r>
      <w:r w:rsidRPr="00112AEA">
        <w:rPr>
          <w:rFonts w:ascii="Arial" w:hAnsi="Arial" w:cs="Arial"/>
          <w:sz w:val="24"/>
          <w:szCs w:val="24"/>
          <w:shd w:val="clear" w:color="auto" w:fill="FFFFFF" w:themeFill="background1"/>
          <w:lang w:eastAsia="en-IN"/>
        </w:rPr>
        <w:br/>
        <w:t>          do</w:t>
      </w:r>
      <w:r w:rsidRPr="00112AEA">
        <w:rPr>
          <w:rFonts w:ascii="Arial" w:hAnsi="Arial" w:cs="Arial"/>
          <w:sz w:val="24"/>
          <w:szCs w:val="24"/>
          <w:shd w:val="clear" w:color="auto" w:fill="FFFFFF" w:themeFill="background1"/>
          <w:lang w:eastAsia="en-IN"/>
        </w:rPr>
        <w:br/>
        <w:t>            {</w:t>
      </w:r>
      <w:r w:rsidRPr="00112AEA">
        <w:rPr>
          <w:rFonts w:ascii="Arial" w:hAnsi="Arial" w:cs="Arial"/>
          <w:sz w:val="24"/>
          <w:szCs w:val="24"/>
          <w:shd w:val="clear" w:color="auto" w:fill="FFFFFF" w:themeFill="background1"/>
          <w:lang w:eastAsia="en-IN"/>
        </w:rPr>
        <w:br/>
        <w:t>               System.out.println("tick" +n);</w:t>
      </w:r>
      <w:r w:rsidRPr="00112AEA">
        <w:rPr>
          <w:rFonts w:ascii="Arial" w:hAnsi="Arial" w:cs="Arial"/>
          <w:sz w:val="24"/>
          <w:szCs w:val="24"/>
          <w:shd w:val="clear" w:color="auto" w:fill="FFFFFF" w:themeFill="background1"/>
          <w:lang w:eastAsia="en-IN"/>
        </w:rPr>
        <w:br/>
        <w:t>                n--;</w:t>
      </w:r>
      <w:r w:rsidRPr="00112AEA">
        <w:rPr>
          <w:rFonts w:ascii="Arial" w:hAnsi="Arial" w:cs="Arial"/>
          <w:sz w:val="24"/>
          <w:szCs w:val="24"/>
          <w:shd w:val="clear" w:color="auto" w:fill="FFFFFF" w:themeFill="background1"/>
          <w:lang w:eastAsia="en-IN"/>
        </w:rPr>
        <w:br/>
        <w:t>            }</w:t>
      </w:r>
      <w:r w:rsidRPr="00112AEA">
        <w:rPr>
          <w:rFonts w:ascii="Arial" w:hAnsi="Arial" w:cs="Arial"/>
          <w:sz w:val="24"/>
          <w:szCs w:val="24"/>
          <w:shd w:val="clear" w:color="auto" w:fill="FFFFFF" w:themeFill="background1"/>
          <w:lang w:eastAsia="en-IN"/>
        </w:rPr>
        <w:br/>
        <w:t>             while(n&gt;0);</w:t>
      </w:r>
      <w:r w:rsidRPr="00112AEA">
        <w:rPr>
          <w:rFonts w:ascii="Arial" w:hAnsi="Arial" w:cs="Arial"/>
          <w:sz w:val="24"/>
          <w:szCs w:val="24"/>
          <w:shd w:val="clear" w:color="auto" w:fill="FFFFFF" w:themeFill="background1"/>
          <w:lang w:eastAsia="en-IN"/>
        </w:rPr>
        <w:br/>
        <w:t>        } }</w:t>
      </w:r>
      <w:r w:rsidRPr="00112AEA">
        <w:rPr>
          <w:rFonts w:ascii="Arial" w:hAnsi="Arial" w:cs="Arial"/>
          <w:sz w:val="24"/>
          <w:szCs w:val="24"/>
          <w:shd w:val="clear" w:color="auto" w:fill="FFFFFF" w:themeFill="background1"/>
          <w:lang w:eastAsia="en-IN"/>
        </w:rPr>
        <w:br/>
      </w:r>
    </w:p>
    <w:p w:rsidR="00CC53AD" w:rsidRPr="00112AEA" w:rsidRDefault="003E5F17" w:rsidP="003E5F17">
      <w:pPr>
        <w:shd w:val="clear" w:color="auto" w:fill="FFFFFF" w:themeFill="background1"/>
        <w:spacing w:line="240" w:lineRule="auto"/>
        <w:rPr>
          <w:rFonts w:ascii="Arial" w:hAnsi="Arial" w:cs="Arial"/>
          <w:sz w:val="24"/>
          <w:szCs w:val="24"/>
          <w:shd w:val="clear" w:color="auto" w:fill="FFFFFF" w:themeFill="background1"/>
          <w:lang w:eastAsia="en-IN"/>
        </w:rPr>
      </w:pPr>
      <w:r w:rsidRPr="00112AEA">
        <w:rPr>
          <w:rFonts w:ascii="Arial" w:hAnsi="Arial" w:cs="Arial"/>
          <w:sz w:val="24"/>
          <w:szCs w:val="24"/>
          <w:shd w:val="clear" w:color="auto" w:fill="FFFFFF" w:themeFill="background1"/>
          <w:lang w:eastAsia="en-IN"/>
        </w:rPr>
        <w:t> </w:t>
      </w:r>
      <w:r w:rsidRPr="00112AEA">
        <w:rPr>
          <w:rFonts w:ascii="Arial" w:hAnsi="Arial" w:cs="Arial"/>
          <w:b/>
          <w:bCs/>
          <w:sz w:val="24"/>
          <w:szCs w:val="24"/>
          <w:u w:val="single"/>
          <w:shd w:val="clear" w:color="auto" w:fill="FFFFFF" w:themeFill="background1"/>
          <w:lang w:eastAsia="en-IN"/>
        </w:rPr>
        <w:t>THE FOR STATEMENT:</w:t>
      </w:r>
      <w:r w:rsidRPr="00112AEA">
        <w:rPr>
          <w:rFonts w:ascii="Arial" w:hAnsi="Arial" w:cs="Arial"/>
          <w:sz w:val="24"/>
          <w:szCs w:val="24"/>
          <w:shd w:val="clear" w:color="auto" w:fill="FFFFFF" w:themeFill="background1"/>
          <w:lang w:eastAsia="en-IN"/>
        </w:rPr>
        <w:br/>
        <w:t>The</w:t>
      </w:r>
      <w:r w:rsidRPr="00112AEA">
        <w:rPr>
          <w:rFonts w:ascii="Arial" w:hAnsi="Arial" w:cs="Arial"/>
          <w:b/>
          <w:bCs/>
          <w:sz w:val="24"/>
          <w:szCs w:val="24"/>
          <w:shd w:val="clear" w:color="auto" w:fill="FFFFFF" w:themeFill="background1"/>
          <w:lang w:eastAsia="en-IN"/>
        </w:rPr>
        <w:t xml:space="preserve"> for</w:t>
      </w:r>
      <w:r w:rsidRPr="00112AEA">
        <w:rPr>
          <w:rFonts w:ascii="Arial" w:hAnsi="Arial" w:cs="Arial"/>
          <w:sz w:val="24"/>
          <w:szCs w:val="24"/>
          <w:shd w:val="clear" w:color="auto" w:fill="FFFFFF" w:themeFill="background1"/>
          <w:lang w:eastAsia="en-IN"/>
        </w:rPr>
        <w:t xml:space="preserve"> loop is the easiest to understand of the java loops. All its loop-control elements are gathered in one place (on the top of the loop), while in the other loop construction, they( top-control elements) are scattered about the program. The Syntax of the for loop statement is:</w:t>
      </w:r>
    </w:p>
    <w:p w:rsidR="00CC53AD" w:rsidRPr="00112AEA" w:rsidRDefault="003E5F17" w:rsidP="003E5F17">
      <w:pPr>
        <w:shd w:val="clear" w:color="auto" w:fill="FFFFFF" w:themeFill="background1"/>
        <w:spacing w:line="240" w:lineRule="auto"/>
        <w:rPr>
          <w:rFonts w:ascii="Arial" w:hAnsi="Arial" w:cs="Arial"/>
          <w:sz w:val="24"/>
          <w:szCs w:val="24"/>
          <w:lang w:eastAsia="en-IN"/>
        </w:rPr>
      </w:pPr>
      <w:r w:rsidRPr="00112AEA">
        <w:rPr>
          <w:rFonts w:ascii="Arial" w:hAnsi="Arial" w:cs="Arial"/>
          <w:sz w:val="24"/>
          <w:szCs w:val="24"/>
          <w:shd w:val="clear" w:color="auto" w:fill="FFFFFF" w:themeFill="background1"/>
          <w:lang w:eastAsia="en-IN"/>
        </w:rPr>
        <w:lastRenderedPageBreak/>
        <w:br/>
      </w:r>
      <w:r w:rsidRPr="00112AEA">
        <w:rPr>
          <w:rFonts w:ascii="Arial" w:hAnsi="Arial" w:cs="Arial"/>
          <w:b/>
          <w:sz w:val="24"/>
          <w:szCs w:val="24"/>
          <w:shd w:val="clear" w:color="auto" w:fill="FFFFFF" w:themeFill="background1"/>
          <w:lang w:eastAsia="en-IN"/>
        </w:rPr>
        <w:t>for( initialization expression(s); test condition; update expression)</w:t>
      </w:r>
      <w:r w:rsidRPr="00112AEA">
        <w:rPr>
          <w:rFonts w:ascii="Arial" w:hAnsi="Arial" w:cs="Arial"/>
          <w:b/>
          <w:sz w:val="24"/>
          <w:szCs w:val="24"/>
          <w:shd w:val="clear" w:color="auto" w:fill="FFFFFF" w:themeFill="background1"/>
          <w:lang w:eastAsia="en-IN"/>
        </w:rPr>
        <w:br/>
        <w:t xml:space="preserve">{ </w:t>
      </w:r>
      <w:r w:rsidRPr="00112AEA">
        <w:rPr>
          <w:rFonts w:ascii="Arial" w:hAnsi="Arial" w:cs="Arial"/>
          <w:b/>
          <w:sz w:val="24"/>
          <w:szCs w:val="24"/>
        </w:rPr>
        <w:br/>
        <w:t xml:space="preserve">            loop-body</w:t>
      </w:r>
      <w:r w:rsidRPr="00112AEA">
        <w:rPr>
          <w:rFonts w:ascii="Arial" w:hAnsi="Arial" w:cs="Arial"/>
          <w:b/>
          <w:sz w:val="24"/>
          <w:szCs w:val="24"/>
          <w:lang w:eastAsia="en-IN"/>
        </w:rPr>
        <w:t>;</w:t>
      </w:r>
      <w:r w:rsidRPr="00112AEA">
        <w:rPr>
          <w:rFonts w:ascii="Arial" w:hAnsi="Arial" w:cs="Arial"/>
          <w:b/>
          <w:sz w:val="24"/>
          <w:szCs w:val="24"/>
          <w:lang w:eastAsia="en-IN"/>
        </w:rPr>
        <w:br/>
        <w:t>}</w:t>
      </w:r>
      <w:r w:rsidRPr="00112AEA">
        <w:rPr>
          <w:rFonts w:ascii="Arial" w:hAnsi="Arial" w:cs="Arial"/>
          <w:b/>
          <w:sz w:val="24"/>
          <w:szCs w:val="24"/>
          <w:lang w:eastAsia="en-IN"/>
        </w:rPr>
        <w:br/>
      </w:r>
      <w:r w:rsidRPr="00112AEA">
        <w:rPr>
          <w:rFonts w:ascii="Arial" w:hAnsi="Arial" w:cs="Arial"/>
          <w:b/>
          <w:bCs/>
          <w:sz w:val="24"/>
          <w:szCs w:val="24"/>
          <w:lang w:eastAsia="en-IN"/>
        </w:rPr>
        <w:t>//program showing usage of for loop</w:t>
      </w:r>
      <w:r w:rsidRPr="00112AEA">
        <w:rPr>
          <w:rFonts w:ascii="Arial" w:hAnsi="Arial" w:cs="Arial"/>
          <w:sz w:val="24"/>
          <w:szCs w:val="24"/>
          <w:lang w:eastAsia="en-IN"/>
        </w:rPr>
        <w:br/>
      </w:r>
    </w:p>
    <w:p w:rsidR="003E5F17" w:rsidRPr="00112AEA" w:rsidRDefault="003E5F17" w:rsidP="003E5F17">
      <w:pPr>
        <w:shd w:val="clear" w:color="auto" w:fill="FFFFFF" w:themeFill="background1"/>
        <w:spacing w:line="240" w:lineRule="auto"/>
        <w:rPr>
          <w:rFonts w:ascii="Arial" w:hAnsi="Arial" w:cs="Arial"/>
          <w:sz w:val="24"/>
          <w:szCs w:val="24"/>
          <w:shd w:val="clear" w:color="auto" w:fill="FFFFFF" w:themeFill="background1"/>
          <w:lang w:eastAsia="en-IN"/>
        </w:rPr>
      </w:pPr>
      <w:r w:rsidRPr="00112AEA">
        <w:rPr>
          <w:rFonts w:ascii="Arial" w:hAnsi="Arial" w:cs="Arial"/>
          <w:sz w:val="24"/>
          <w:szCs w:val="24"/>
          <w:lang w:eastAsia="en-IN"/>
        </w:rPr>
        <w:t>class forTest {</w:t>
      </w:r>
      <w:r w:rsidRPr="00112AEA">
        <w:rPr>
          <w:rFonts w:ascii="Arial" w:hAnsi="Arial" w:cs="Arial"/>
          <w:sz w:val="24"/>
          <w:szCs w:val="24"/>
          <w:lang w:eastAsia="en-IN"/>
        </w:rPr>
        <w:br/>
        <w:t>   public void main( ) {</w:t>
      </w:r>
      <w:r w:rsidRPr="00112AEA">
        <w:rPr>
          <w:rFonts w:ascii="Arial" w:hAnsi="Arial" w:cs="Arial"/>
          <w:sz w:val="24"/>
          <w:szCs w:val="24"/>
          <w:lang w:eastAsia="en-IN"/>
        </w:rPr>
        <w:br/>
        <w:t>   int i;</w:t>
      </w:r>
      <w:r w:rsidRPr="00112AEA">
        <w:rPr>
          <w:rFonts w:ascii="Arial" w:hAnsi="Arial" w:cs="Arial"/>
          <w:sz w:val="24"/>
          <w:szCs w:val="24"/>
          <w:lang w:eastAsia="en-IN"/>
        </w:rPr>
        <w:br/>
        <w:t>    for( i=1; i&lt;=10; i++)</w:t>
      </w:r>
      <w:r w:rsidRPr="00112AEA">
        <w:rPr>
          <w:rFonts w:ascii="Arial" w:hAnsi="Arial" w:cs="Arial"/>
          <w:sz w:val="24"/>
          <w:szCs w:val="24"/>
          <w:lang w:eastAsia="en-IN"/>
        </w:rPr>
        <w:br/>
        <w:t>     System.out.println(i); } }</w:t>
      </w:r>
    </w:p>
    <w:p w:rsidR="003E5F17" w:rsidRPr="00112AEA" w:rsidRDefault="003E5F17" w:rsidP="003E5F17">
      <w:pPr>
        <w:shd w:val="clear" w:color="auto" w:fill="FFFFFF" w:themeFill="background1"/>
        <w:spacing w:line="240" w:lineRule="auto"/>
        <w:rPr>
          <w:rFonts w:ascii="Arial" w:eastAsia="Times New Roman" w:hAnsi="Arial" w:cs="Arial"/>
          <w:sz w:val="24"/>
          <w:szCs w:val="24"/>
          <w:lang w:eastAsia="en-IN"/>
        </w:rPr>
      </w:pPr>
      <w:r w:rsidRPr="00112AEA">
        <w:rPr>
          <w:rFonts w:ascii="Arial" w:eastAsia="Times New Roman" w:hAnsi="Arial" w:cs="Arial"/>
          <w:color w:val="000000" w:themeColor="text1"/>
          <w:sz w:val="24"/>
          <w:szCs w:val="24"/>
          <w:lang w:eastAsia="en-IN"/>
        </w:rPr>
        <w:t> He</w:t>
      </w:r>
      <w:r w:rsidRPr="00112AEA">
        <w:rPr>
          <w:rFonts w:ascii="Arial" w:eastAsia="Times New Roman" w:hAnsi="Arial" w:cs="Arial"/>
          <w:sz w:val="24"/>
          <w:szCs w:val="24"/>
          <w:lang w:eastAsia="en-IN"/>
        </w:rPr>
        <w:t>re is the flow of control in a for loop:</w:t>
      </w:r>
    </w:p>
    <w:p w:rsidR="003E5F17" w:rsidRPr="00112AEA" w:rsidRDefault="003E5F17" w:rsidP="007B352C">
      <w:pPr>
        <w:numPr>
          <w:ilvl w:val="0"/>
          <w:numId w:val="18"/>
        </w:num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The initialization step is executed first, and only once. This step allows you to declare and initialize any loop control variables. You are not required to put a statement here, as long as a semicolon appears.</w:t>
      </w:r>
    </w:p>
    <w:p w:rsidR="003E5F17" w:rsidRPr="00112AEA" w:rsidRDefault="003E5F17" w:rsidP="007B352C">
      <w:pPr>
        <w:numPr>
          <w:ilvl w:val="0"/>
          <w:numId w:val="18"/>
        </w:num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Next, the Boolean expression is evaluated. If it is true, the body of the loop is executed. If it is false, the body of the loop does not execute and flow of control jumps to the next statement past the for loop.</w:t>
      </w:r>
    </w:p>
    <w:p w:rsidR="003E5F17" w:rsidRPr="00112AEA" w:rsidRDefault="003E5F17" w:rsidP="007B352C">
      <w:pPr>
        <w:numPr>
          <w:ilvl w:val="0"/>
          <w:numId w:val="18"/>
        </w:num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After the body of the for loop executes, the flow of control jumps back up to the update statement. This statement allows you to update any loop control variables. This statement can be left blank, as long as a semicolon appears after the Boolean expression.</w:t>
      </w:r>
    </w:p>
    <w:p w:rsidR="003E5F17" w:rsidRPr="00112AEA" w:rsidRDefault="003E5F17" w:rsidP="007B352C">
      <w:pPr>
        <w:numPr>
          <w:ilvl w:val="0"/>
          <w:numId w:val="18"/>
        </w:num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The Boolean expression is now evaluated again. If it is true, the loop executes and the process repeats itself (body of loop, then update step, then Boolean expression). After the Boolean expression is false, the for loop terminates.</w:t>
      </w:r>
    </w:p>
    <w:p w:rsidR="003E5F17" w:rsidRPr="00112AEA" w:rsidRDefault="003E5F17" w:rsidP="003E5F17">
      <w:pPr>
        <w:shd w:val="clear" w:color="auto" w:fill="FFFFFE"/>
        <w:spacing w:after="0" w:line="240" w:lineRule="auto"/>
        <w:rPr>
          <w:rFonts w:ascii="Arial" w:eastAsia="Times New Roman" w:hAnsi="Arial" w:cs="Arial"/>
          <w:b/>
          <w:color w:val="000000"/>
          <w:sz w:val="24"/>
          <w:szCs w:val="24"/>
          <w:lang w:eastAsia="en-IN"/>
        </w:rPr>
      </w:pPr>
      <w:r w:rsidRPr="00112AEA">
        <w:rPr>
          <w:rFonts w:ascii="Arial" w:eastAsia="Times New Roman" w:hAnsi="Arial" w:cs="Arial"/>
          <w:b/>
          <w:color w:val="000000"/>
          <w:sz w:val="24"/>
          <w:szCs w:val="24"/>
          <w:lang w:eastAsia="en-IN"/>
        </w:rPr>
        <w:t xml:space="preserve">The main difference between for loop, while loop, and do while loop is </w:t>
      </w:r>
    </w:p>
    <w:p w:rsidR="003E5F17" w:rsidRPr="00112AEA" w:rsidRDefault="003E5F17" w:rsidP="007B352C">
      <w:pPr>
        <w:pStyle w:val="NoSpacing"/>
        <w:numPr>
          <w:ilvl w:val="0"/>
          <w:numId w:val="20"/>
        </w:numPr>
        <w:rPr>
          <w:rFonts w:ascii="Arial" w:hAnsi="Arial" w:cs="Arial"/>
          <w:sz w:val="24"/>
          <w:szCs w:val="24"/>
          <w:lang w:eastAsia="en-IN"/>
        </w:rPr>
      </w:pPr>
      <w:r w:rsidRPr="00112AEA">
        <w:rPr>
          <w:rFonts w:ascii="Arial" w:hAnsi="Arial" w:cs="Arial"/>
          <w:sz w:val="24"/>
          <w:szCs w:val="24"/>
          <w:lang w:eastAsia="en-IN"/>
        </w:rPr>
        <w:t xml:space="preserve">While loop checks for the condition first. so it may not even enter into the loop, if the condition is false. </w:t>
      </w:r>
    </w:p>
    <w:p w:rsidR="003E5F17" w:rsidRPr="00112AEA" w:rsidRDefault="003E5F17" w:rsidP="007B352C">
      <w:pPr>
        <w:pStyle w:val="NoSpacing"/>
        <w:numPr>
          <w:ilvl w:val="0"/>
          <w:numId w:val="20"/>
        </w:numPr>
        <w:rPr>
          <w:rFonts w:ascii="Arial" w:hAnsi="Arial" w:cs="Arial"/>
          <w:sz w:val="24"/>
          <w:szCs w:val="24"/>
          <w:lang w:eastAsia="en-IN"/>
        </w:rPr>
      </w:pPr>
      <w:r w:rsidRPr="00112AEA">
        <w:rPr>
          <w:rFonts w:ascii="Arial" w:hAnsi="Arial" w:cs="Arial"/>
          <w:sz w:val="24"/>
          <w:szCs w:val="24"/>
          <w:lang w:eastAsia="en-IN"/>
        </w:rPr>
        <w:t xml:space="preserve">do while loop, execute the statements in the loop first before checks for the condition. At least one iteration takes places, even if the condition is false. </w:t>
      </w:r>
    </w:p>
    <w:p w:rsidR="003E5F17" w:rsidRPr="00112AEA" w:rsidRDefault="003E5F17" w:rsidP="007B352C">
      <w:pPr>
        <w:pStyle w:val="NoSpacing"/>
        <w:numPr>
          <w:ilvl w:val="0"/>
          <w:numId w:val="20"/>
        </w:numPr>
        <w:rPr>
          <w:rFonts w:ascii="Arial" w:hAnsi="Arial" w:cs="Arial"/>
          <w:sz w:val="24"/>
          <w:szCs w:val="24"/>
          <w:lang w:eastAsia="en-IN"/>
        </w:rPr>
      </w:pPr>
      <w:r w:rsidRPr="00112AEA">
        <w:rPr>
          <w:rFonts w:ascii="Arial" w:hAnsi="Arial" w:cs="Arial"/>
          <w:sz w:val="24"/>
          <w:szCs w:val="24"/>
          <w:lang w:eastAsia="en-IN"/>
        </w:rPr>
        <w:t xml:space="preserve">for loop is similar to while loop except that </w:t>
      </w:r>
    </w:p>
    <w:p w:rsidR="003E5F17" w:rsidRPr="00112AEA" w:rsidRDefault="003E5F17" w:rsidP="007B352C">
      <w:pPr>
        <w:pStyle w:val="NoSpacing"/>
        <w:numPr>
          <w:ilvl w:val="0"/>
          <w:numId w:val="21"/>
        </w:numPr>
        <w:rPr>
          <w:rFonts w:ascii="Arial" w:hAnsi="Arial" w:cs="Arial"/>
          <w:sz w:val="24"/>
          <w:szCs w:val="24"/>
          <w:lang w:eastAsia="en-IN"/>
        </w:rPr>
      </w:pPr>
      <w:r w:rsidRPr="00112AEA">
        <w:rPr>
          <w:rFonts w:ascii="Arial" w:hAnsi="Arial" w:cs="Arial"/>
          <w:sz w:val="24"/>
          <w:szCs w:val="24"/>
          <w:lang w:eastAsia="en-IN"/>
        </w:rPr>
        <w:t xml:space="preserve">initialization statement, usually the counter variable initialization </w:t>
      </w:r>
    </w:p>
    <w:p w:rsidR="003E5F17" w:rsidRPr="00112AEA" w:rsidRDefault="003E5F17" w:rsidP="007B352C">
      <w:pPr>
        <w:pStyle w:val="NoSpacing"/>
        <w:numPr>
          <w:ilvl w:val="0"/>
          <w:numId w:val="21"/>
        </w:numPr>
        <w:rPr>
          <w:rFonts w:ascii="Arial" w:hAnsi="Arial" w:cs="Arial"/>
          <w:sz w:val="24"/>
          <w:szCs w:val="24"/>
          <w:lang w:eastAsia="en-IN"/>
        </w:rPr>
      </w:pPr>
      <w:r w:rsidRPr="00112AEA">
        <w:rPr>
          <w:rFonts w:ascii="Arial" w:hAnsi="Arial" w:cs="Arial"/>
          <w:sz w:val="24"/>
          <w:szCs w:val="24"/>
          <w:lang w:eastAsia="en-IN"/>
        </w:rPr>
        <w:t>a statement that will be executed after each and every iteration in the loop, usually counter variable increment or decrement</w:t>
      </w:r>
    </w:p>
    <w:p w:rsidR="003E5F17" w:rsidRPr="00112AEA" w:rsidRDefault="003E5F17" w:rsidP="003E5F17">
      <w:pPr>
        <w:shd w:val="clear" w:color="auto" w:fill="FFFFFE"/>
        <w:spacing w:before="100" w:beforeAutospacing="1" w:after="100" w:afterAutospacing="1" w:line="240" w:lineRule="auto"/>
        <w:rPr>
          <w:rFonts w:ascii="Arial" w:eastAsia="Times New Roman" w:hAnsi="Arial" w:cs="Arial"/>
          <w:b/>
          <w:color w:val="000000"/>
          <w:sz w:val="24"/>
          <w:szCs w:val="24"/>
          <w:lang w:eastAsia="en-IN"/>
        </w:rPr>
      </w:pPr>
      <w:r w:rsidRPr="00112AEA">
        <w:rPr>
          <w:rFonts w:ascii="Arial" w:eastAsia="Times New Roman" w:hAnsi="Arial" w:cs="Arial"/>
          <w:b/>
          <w:color w:val="000000"/>
          <w:sz w:val="24"/>
          <w:szCs w:val="24"/>
          <w:lang w:eastAsia="en-IN"/>
        </w:rPr>
        <w:t>I  Infinite or endless loop</w:t>
      </w:r>
    </w:p>
    <w:p w:rsidR="003E5F17" w:rsidRPr="00112AEA" w:rsidRDefault="003E5F17" w:rsidP="003E5F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color w:val="333333"/>
          <w:sz w:val="24"/>
          <w:szCs w:val="24"/>
          <w:lang w:eastAsia="en-IN"/>
        </w:rPr>
      </w:pPr>
      <w:r w:rsidRPr="00112AEA">
        <w:rPr>
          <w:rFonts w:ascii="Arial" w:eastAsia="Times New Roman" w:hAnsi="Arial" w:cs="Arial"/>
          <w:b/>
          <w:bCs/>
          <w:color w:val="000000"/>
          <w:sz w:val="24"/>
          <w:szCs w:val="24"/>
          <w:lang w:eastAsia="en-IN"/>
        </w:rPr>
        <w:t>publicclass</w:t>
      </w:r>
      <w:r w:rsidRPr="00112AEA">
        <w:rPr>
          <w:rFonts w:ascii="Arial" w:eastAsia="Times New Roman" w:hAnsi="Arial" w:cs="Arial"/>
          <w:color w:val="333333"/>
          <w:sz w:val="24"/>
          <w:szCs w:val="24"/>
          <w:lang w:eastAsia="en-IN"/>
        </w:rPr>
        <w:t>infiniteloop</w:t>
      </w:r>
      <w:r w:rsidRPr="00112AEA">
        <w:rPr>
          <w:rFonts w:ascii="Arial" w:eastAsia="Times New Roman" w:hAnsi="Arial" w:cs="Arial"/>
          <w:color w:val="009900"/>
          <w:sz w:val="24"/>
          <w:szCs w:val="24"/>
          <w:lang w:eastAsia="en-IN"/>
        </w:rPr>
        <w:t>{</w:t>
      </w:r>
    </w:p>
    <w:p w:rsidR="003E5F17" w:rsidRPr="00112AEA" w:rsidRDefault="003E5F17" w:rsidP="003E5F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color w:val="333333"/>
          <w:sz w:val="24"/>
          <w:szCs w:val="24"/>
          <w:lang w:eastAsia="en-IN"/>
        </w:rPr>
      </w:pPr>
      <w:r w:rsidRPr="00112AEA">
        <w:rPr>
          <w:rFonts w:ascii="Arial" w:eastAsia="Times New Roman" w:hAnsi="Arial" w:cs="Arial"/>
          <w:b/>
          <w:bCs/>
          <w:color w:val="000000"/>
          <w:sz w:val="24"/>
          <w:szCs w:val="24"/>
          <w:lang w:eastAsia="en-IN"/>
        </w:rPr>
        <w:t>public</w:t>
      </w:r>
      <w:r w:rsidRPr="00112AEA">
        <w:rPr>
          <w:rFonts w:ascii="Arial" w:eastAsia="Times New Roman" w:hAnsi="Arial" w:cs="Arial"/>
          <w:b/>
          <w:bCs/>
          <w:color w:val="000066"/>
          <w:sz w:val="24"/>
          <w:szCs w:val="24"/>
          <w:lang w:eastAsia="en-IN"/>
        </w:rPr>
        <w:t>void</w:t>
      </w:r>
      <w:r w:rsidRPr="00112AEA">
        <w:rPr>
          <w:rFonts w:ascii="Arial" w:eastAsia="Times New Roman" w:hAnsi="Arial" w:cs="Arial"/>
          <w:color w:val="333333"/>
          <w:sz w:val="24"/>
          <w:szCs w:val="24"/>
          <w:lang w:eastAsia="en-IN"/>
        </w:rPr>
        <w:t xml:space="preserve"> main</w:t>
      </w:r>
      <w:r w:rsidRPr="00112AEA">
        <w:rPr>
          <w:rFonts w:ascii="Arial" w:eastAsia="Times New Roman" w:hAnsi="Arial" w:cs="Arial"/>
          <w:color w:val="009900"/>
          <w:sz w:val="24"/>
          <w:szCs w:val="24"/>
          <w:lang w:eastAsia="en-IN"/>
        </w:rPr>
        <w:t>(){</w:t>
      </w:r>
    </w:p>
    <w:p w:rsidR="003E5F17" w:rsidRPr="00112AEA" w:rsidRDefault="003E5F17" w:rsidP="003E5F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color w:val="333333"/>
          <w:sz w:val="24"/>
          <w:szCs w:val="24"/>
          <w:lang w:eastAsia="en-IN"/>
        </w:rPr>
      </w:pPr>
      <w:r w:rsidRPr="00112AEA">
        <w:rPr>
          <w:rFonts w:ascii="Arial" w:eastAsia="Times New Roman" w:hAnsi="Arial" w:cs="Arial"/>
          <w:b/>
          <w:bCs/>
          <w:color w:val="000000"/>
          <w:sz w:val="24"/>
          <w:szCs w:val="24"/>
          <w:lang w:eastAsia="en-IN"/>
        </w:rPr>
        <w:t>for</w:t>
      </w:r>
      <w:r w:rsidRPr="00112AEA">
        <w:rPr>
          <w:rFonts w:ascii="Arial" w:eastAsia="Times New Roman" w:hAnsi="Arial" w:cs="Arial"/>
          <w:color w:val="009900"/>
          <w:sz w:val="24"/>
          <w:szCs w:val="24"/>
          <w:lang w:eastAsia="en-IN"/>
        </w:rPr>
        <w:t>(</w:t>
      </w:r>
      <w:r w:rsidRPr="00112AEA">
        <w:rPr>
          <w:rFonts w:ascii="Arial" w:eastAsia="Times New Roman" w:hAnsi="Arial" w:cs="Arial"/>
          <w:color w:val="339933"/>
          <w:sz w:val="24"/>
          <w:szCs w:val="24"/>
          <w:lang w:eastAsia="en-IN"/>
        </w:rPr>
        <w:t>;;</w:t>
      </w:r>
      <w:r w:rsidRPr="00112AEA">
        <w:rPr>
          <w:rFonts w:ascii="Arial" w:eastAsia="Times New Roman" w:hAnsi="Arial" w:cs="Arial"/>
          <w:color w:val="009900"/>
          <w:sz w:val="24"/>
          <w:szCs w:val="24"/>
          <w:lang w:eastAsia="en-IN"/>
        </w:rPr>
        <w:t>)</w:t>
      </w:r>
      <w:r w:rsidRPr="00112AEA">
        <w:rPr>
          <w:rFonts w:ascii="Arial" w:eastAsia="Times New Roman" w:hAnsi="Arial" w:cs="Arial"/>
          <w:b/>
          <w:color w:val="333333"/>
          <w:sz w:val="24"/>
          <w:szCs w:val="24"/>
          <w:lang w:eastAsia="en-IN"/>
        </w:rPr>
        <w:t>//no condition</w:t>
      </w:r>
    </w:p>
    <w:p w:rsidR="003E5F17" w:rsidRPr="00112AEA" w:rsidRDefault="003E5F17" w:rsidP="003E5F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color w:val="333333"/>
          <w:sz w:val="24"/>
          <w:szCs w:val="24"/>
          <w:lang w:eastAsia="en-IN"/>
        </w:rPr>
      </w:pPr>
      <w:r w:rsidRPr="00112AEA">
        <w:rPr>
          <w:rFonts w:ascii="Arial" w:eastAsia="Times New Roman" w:hAnsi="Arial" w:cs="Arial"/>
          <w:color w:val="003399"/>
          <w:sz w:val="24"/>
          <w:szCs w:val="24"/>
          <w:lang w:eastAsia="en-IN"/>
        </w:rPr>
        <w:t>System</w:t>
      </w:r>
      <w:r w:rsidRPr="00112AEA">
        <w:rPr>
          <w:rFonts w:ascii="Arial" w:eastAsia="Times New Roman" w:hAnsi="Arial" w:cs="Arial"/>
          <w:color w:val="333333"/>
          <w:sz w:val="24"/>
          <w:szCs w:val="24"/>
          <w:lang w:eastAsia="en-IN"/>
        </w:rPr>
        <w:t>.</w:t>
      </w:r>
      <w:r w:rsidRPr="00112AEA">
        <w:rPr>
          <w:rFonts w:ascii="Arial" w:eastAsia="Times New Roman" w:hAnsi="Arial" w:cs="Arial"/>
          <w:color w:val="006633"/>
          <w:sz w:val="24"/>
          <w:szCs w:val="24"/>
          <w:lang w:eastAsia="en-IN"/>
        </w:rPr>
        <w:t>out</w:t>
      </w:r>
      <w:r w:rsidRPr="00112AEA">
        <w:rPr>
          <w:rFonts w:ascii="Arial" w:eastAsia="Times New Roman" w:hAnsi="Arial" w:cs="Arial"/>
          <w:color w:val="333333"/>
          <w:sz w:val="24"/>
          <w:szCs w:val="24"/>
          <w:lang w:eastAsia="en-IN"/>
        </w:rPr>
        <w:t>.</w:t>
      </w:r>
      <w:r w:rsidRPr="00112AEA">
        <w:rPr>
          <w:rFonts w:ascii="Arial" w:eastAsia="Times New Roman" w:hAnsi="Arial" w:cs="Arial"/>
          <w:color w:val="006633"/>
          <w:sz w:val="24"/>
          <w:szCs w:val="24"/>
          <w:lang w:eastAsia="en-IN"/>
        </w:rPr>
        <w:t>println</w:t>
      </w:r>
      <w:r w:rsidRPr="00112AEA">
        <w:rPr>
          <w:rFonts w:ascii="Arial" w:eastAsia="Times New Roman" w:hAnsi="Arial" w:cs="Arial"/>
          <w:color w:val="009900"/>
          <w:sz w:val="24"/>
          <w:szCs w:val="24"/>
          <w:lang w:eastAsia="en-IN"/>
        </w:rPr>
        <w:t>(</w:t>
      </w:r>
      <w:r w:rsidRPr="00112AEA">
        <w:rPr>
          <w:rFonts w:ascii="Arial" w:eastAsia="Times New Roman" w:hAnsi="Arial" w:cs="Arial"/>
          <w:color w:val="0000FF"/>
          <w:sz w:val="24"/>
          <w:szCs w:val="24"/>
          <w:lang w:eastAsia="en-IN"/>
        </w:rPr>
        <w:t>"Hi"</w:t>
      </w:r>
      <w:r w:rsidRPr="00112AEA">
        <w:rPr>
          <w:rFonts w:ascii="Arial" w:eastAsia="Times New Roman" w:hAnsi="Arial" w:cs="Arial"/>
          <w:color w:val="009900"/>
          <w:sz w:val="24"/>
          <w:szCs w:val="24"/>
          <w:lang w:eastAsia="en-IN"/>
        </w:rPr>
        <w:t>)</w:t>
      </w:r>
      <w:r w:rsidRPr="00112AEA">
        <w:rPr>
          <w:rFonts w:ascii="Arial" w:eastAsia="Times New Roman" w:hAnsi="Arial" w:cs="Arial"/>
          <w:color w:val="339933"/>
          <w:sz w:val="24"/>
          <w:szCs w:val="24"/>
          <w:lang w:eastAsia="en-IN"/>
        </w:rPr>
        <w:t>;}}</w:t>
      </w:r>
    </w:p>
    <w:p w:rsidR="003E5F17" w:rsidRPr="00112AEA" w:rsidRDefault="003E5F17" w:rsidP="003E5F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hAnsi="Arial" w:cs="Arial"/>
          <w:color w:val="000000" w:themeColor="text1"/>
          <w:sz w:val="24"/>
          <w:szCs w:val="24"/>
        </w:rPr>
      </w:pPr>
    </w:p>
    <w:p w:rsidR="003E5F17" w:rsidRPr="00112AEA" w:rsidRDefault="003E5F17" w:rsidP="003E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b/>
          <w:bCs/>
          <w:color w:val="000000"/>
          <w:sz w:val="24"/>
          <w:szCs w:val="24"/>
          <w:lang w:eastAsia="en-IN"/>
        </w:rPr>
      </w:pPr>
      <w:r w:rsidRPr="00112AEA">
        <w:rPr>
          <w:rFonts w:ascii="Arial" w:eastAsia="Times New Roman" w:hAnsi="Arial" w:cs="Arial"/>
          <w:b/>
          <w:bCs/>
          <w:color w:val="000000"/>
          <w:sz w:val="24"/>
          <w:szCs w:val="24"/>
          <w:lang w:eastAsia="en-IN"/>
        </w:rPr>
        <w:t>II. Use of comma Operator</w:t>
      </w:r>
    </w:p>
    <w:p w:rsidR="003E5F17" w:rsidRPr="00112AEA" w:rsidRDefault="003E5F17" w:rsidP="003E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b/>
          <w:bCs/>
          <w:color w:val="000000"/>
          <w:sz w:val="24"/>
          <w:szCs w:val="24"/>
          <w:lang w:eastAsia="en-IN"/>
        </w:rPr>
      </w:pPr>
    </w:p>
    <w:p w:rsidR="003E5F17" w:rsidRPr="00112AEA" w:rsidRDefault="003E5F17" w:rsidP="003E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color w:val="333333"/>
          <w:sz w:val="24"/>
          <w:szCs w:val="24"/>
          <w:lang w:eastAsia="en-IN"/>
        </w:rPr>
      </w:pPr>
      <w:r w:rsidRPr="00112AEA">
        <w:rPr>
          <w:rFonts w:ascii="Arial" w:eastAsia="Times New Roman" w:hAnsi="Arial" w:cs="Arial"/>
          <w:b/>
          <w:bCs/>
          <w:color w:val="000000"/>
          <w:sz w:val="24"/>
          <w:szCs w:val="24"/>
          <w:lang w:eastAsia="en-IN"/>
        </w:rPr>
        <w:t>publicclass</w:t>
      </w:r>
      <w:r w:rsidRPr="00112AEA">
        <w:rPr>
          <w:rFonts w:ascii="Arial" w:eastAsia="Times New Roman" w:hAnsi="Arial" w:cs="Arial"/>
          <w:color w:val="333333"/>
          <w:sz w:val="24"/>
          <w:szCs w:val="24"/>
          <w:lang w:eastAsia="en-IN"/>
        </w:rPr>
        <w:t>CommaOperator</w:t>
      </w:r>
      <w:r w:rsidRPr="00112AEA">
        <w:rPr>
          <w:rFonts w:ascii="Arial" w:eastAsia="Times New Roman" w:hAnsi="Arial" w:cs="Arial"/>
          <w:color w:val="009900"/>
          <w:sz w:val="24"/>
          <w:szCs w:val="24"/>
          <w:lang w:eastAsia="en-IN"/>
        </w:rPr>
        <w:t>{</w:t>
      </w:r>
    </w:p>
    <w:p w:rsidR="003E5F17" w:rsidRPr="00112AEA" w:rsidRDefault="003E5F17" w:rsidP="003E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color w:val="333333"/>
          <w:sz w:val="24"/>
          <w:szCs w:val="24"/>
          <w:lang w:eastAsia="en-IN"/>
        </w:rPr>
      </w:pPr>
      <w:r w:rsidRPr="00112AEA">
        <w:rPr>
          <w:rFonts w:ascii="Arial" w:eastAsia="Times New Roman" w:hAnsi="Arial" w:cs="Arial"/>
          <w:b/>
          <w:bCs/>
          <w:color w:val="000066"/>
          <w:sz w:val="24"/>
          <w:szCs w:val="24"/>
          <w:lang w:eastAsia="en-IN"/>
        </w:rPr>
        <w:t>void</w:t>
      </w:r>
      <w:r w:rsidRPr="00112AEA">
        <w:rPr>
          <w:rFonts w:ascii="Arial" w:eastAsia="Times New Roman" w:hAnsi="Arial" w:cs="Arial"/>
          <w:color w:val="333333"/>
          <w:sz w:val="24"/>
          <w:szCs w:val="24"/>
          <w:lang w:eastAsia="en-IN"/>
        </w:rPr>
        <w:t xml:space="preserve"> main</w:t>
      </w:r>
      <w:r w:rsidRPr="00112AEA">
        <w:rPr>
          <w:rFonts w:ascii="Arial" w:eastAsia="Times New Roman" w:hAnsi="Arial" w:cs="Arial"/>
          <w:color w:val="009900"/>
          <w:sz w:val="24"/>
          <w:szCs w:val="24"/>
          <w:lang w:eastAsia="en-IN"/>
        </w:rPr>
        <w:t>(){</w:t>
      </w:r>
    </w:p>
    <w:p w:rsidR="003E5F17" w:rsidRPr="00112AEA" w:rsidRDefault="003E5F17" w:rsidP="003E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color w:val="009900"/>
          <w:sz w:val="24"/>
          <w:szCs w:val="24"/>
          <w:lang w:eastAsia="en-IN"/>
        </w:rPr>
      </w:pPr>
      <w:r w:rsidRPr="00112AEA">
        <w:rPr>
          <w:rFonts w:ascii="Arial" w:eastAsia="Times New Roman" w:hAnsi="Arial" w:cs="Arial"/>
          <w:b/>
          <w:bCs/>
          <w:color w:val="000000"/>
          <w:sz w:val="24"/>
          <w:szCs w:val="24"/>
          <w:lang w:eastAsia="en-IN"/>
        </w:rPr>
        <w:t>for</w:t>
      </w:r>
      <w:r w:rsidRPr="00112AEA">
        <w:rPr>
          <w:rFonts w:ascii="Arial" w:eastAsia="Times New Roman" w:hAnsi="Arial" w:cs="Arial"/>
          <w:color w:val="009900"/>
          <w:sz w:val="24"/>
          <w:szCs w:val="24"/>
          <w:lang w:eastAsia="en-IN"/>
        </w:rPr>
        <w:t>(</w:t>
      </w:r>
      <w:r w:rsidRPr="00112AEA">
        <w:rPr>
          <w:rFonts w:ascii="Arial" w:eastAsia="Times New Roman" w:hAnsi="Arial" w:cs="Arial"/>
          <w:b/>
          <w:bCs/>
          <w:color w:val="000066"/>
          <w:sz w:val="24"/>
          <w:szCs w:val="24"/>
          <w:lang w:eastAsia="en-IN"/>
        </w:rPr>
        <w:t>int</w:t>
      </w:r>
      <w:r w:rsidRPr="00112AEA">
        <w:rPr>
          <w:rFonts w:ascii="Arial" w:eastAsia="Times New Roman" w:hAnsi="Arial" w:cs="Arial"/>
          <w:color w:val="333333"/>
          <w:sz w:val="24"/>
          <w:szCs w:val="24"/>
          <w:lang w:eastAsia="en-IN"/>
        </w:rPr>
        <w:t xml:space="preserve"> i </w:t>
      </w:r>
      <w:r w:rsidRPr="00112AEA">
        <w:rPr>
          <w:rFonts w:ascii="Arial" w:eastAsia="Times New Roman" w:hAnsi="Arial" w:cs="Arial"/>
          <w:color w:val="339933"/>
          <w:sz w:val="24"/>
          <w:szCs w:val="24"/>
          <w:lang w:eastAsia="en-IN"/>
        </w:rPr>
        <w:t>=</w:t>
      </w:r>
      <w:r w:rsidRPr="00112AEA">
        <w:rPr>
          <w:rFonts w:ascii="Arial" w:eastAsia="Times New Roman" w:hAnsi="Arial" w:cs="Arial"/>
          <w:color w:val="CC66CC"/>
          <w:sz w:val="24"/>
          <w:szCs w:val="24"/>
          <w:lang w:eastAsia="en-IN"/>
        </w:rPr>
        <w:t>1</w:t>
      </w:r>
      <w:r w:rsidRPr="00112AEA">
        <w:rPr>
          <w:rFonts w:ascii="Arial" w:eastAsia="Times New Roman" w:hAnsi="Arial" w:cs="Arial"/>
          <w:color w:val="333333"/>
          <w:sz w:val="24"/>
          <w:szCs w:val="24"/>
          <w:lang w:eastAsia="en-IN"/>
        </w:rPr>
        <w:t xml:space="preserve">, j </w:t>
      </w:r>
      <w:r w:rsidRPr="00112AEA">
        <w:rPr>
          <w:rFonts w:ascii="Arial" w:eastAsia="Times New Roman" w:hAnsi="Arial" w:cs="Arial"/>
          <w:color w:val="339933"/>
          <w:sz w:val="24"/>
          <w:szCs w:val="24"/>
          <w:lang w:eastAsia="en-IN"/>
        </w:rPr>
        <w:t>=</w:t>
      </w:r>
      <w:r w:rsidRPr="00112AEA">
        <w:rPr>
          <w:rFonts w:ascii="Arial" w:eastAsia="Times New Roman" w:hAnsi="Arial" w:cs="Arial"/>
          <w:color w:val="333333"/>
          <w:sz w:val="24"/>
          <w:szCs w:val="24"/>
          <w:lang w:eastAsia="en-IN"/>
        </w:rPr>
        <w:t xml:space="preserve"> i </w:t>
      </w:r>
      <w:r w:rsidRPr="00112AEA">
        <w:rPr>
          <w:rFonts w:ascii="Arial" w:eastAsia="Times New Roman" w:hAnsi="Arial" w:cs="Arial"/>
          <w:color w:val="339933"/>
          <w:sz w:val="24"/>
          <w:szCs w:val="24"/>
          <w:lang w:eastAsia="en-IN"/>
        </w:rPr>
        <w:t>+</w:t>
      </w:r>
      <w:r w:rsidRPr="00112AEA">
        <w:rPr>
          <w:rFonts w:ascii="Arial" w:eastAsia="Times New Roman" w:hAnsi="Arial" w:cs="Arial"/>
          <w:color w:val="CC66CC"/>
          <w:sz w:val="24"/>
          <w:szCs w:val="24"/>
          <w:lang w:eastAsia="en-IN"/>
        </w:rPr>
        <w:t>10</w:t>
      </w:r>
      <w:r w:rsidRPr="00112AEA">
        <w:rPr>
          <w:rFonts w:ascii="Arial" w:eastAsia="Times New Roman" w:hAnsi="Arial" w:cs="Arial"/>
          <w:color w:val="339933"/>
          <w:sz w:val="24"/>
          <w:szCs w:val="24"/>
          <w:lang w:eastAsia="en-IN"/>
        </w:rPr>
        <w:t>;</w:t>
      </w:r>
      <w:r w:rsidRPr="00112AEA">
        <w:rPr>
          <w:rFonts w:ascii="Arial" w:eastAsia="Times New Roman" w:hAnsi="Arial" w:cs="Arial"/>
          <w:color w:val="333333"/>
          <w:sz w:val="24"/>
          <w:szCs w:val="24"/>
          <w:lang w:eastAsia="en-IN"/>
        </w:rPr>
        <w:t xml:space="preserve"> i </w:t>
      </w:r>
      <w:r w:rsidRPr="00112AEA">
        <w:rPr>
          <w:rFonts w:ascii="Arial" w:eastAsia="Times New Roman" w:hAnsi="Arial" w:cs="Arial"/>
          <w:color w:val="339933"/>
          <w:sz w:val="24"/>
          <w:szCs w:val="24"/>
          <w:lang w:eastAsia="en-IN"/>
        </w:rPr>
        <w:t>&lt;</w:t>
      </w:r>
      <w:r w:rsidRPr="00112AEA">
        <w:rPr>
          <w:rFonts w:ascii="Arial" w:eastAsia="Times New Roman" w:hAnsi="Arial" w:cs="Arial"/>
          <w:color w:val="CC66CC"/>
          <w:sz w:val="24"/>
          <w:szCs w:val="24"/>
          <w:lang w:eastAsia="en-IN"/>
        </w:rPr>
        <w:t>5</w:t>
      </w:r>
      <w:r w:rsidRPr="00112AEA">
        <w:rPr>
          <w:rFonts w:ascii="Arial" w:eastAsia="Times New Roman" w:hAnsi="Arial" w:cs="Arial"/>
          <w:color w:val="339933"/>
          <w:sz w:val="24"/>
          <w:szCs w:val="24"/>
          <w:lang w:eastAsia="en-IN"/>
        </w:rPr>
        <w:t>;</w:t>
      </w:r>
      <w:r w:rsidRPr="00112AEA">
        <w:rPr>
          <w:rFonts w:ascii="Arial" w:eastAsia="Times New Roman" w:hAnsi="Arial" w:cs="Arial"/>
          <w:color w:val="333333"/>
          <w:sz w:val="24"/>
          <w:szCs w:val="24"/>
          <w:lang w:eastAsia="en-IN"/>
        </w:rPr>
        <w:t xml:space="preserve"> i</w:t>
      </w:r>
      <w:r w:rsidRPr="00112AEA">
        <w:rPr>
          <w:rFonts w:ascii="Arial" w:eastAsia="Times New Roman" w:hAnsi="Arial" w:cs="Arial"/>
          <w:color w:val="339933"/>
          <w:sz w:val="24"/>
          <w:szCs w:val="24"/>
          <w:lang w:eastAsia="en-IN"/>
        </w:rPr>
        <w:t>++</w:t>
      </w:r>
      <w:r w:rsidRPr="00112AEA">
        <w:rPr>
          <w:rFonts w:ascii="Arial" w:eastAsia="Times New Roman" w:hAnsi="Arial" w:cs="Arial"/>
          <w:color w:val="333333"/>
          <w:sz w:val="24"/>
          <w:szCs w:val="24"/>
          <w:lang w:eastAsia="en-IN"/>
        </w:rPr>
        <w:t xml:space="preserve">, j </w:t>
      </w:r>
      <w:r w:rsidRPr="00112AEA">
        <w:rPr>
          <w:rFonts w:ascii="Arial" w:eastAsia="Times New Roman" w:hAnsi="Arial" w:cs="Arial"/>
          <w:color w:val="339933"/>
          <w:sz w:val="24"/>
          <w:szCs w:val="24"/>
          <w:lang w:eastAsia="en-IN"/>
        </w:rPr>
        <w:t>=</w:t>
      </w:r>
      <w:r w:rsidRPr="00112AEA">
        <w:rPr>
          <w:rFonts w:ascii="Arial" w:eastAsia="Times New Roman" w:hAnsi="Arial" w:cs="Arial"/>
          <w:color w:val="333333"/>
          <w:sz w:val="24"/>
          <w:szCs w:val="24"/>
          <w:lang w:eastAsia="en-IN"/>
        </w:rPr>
        <w:t xml:space="preserve"> i </w:t>
      </w:r>
      <w:r w:rsidRPr="00112AEA">
        <w:rPr>
          <w:rFonts w:ascii="Arial" w:eastAsia="Times New Roman" w:hAnsi="Arial" w:cs="Arial"/>
          <w:color w:val="339933"/>
          <w:sz w:val="24"/>
          <w:szCs w:val="24"/>
          <w:lang w:eastAsia="en-IN"/>
        </w:rPr>
        <w:t>*</w:t>
      </w:r>
      <w:r w:rsidRPr="00112AEA">
        <w:rPr>
          <w:rFonts w:ascii="Arial" w:eastAsia="Times New Roman" w:hAnsi="Arial" w:cs="Arial"/>
          <w:color w:val="CC66CC"/>
          <w:sz w:val="24"/>
          <w:szCs w:val="24"/>
          <w:lang w:eastAsia="en-IN"/>
        </w:rPr>
        <w:t>2</w:t>
      </w:r>
      <w:r w:rsidRPr="00112AEA">
        <w:rPr>
          <w:rFonts w:ascii="Arial" w:eastAsia="Times New Roman" w:hAnsi="Arial" w:cs="Arial"/>
          <w:color w:val="009900"/>
          <w:sz w:val="24"/>
          <w:szCs w:val="24"/>
          <w:lang w:eastAsia="en-IN"/>
        </w:rPr>
        <w:t>)</w:t>
      </w:r>
    </w:p>
    <w:p w:rsidR="003E5F17" w:rsidRPr="00112AEA" w:rsidRDefault="003E5F17" w:rsidP="003E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color w:val="333333"/>
          <w:sz w:val="24"/>
          <w:szCs w:val="24"/>
          <w:lang w:eastAsia="en-IN"/>
        </w:rPr>
      </w:pPr>
      <w:r w:rsidRPr="00112AEA">
        <w:rPr>
          <w:rFonts w:ascii="Arial" w:eastAsia="Times New Roman" w:hAnsi="Arial" w:cs="Arial"/>
          <w:color w:val="009900"/>
          <w:sz w:val="24"/>
          <w:szCs w:val="24"/>
          <w:lang w:eastAsia="en-IN"/>
        </w:rPr>
        <w:t>{</w:t>
      </w:r>
    </w:p>
    <w:p w:rsidR="003E5F17" w:rsidRPr="00112AEA" w:rsidRDefault="003E5F17" w:rsidP="003E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color w:val="333333"/>
          <w:sz w:val="24"/>
          <w:szCs w:val="24"/>
          <w:lang w:eastAsia="en-IN"/>
        </w:rPr>
      </w:pPr>
      <w:r w:rsidRPr="00112AEA">
        <w:rPr>
          <w:rFonts w:ascii="Arial" w:eastAsia="Times New Roman" w:hAnsi="Arial" w:cs="Arial"/>
          <w:color w:val="003399"/>
          <w:sz w:val="24"/>
          <w:szCs w:val="24"/>
          <w:lang w:eastAsia="en-IN"/>
        </w:rPr>
        <w:t>System</w:t>
      </w:r>
      <w:r w:rsidRPr="00112AEA">
        <w:rPr>
          <w:rFonts w:ascii="Arial" w:eastAsia="Times New Roman" w:hAnsi="Arial" w:cs="Arial"/>
          <w:color w:val="333333"/>
          <w:sz w:val="24"/>
          <w:szCs w:val="24"/>
          <w:lang w:eastAsia="en-IN"/>
        </w:rPr>
        <w:t>.</w:t>
      </w:r>
      <w:r w:rsidRPr="00112AEA">
        <w:rPr>
          <w:rFonts w:ascii="Arial" w:eastAsia="Times New Roman" w:hAnsi="Arial" w:cs="Arial"/>
          <w:color w:val="006633"/>
          <w:sz w:val="24"/>
          <w:szCs w:val="24"/>
          <w:lang w:eastAsia="en-IN"/>
        </w:rPr>
        <w:t>out</w:t>
      </w:r>
      <w:r w:rsidRPr="00112AEA">
        <w:rPr>
          <w:rFonts w:ascii="Arial" w:eastAsia="Times New Roman" w:hAnsi="Arial" w:cs="Arial"/>
          <w:color w:val="333333"/>
          <w:sz w:val="24"/>
          <w:szCs w:val="24"/>
          <w:lang w:eastAsia="en-IN"/>
        </w:rPr>
        <w:t>.</w:t>
      </w:r>
      <w:r w:rsidRPr="00112AEA">
        <w:rPr>
          <w:rFonts w:ascii="Arial" w:eastAsia="Times New Roman" w:hAnsi="Arial" w:cs="Arial"/>
          <w:color w:val="006633"/>
          <w:sz w:val="24"/>
          <w:szCs w:val="24"/>
          <w:lang w:eastAsia="en-IN"/>
        </w:rPr>
        <w:t>println</w:t>
      </w:r>
      <w:r w:rsidRPr="00112AEA">
        <w:rPr>
          <w:rFonts w:ascii="Arial" w:eastAsia="Times New Roman" w:hAnsi="Arial" w:cs="Arial"/>
          <w:color w:val="009900"/>
          <w:sz w:val="24"/>
          <w:szCs w:val="24"/>
          <w:lang w:eastAsia="en-IN"/>
        </w:rPr>
        <w:t>(</w:t>
      </w:r>
      <w:r w:rsidRPr="00112AEA">
        <w:rPr>
          <w:rFonts w:ascii="Arial" w:eastAsia="Times New Roman" w:hAnsi="Arial" w:cs="Arial"/>
          <w:color w:val="0000FF"/>
          <w:sz w:val="24"/>
          <w:szCs w:val="24"/>
          <w:lang w:eastAsia="en-IN"/>
        </w:rPr>
        <w:t>"i= "</w:t>
      </w:r>
      <w:r w:rsidRPr="00112AEA">
        <w:rPr>
          <w:rFonts w:ascii="Arial" w:eastAsia="Times New Roman" w:hAnsi="Arial" w:cs="Arial"/>
          <w:color w:val="339933"/>
          <w:sz w:val="24"/>
          <w:szCs w:val="24"/>
          <w:lang w:eastAsia="en-IN"/>
        </w:rPr>
        <w:t>+</w:t>
      </w:r>
      <w:r w:rsidRPr="00112AEA">
        <w:rPr>
          <w:rFonts w:ascii="Arial" w:eastAsia="Times New Roman" w:hAnsi="Arial" w:cs="Arial"/>
          <w:color w:val="333333"/>
          <w:sz w:val="24"/>
          <w:szCs w:val="24"/>
          <w:lang w:eastAsia="en-IN"/>
        </w:rPr>
        <w:t xml:space="preserve"> i </w:t>
      </w:r>
      <w:r w:rsidRPr="00112AEA">
        <w:rPr>
          <w:rFonts w:ascii="Arial" w:eastAsia="Times New Roman" w:hAnsi="Arial" w:cs="Arial"/>
          <w:color w:val="339933"/>
          <w:sz w:val="24"/>
          <w:szCs w:val="24"/>
          <w:lang w:eastAsia="en-IN"/>
        </w:rPr>
        <w:t>+</w:t>
      </w:r>
      <w:r w:rsidRPr="00112AEA">
        <w:rPr>
          <w:rFonts w:ascii="Arial" w:eastAsia="Times New Roman" w:hAnsi="Arial" w:cs="Arial"/>
          <w:color w:val="0000FF"/>
          <w:sz w:val="24"/>
          <w:szCs w:val="24"/>
          <w:lang w:eastAsia="en-IN"/>
        </w:rPr>
        <w:t>" j= "</w:t>
      </w:r>
      <w:r w:rsidRPr="00112AEA">
        <w:rPr>
          <w:rFonts w:ascii="Arial" w:eastAsia="Times New Roman" w:hAnsi="Arial" w:cs="Arial"/>
          <w:color w:val="339933"/>
          <w:sz w:val="24"/>
          <w:szCs w:val="24"/>
          <w:lang w:eastAsia="en-IN"/>
        </w:rPr>
        <w:t>+</w:t>
      </w:r>
      <w:r w:rsidRPr="00112AEA">
        <w:rPr>
          <w:rFonts w:ascii="Arial" w:eastAsia="Times New Roman" w:hAnsi="Arial" w:cs="Arial"/>
          <w:color w:val="333333"/>
          <w:sz w:val="24"/>
          <w:szCs w:val="24"/>
          <w:lang w:eastAsia="en-IN"/>
        </w:rPr>
        <w:t xml:space="preserve"> j</w:t>
      </w:r>
      <w:r w:rsidRPr="00112AEA">
        <w:rPr>
          <w:rFonts w:ascii="Arial" w:eastAsia="Times New Roman" w:hAnsi="Arial" w:cs="Arial"/>
          <w:color w:val="009900"/>
          <w:sz w:val="24"/>
          <w:szCs w:val="24"/>
          <w:lang w:eastAsia="en-IN"/>
        </w:rPr>
        <w:t>)</w:t>
      </w:r>
      <w:r w:rsidRPr="00112AEA">
        <w:rPr>
          <w:rFonts w:ascii="Arial" w:eastAsia="Times New Roman" w:hAnsi="Arial" w:cs="Arial"/>
          <w:color w:val="339933"/>
          <w:sz w:val="24"/>
          <w:szCs w:val="24"/>
          <w:lang w:eastAsia="en-IN"/>
        </w:rPr>
        <w:t>;}}</w:t>
      </w:r>
    </w:p>
    <w:p w:rsidR="003E5F17" w:rsidRPr="00112AEA" w:rsidRDefault="003E5F17" w:rsidP="003E5F17">
      <w:pPr>
        <w:shd w:val="clear" w:color="auto" w:fill="FFFFFF" w:themeFill="background1"/>
        <w:rPr>
          <w:rFonts w:ascii="Arial" w:hAnsi="Arial" w:cs="Arial"/>
          <w:color w:val="000000" w:themeColor="text1"/>
          <w:sz w:val="24"/>
          <w:szCs w:val="24"/>
        </w:rPr>
      </w:pPr>
    </w:p>
    <w:p w:rsidR="003E5F17" w:rsidRPr="00112AEA" w:rsidRDefault="003E5F17" w:rsidP="003E5F17">
      <w:pPr>
        <w:shd w:val="clear" w:color="auto" w:fill="FFFFFF" w:themeFill="background1"/>
        <w:rPr>
          <w:rFonts w:ascii="Arial" w:hAnsi="Arial" w:cs="Arial"/>
          <w:b/>
          <w:color w:val="000000" w:themeColor="text1"/>
          <w:sz w:val="24"/>
          <w:szCs w:val="24"/>
        </w:rPr>
      </w:pPr>
      <w:r w:rsidRPr="00112AEA">
        <w:rPr>
          <w:rFonts w:ascii="Arial" w:hAnsi="Arial" w:cs="Arial"/>
          <w:b/>
          <w:color w:val="000000" w:themeColor="text1"/>
          <w:sz w:val="24"/>
          <w:szCs w:val="24"/>
        </w:rPr>
        <w:t>III Delay loop</w:t>
      </w:r>
    </w:p>
    <w:p w:rsidR="003E5F17" w:rsidRPr="00112AEA" w:rsidRDefault="003E5F17" w:rsidP="003E5F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color w:val="333333"/>
          <w:sz w:val="24"/>
          <w:szCs w:val="24"/>
          <w:lang w:eastAsia="en-IN"/>
        </w:rPr>
      </w:pPr>
      <w:r w:rsidRPr="00112AEA">
        <w:rPr>
          <w:rFonts w:ascii="Arial" w:eastAsia="Times New Roman" w:hAnsi="Arial" w:cs="Arial"/>
          <w:b/>
          <w:bCs/>
          <w:color w:val="000000"/>
          <w:sz w:val="24"/>
          <w:szCs w:val="24"/>
          <w:lang w:eastAsia="en-IN"/>
        </w:rPr>
        <w:t>publicclass</w:t>
      </w:r>
      <w:r w:rsidRPr="00112AEA">
        <w:rPr>
          <w:rFonts w:ascii="Arial" w:eastAsia="Times New Roman" w:hAnsi="Arial" w:cs="Arial"/>
          <w:color w:val="333333"/>
          <w:sz w:val="24"/>
          <w:szCs w:val="24"/>
          <w:lang w:eastAsia="en-IN"/>
        </w:rPr>
        <w:t>Delayloop</w:t>
      </w:r>
      <w:r w:rsidRPr="00112AEA">
        <w:rPr>
          <w:rFonts w:ascii="Arial" w:eastAsia="Times New Roman" w:hAnsi="Arial" w:cs="Arial"/>
          <w:color w:val="009900"/>
          <w:sz w:val="24"/>
          <w:szCs w:val="24"/>
          <w:lang w:eastAsia="en-IN"/>
        </w:rPr>
        <w:t>{</w:t>
      </w:r>
    </w:p>
    <w:p w:rsidR="003E5F17" w:rsidRPr="00112AEA" w:rsidRDefault="003E5F17" w:rsidP="003E5F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color w:val="333333"/>
          <w:sz w:val="24"/>
          <w:szCs w:val="24"/>
          <w:lang w:eastAsia="en-IN"/>
        </w:rPr>
      </w:pPr>
      <w:r w:rsidRPr="00112AEA">
        <w:rPr>
          <w:rFonts w:ascii="Arial" w:eastAsia="Times New Roman" w:hAnsi="Arial" w:cs="Arial"/>
          <w:b/>
          <w:bCs/>
          <w:color w:val="000000"/>
          <w:sz w:val="24"/>
          <w:szCs w:val="24"/>
          <w:lang w:eastAsia="en-IN"/>
        </w:rPr>
        <w:t>public</w:t>
      </w:r>
      <w:r w:rsidRPr="00112AEA">
        <w:rPr>
          <w:rFonts w:ascii="Arial" w:eastAsia="Times New Roman" w:hAnsi="Arial" w:cs="Arial"/>
          <w:b/>
          <w:bCs/>
          <w:color w:val="000066"/>
          <w:sz w:val="24"/>
          <w:szCs w:val="24"/>
          <w:lang w:eastAsia="en-IN"/>
        </w:rPr>
        <w:t>void</w:t>
      </w:r>
      <w:r w:rsidRPr="00112AEA">
        <w:rPr>
          <w:rFonts w:ascii="Arial" w:eastAsia="Times New Roman" w:hAnsi="Arial" w:cs="Arial"/>
          <w:color w:val="333333"/>
          <w:sz w:val="24"/>
          <w:szCs w:val="24"/>
          <w:lang w:eastAsia="en-IN"/>
        </w:rPr>
        <w:t xml:space="preserve"> main</w:t>
      </w:r>
      <w:r w:rsidRPr="00112AEA">
        <w:rPr>
          <w:rFonts w:ascii="Arial" w:eastAsia="Times New Roman" w:hAnsi="Arial" w:cs="Arial"/>
          <w:color w:val="009900"/>
          <w:sz w:val="24"/>
          <w:szCs w:val="24"/>
          <w:lang w:eastAsia="en-IN"/>
        </w:rPr>
        <w:t>(){</w:t>
      </w:r>
    </w:p>
    <w:p w:rsidR="003E5F17" w:rsidRPr="00112AEA" w:rsidRDefault="003E5F17" w:rsidP="003E5F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b/>
          <w:color w:val="333333"/>
          <w:sz w:val="24"/>
          <w:szCs w:val="24"/>
          <w:lang w:eastAsia="en-IN"/>
        </w:rPr>
      </w:pPr>
      <w:r w:rsidRPr="00112AEA">
        <w:rPr>
          <w:rFonts w:ascii="Arial" w:eastAsia="Times New Roman" w:hAnsi="Arial" w:cs="Arial"/>
          <w:b/>
          <w:bCs/>
          <w:color w:val="000000"/>
          <w:sz w:val="24"/>
          <w:szCs w:val="24"/>
          <w:lang w:eastAsia="en-IN"/>
        </w:rPr>
        <w:t>for</w:t>
      </w:r>
      <w:r w:rsidRPr="00112AEA">
        <w:rPr>
          <w:rFonts w:ascii="Arial" w:eastAsia="Times New Roman" w:hAnsi="Arial" w:cs="Arial"/>
          <w:color w:val="009900"/>
          <w:sz w:val="24"/>
          <w:szCs w:val="24"/>
          <w:lang w:eastAsia="en-IN"/>
        </w:rPr>
        <w:t>(int i=1</w:t>
      </w:r>
      <w:r w:rsidRPr="00112AEA">
        <w:rPr>
          <w:rFonts w:ascii="Arial" w:eastAsia="Times New Roman" w:hAnsi="Arial" w:cs="Arial"/>
          <w:color w:val="339933"/>
          <w:sz w:val="24"/>
          <w:szCs w:val="24"/>
          <w:lang w:eastAsia="en-IN"/>
        </w:rPr>
        <w:t>;i&lt;1000;i++</w:t>
      </w:r>
      <w:r w:rsidRPr="00112AEA">
        <w:rPr>
          <w:rFonts w:ascii="Arial" w:eastAsia="Times New Roman" w:hAnsi="Arial" w:cs="Arial"/>
          <w:color w:val="009900"/>
          <w:sz w:val="24"/>
          <w:szCs w:val="24"/>
          <w:lang w:eastAsia="en-IN"/>
        </w:rPr>
        <w:t>)</w:t>
      </w:r>
      <w:r w:rsidRPr="00112AEA">
        <w:rPr>
          <w:rFonts w:ascii="Arial" w:eastAsia="Times New Roman" w:hAnsi="Arial" w:cs="Arial"/>
          <w:color w:val="333333"/>
          <w:sz w:val="24"/>
          <w:szCs w:val="24"/>
          <w:lang w:eastAsia="en-IN"/>
        </w:rPr>
        <w:t xml:space="preserve"> ; </w:t>
      </w:r>
      <w:r w:rsidRPr="00112AEA">
        <w:rPr>
          <w:rFonts w:ascii="Arial" w:eastAsia="Times New Roman" w:hAnsi="Arial" w:cs="Arial"/>
          <w:b/>
          <w:color w:val="333333"/>
          <w:sz w:val="24"/>
          <w:szCs w:val="24"/>
          <w:lang w:eastAsia="en-IN"/>
        </w:rPr>
        <w:t>//ending with semicolon</w:t>
      </w:r>
    </w:p>
    <w:p w:rsidR="003E5F17" w:rsidRPr="00112AEA" w:rsidRDefault="003E5F17" w:rsidP="003E5F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color w:val="333333"/>
          <w:sz w:val="24"/>
          <w:szCs w:val="24"/>
          <w:lang w:eastAsia="en-IN"/>
        </w:rPr>
      </w:pPr>
      <w:r w:rsidRPr="00112AEA">
        <w:rPr>
          <w:rFonts w:ascii="Arial" w:eastAsia="Times New Roman" w:hAnsi="Arial" w:cs="Arial"/>
          <w:color w:val="003399"/>
          <w:sz w:val="24"/>
          <w:szCs w:val="24"/>
          <w:lang w:eastAsia="en-IN"/>
        </w:rPr>
        <w:t>System</w:t>
      </w:r>
      <w:r w:rsidRPr="00112AEA">
        <w:rPr>
          <w:rFonts w:ascii="Arial" w:eastAsia="Times New Roman" w:hAnsi="Arial" w:cs="Arial"/>
          <w:color w:val="333333"/>
          <w:sz w:val="24"/>
          <w:szCs w:val="24"/>
          <w:lang w:eastAsia="en-IN"/>
        </w:rPr>
        <w:t>.</w:t>
      </w:r>
      <w:r w:rsidRPr="00112AEA">
        <w:rPr>
          <w:rFonts w:ascii="Arial" w:eastAsia="Times New Roman" w:hAnsi="Arial" w:cs="Arial"/>
          <w:color w:val="006633"/>
          <w:sz w:val="24"/>
          <w:szCs w:val="24"/>
          <w:lang w:eastAsia="en-IN"/>
        </w:rPr>
        <w:t>out</w:t>
      </w:r>
      <w:r w:rsidRPr="00112AEA">
        <w:rPr>
          <w:rFonts w:ascii="Arial" w:eastAsia="Times New Roman" w:hAnsi="Arial" w:cs="Arial"/>
          <w:color w:val="333333"/>
          <w:sz w:val="24"/>
          <w:szCs w:val="24"/>
          <w:lang w:eastAsia="en-IN"/>
        </w:rPr>
        <w:t>.</w:t>
      </w:r>
      <w:r w:rsidRPr="00112AEA">
        <w:rPr>
          <w:rFonts w:ascii="Arial" w:eastAsia="Times New Roman" w:hAnsi="Arial" w:cs="Arial"/>
          <w:color w:val="006633"/>
          <w:sz w:val="24"/>
          <w:szCs w:val="24"/>
          <w:lang w:eastAsia="en-IN"/>
        </w:rPr>
        <w:t>println</w:t>
      </w:r>
      <w:r w:rsidRPr="00112AEA">
        <w:rPr>
          <w:rFonts w:ascii="Arial" w:eastAsia="Times New Roman" w:hAnsi="Arial" w:cs="Arial"/>
          <w:color w:val="009900"/>
          <w:sz w:val="24"/>
          <w:szCs w:val="24"/>
          <w:lang w:eastAsia="en-IN"/>
        </w:rPr>
        <w:t>(</w:t>
      </w:r>
      <w:r w:rsidRPr="00112AEA">
        <w:rPr>
          <w:rFonts w:ascii="Arial" w:eastAsia="Times New Roman" w:hAnsi="Arial" w:cs="Arial"/>
          <w:color w:val="0000FF"/>
          <w:sz w:val="24"/>
          <w:szCs w:val="24"/>
          <w:lang w:eastAsia="en-IN"/>
        </w:rPr>
        <w:t>"Hi"</w:t>
      </w:r>
      <w:r w:rsidRPr="00112AEA">
        <w:rPr>
          <w:rFonts w:ascii="Arial" w:eastAsia="Times New Roman" w:hAnsi="Arial" w:cs="Arial"/>
          <w:color w:val="009900"/>
          <w:sz w:val="24"/>
          <w:szCs w:val="24"/>
          <w:lang w:eastAsia="en-IN"/>
        </w:rPr>
        <w:t>)</w:t>
      </w:r>
      <w:r w:rsidRPr="00112AEA">
        <w:rPr>
          <w:rFonts w:ascii="Arial" w:eastAsia="Times New Roman" w:hAnsi="Arial" w:cs="Arial"/>
          <w:color w:val="339933"/>
          <w:sz w:val="24"/>
          <w:szCs w:val="24"/>
          <w:lang w:eastAsia="en-IN"/>
        </w:rPr>
        <w:t>;}}</w:t>
      </w:r>
    </w:p>
    <w:p w:rsidR="003E5F17" w:rsidRPr="00112AEA" w:rsidRDefault="003E5F17" w:rsidP="003E5F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hAnsi="Arial" w:cs="Arial"/>
          <w:b/>
          <w:color w:val="000000" w:themeColor="text1"/>
          <w:sz w:val="24"/>
          <w:szCs w:val="24"/>
        </w:rPr>
      </w:pPr>
    </w:p>
    <w:p w:rsidR="003E5F17" w:rsidRPr="00112AEA" w:rsidRDefault="003E5F17" w:rsidP="003E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Arial" w:eastAsia="Times New Roman" w:hAnsi="Arial" w:cs="Arial"/>
          <w:color w:val="333333"/>
          <w:sz w:val="24"/>
          <w:szCs w:val="24"/>
          <w:lang w:eastAsia="en-IN"/>
        </w:rPr>
      </w:pPr>
    </w:p>
    <w:p w:rsidR="003E5F17" w:rsidRPr="00112AEA" w:rsidRDefault="003E5F17" w:rsidP="003E5F17">
      <w:pPr>
        <w:rPr>
          <w:rFonts w:ascii="Arial" w:hAnsi="Arial" w:cs="Arial"/>
          <w:b/>
          <w:bCs/>
          <w:sz w:val="24"/>
          <w:szCs w:val="24"/>
          <w:lang w:val="en-US"/>
        </w:rPr>
      </w:pPr>
      <w:r w:rsidRPr="00112AEA">
        <w:rPr>
          <w:rFonts w:ascii="Arial" w:hAnsi="Arial" w:cs="Arial"/>
          <w:b/>
          <w:bCs/>
          <w:sz w:val="24"/>
          <w:szCs w:val="24"/>
          <w:lang w:val="en-US"/>
        </w:rPr>
        <w:t>Control variable:</w:t>
      </w:r>
      <w:r w:rsidRPr="00112AEA">
        <w:rPr>
          <w:rFonts w:ascii="Arial" w:hAnsi="Arial" w:cs="Arial"/>
          <w:sz w:val="24"/>
          <w:szCs w:val="24"/>
          <w:lang w:val="en-US"/>
        </w:rPr>
        <w:t xml:space="preserve"> A variable that initialize a value and than incremented or decremented as required is called a control or counter variable.  </w:t>
      </w:r>
    </w:p>
    <w:p w:rsidR="003E5F17" w:rsidRPr="00112AEA" w:rsidRDefault="003E5F17" w:rsidP="003E5F17">
      <w:pPr>
        <w:rPr>
          <w:rFonts w:ascii="Arial" w:hAnsi="Arial" w:cs="Arial"/>
          <w:b/>
          <w:bCs/>
          <w:sz w:val="24"/>
          <w:szCs w:val="24"/>
          <w:lang w:val="en-US"/>
        </w:rPr>
      </w:pPr>
      <w:r w:rsidRPr="00112AEA">
        <w:rPr>
          <w:rFonts w:ascii="Arial" w:hAnsi="Arial" w:cs="Arial"/>
          <w:b/>
          <w:bCs/>
          <w:sz w:val="24"/>
          <w:szCs w:val="24"/>
          <w:lang w:val="en-US"/>
        </w:rPr>
        <w:t xml:space="preserve">Block: </w:t>
      </w:r>
      <w:r w:rsidRPr="00112AEA">
        <w:rPr>
          <w:rFonts w:ascii="Arial" w:hAnsi="Arial" w:cs="Arial"/>
          <w:sz w:val="24"/>
          <w:szCs w:val="24"/>
          <w:lang w:val="en-US"/>
        </w:rPr>
        <w:t>Is a st of instructions enclosed in braces.It begins with an opening curly brace { and ends with closing brace }.</w:t>
      </w:r>
    </w:p>
    <w:p w:rsidR="003E5F17" w:rsidRPr="00112AEA" w:rsidRDefault="003E5F17" w:rsidP="003E5F17">
      <w:pPr>
        <w:rPr>
          <w:rFonts w:ascii="Arial" w:hAnsi="Arial" w:cs="Arial"/>
          <w:sz w:val="24"/>
          <w:szCs w:val="24"/>
          <w:lang w:val="en-US"/>
        </w:rPr>
      </w:pPr>
    </w:p>
    <w:p w:rsidR="003E5F17" w:rsidRPr="00112AEA" w:rsidRDefault="003E5F17" w:rsidP="003E5F17">
      <w:pPr>
        <w:ind w:firstLine="420"/>
        <w:rPr>
          <w:rFonts w:ascii="Arial" w:hAnsi="Arial" w:cs="Arial"/>
          <w:sz w:val="24"/>
          <w:szCs w:val="24"/>
          <w:lang w:val="en-US"/>
        </w:rPr>
      </w:pPr>
      <w:r w:rsidRPr="00112AEA">
        <w:rPr>
          <w:rFonts w:ascii="Arial" w:hAnsi="Arial" w:cs="Arial"/>
          <w:sz w:val="24"/>
          <w:szCs w:val="24"/>
          <w:lang w:val="en-US"/>
        </w:rPr>
        <w:t>Difference between and While and do while statement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34"/>
        <w:gridCol w:w="4435"/>
      </w:tblGrid>
      <w:tr w:rsidR="003E5F17" w:rsidRPr="00112AEA" w:rsidTr="003E5F17">
        <w:tc>
          <w:tcPr>
            <w:tcW w:w="4434" w:type="dxa"/>
          </w:tcPr>
          <w:p w:rsidR="003E5F17" w:rsidRPr="00112AEA" w:rsidRDefault="003E5F17" w:rsidP="003E5F17">
            <w:pPr>
              <w:jc w:val="center"/>
              <w:rPr>
                <w:rFonts w:ascii="Arial" w:hAnsi="Arial" w:cs="Arial"/>
                <w:sz w:val="24"/>
                <w:szCs w:val="24"/>
                <w:lang w:val="en-US"/>
              </w:rPr>
            </w:pPr>
            <w:r w:rsidRPr="00112AEA">
              <w:rPr>
                <w:rFonts w:ascii="Arial" w:hAnsi="Arial" w:cs="Arial"/>
                <w:sz w:val="24"/>
                <w:szCs w:val="24"/>
                <w:lang w:val="en-US"/>
              </w:rPr>
              <w:t>while</w:t>
            </w:r>
          </w:p>
        </w:tc>
        <w:tc>
          <w:tcPr>
            <w:tcW w:w="4435" w:type="dxa"/>
          </w:tcPr>
          <w:p w:rsidR="003E5F17" w:rsidRPr="00112AEA" w:rsidRDefault="003E5F17" w:rsidP="003E5F17">
            <w:pPr>
              <w:jc w:val="center"/>
              <w:rPr>
                <w:rFonts w:ascii="Arial" w:hAnsi="Arial" w:cs="Arial"/>
                <w:sz w:val="24"/>
                <w:szCs w:val="24"/>
                <w:lang w:val="en-US"/>
              </w:rPr>
            </w:pPr>
            <w:r w:rsidRPr="00112AEA">
              <w:rPr>
                <w:rFonts w:ascii="Arial" w:hAnsi="Arial" w:cs="Arial"/>
                <w:sz w:val="24"/>
                <w:szCs w:val="24"/>
                <w:lang w:val="en-US"/>
              </w:rPr>
              <w:t>do while</w:t>
            </w:r>
          </w:p>
        </w:tc>
      </w:tr>
      <w:tr w:rsidR="003E5F17" w:rsidRPr="00112AEA" w:rsidTr="003E5F17">
        <w:tc>
          <w:tcPr>
            <w:tcW w:w="4434"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 xml:space="preserve">The statement is not executed when condition is not satisfied. </w:t>
            </w:r>
          </w:p>
        </w:tc>
        <w:tc>
          <w:tcPr>
            <w:tcW w:w="4435"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The loop executes the statement at least once when condition is not satisfied.</w:t>
            </w:r>
          </w:p>
        </w:tc>
      </w:tr>
      <w:tr w:rsidR="003E5F17" w:rsidRPr="00112AEA" w:rsidTr="003E5F17">
        <w:tc>
          <w:tcPr>
            <w:tcW w:w="4434"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 xml:space="preserve">The condition is tested before execution. </w:t>
            </w:r>
          </w:p>
        </w:tc>
        <w:tc>
          <w:tcPr>
            <w:tcW w:w="4435"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The condition is tested after execution.</w:t>
            </w:r>
          </w:p>
        </w:tc>
      </w:tr>
      <w:tr w:rsidR="003E5F17" w:rsidRPr="00112AEA" w:rsidTr="003E5F17">
        <w:tc>
          <w:tcPr>
            <w:tcW w:w="4434"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The loop terminates if the condition becomes false.</w:t>
            </w:r>
          </w:p>
        </w:tc>
        <w:tc>
          <w:tcPr>
            <w:tcW w:w="4435"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If the condition is true, the computer keeps executing the loop.</w:t>
            </w:r>
          </w:p>
        </w:tc>
      </w:tr>
      <w:tr w:rsidR="003E5F17" w:rsidRPr="00112AEA" w:rsidTr="003E5F17">
        <w:tc>
          <w:tcPr>
            <w:tcW w:w="4434"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It is known as entry controlled loop</w:t>
            </w:r>
          </w:p>
        </w:tc>
        <w:tc>
          <w:tcPr>
            <w:tcW w:w="4435" w:type="dxa"/>
          </w:tcPr>
          <w:p w:rsidR="003E5F17" w:rsidRPr="00112AEA" w:rsidRDefault="003E5F17" w:rsidP="003E5F17">
            <w:pPr>
              <w:rPr>
                <w:rFonts w:ascii="Arial" w:hAnsi="Arial" w:cs="Arial"/>
                <w:sz w:val="24"/>
                <w:szCs w:val="24"/>
                <w:lang w:val="en-US"/>
              </w:rPr>
            </w:pPr>
            <w:r w:rsidRPr="00112AEA">
              <w:rPr>
                <w:rFonts w:ascii="Arial" w:hAnsi="Arial" w:cs="Arial"/>
                <w:sz w:val="24"/>
                <w:szCs w:val="24"/>
                <w:lang w:val="en-US"/>
              </w:rPr>
              <w:t>It is called an exit controlled loop</w:t>
            </w:r>
          </w:p>
        </w:tc>
      </w:tr>
    </w:tbl>
    <w:p w:rsidR="003E5F17" w:rsidRPr="00112AEA" w:rsidRDefault="003E5F17" w:rsidP="003E5F17">
      <w:pPr>
        <w:rPr>
          <w:rFonts w:ascii="Arial" w:hAnsi="Arial" w:cs="Arial"/>
          <w:sz w:val="24"/>
          <w:szCs w:val="24"/>
        </w:rPr>
      </w:pPr>
    </w:p>
    <w:tbl>
      <w:tblPr>
        <w:tblStyle w:val="TableGrid"/>
        <w:tblW w:w="0" w:type="auto"/>
        <w:tblLook w:val="04A0"/>
      </w:tblPr>
      <w:tblGrid>
        <w:gridCol w:w="417"/>
        <w:gridCol w:w="3498"/>
        <w:gridCol w:w="3572"/>
      </w:tblGrid>
      <w:tr w:rsidR="003E5F17" w:rsidRPr="00112AEA" w:rsidTr="003E5F17">
        <w:tc>
          <w:tcPr>
            <w:tcW w:w="417" w:type="dxa"/>
          </w:tcPr>
          <w:p w:rsidR="003E5F17" w:rsidRPr="00112AEA" w:rsidRDefault="003E5F17" w:rsidP="003E5F17">
            <w:pPr>
              <w:tabs>
                <w:tab w:val="left" w:pos="2985"/>
              </w:tabs>
              <w:jc w:val="both"/>
              <w:rPr>
                <w:rFonts w:ascii="Arial" w:hAnsi="Arial" w:cs="Arial"/>
                <w:sz w:val="24"/>
                <w:szCs w:val="24"/>
              </w:rPr>
            </w:pPr>
          </w:p>
        </w:tc>
        <w:tc>
          <w:tcPr>
            <w:tcW w:w="3498" w:type="dxa"/>
          </w:tcPr>
          <w:p w:rsidR="003E5F17" w:rsidRPr="00112AEA" w:rsidRDefault="003E5F17" w:rsidP="003E5F17">
            <w:pPr>
              <w:tabs>
                <w:tab w:val="left" w:pos="1950"/>
                <w:tab w:val="center" w:pos="2182"/>
                <w:tab w:val="left" w:pos="2985"/>
              </w:tabs>
              <w:rPr>
                <w:rFonts w:ascii="Arial" w:hAnsi="Arial" w:cs="Arial"/>
                <w:sz w:val="24"/>
                <w:szCs w:val="24"/>
              </w:rPr>
            </w:pPr>
            <w:r w:rsidRPr="00112AEA">
              <w:rPr>
                <w:rFonts w:ascii="Arial" w:hAnsi="Arial" w:cs="Arial"/>
                <w:sz w:val="24"/>
                <w:szCs w:val="24"/>
              </w:rPr>
              <w:tab/>
            </w:r>
            <w:r w:rsidRPr="00112AEA">
              <w:rPr>
                <w:rFonts w:ascii="Arial" w:hAnsi="Arial" w:cs="Arial"/>
                <w:sz w:val="24"/>
                <w:szCs w:val="24"/>
              </w:rPr>
              <w:tab/>
              <w:t>for</w:t>
            </w:r>
          </w:p>
        </w:tc>
        <w:tc>
          <w:tcPr>
            <w:tcW w:w="3572" w:type="dxa"/>
          </w:tcPr>
          <w:p w:rsidR="003E5F17" w:rsidRPr="00112AEA" w:rsidRDefault="003E5F17" w:rsidP="003E5F17">
            <w:pPr>
              <w:tabs>
                <w:tab w:val="left" w:pos="2985"/>
              </w:tabs>
              <w:jc w:val="center"/>
              <w:rPr>
                <w:rFonts w:ascii="Arial" w:hAnsi="Arial" w:cs="Arial"/>
                <w:sz w:val="24"/>
                <w:szCs w:val="24"/>
              </w:rPr>
            </w:pPr>
            <w:r w:rsidRPr="00112AEA">
              <w:rPr>
                <w:rFonts w:ascii="Arial" w:hAnsi="Arial" w:cs="Arial"/>
                <w:sz w:val="24"/>
                <w:szCs w:val="24"/>
              </w:rPr>
              <w:t>while</w:t>
            </w:r>
          </w:p>
        </w:tc>
      </w:tr>
      <w:tr w:rsidR="003E5F17" w:rsidRPr="00112AEA" w:rsidTr="003E5F17">
        <w:tc>
          <w:tcPr>
            <w:tcW w:w="417" w:type="dxa"/>
          </w:tcPr>
          <w:p w:rsidR="003E5F17" w:rsidRPr="00112AEA" w:rsidRDefault="003E5F17" w:rsidP="003E5F17">
            <w:pPr>
              <w:tabs>
                <w:tab w:val="left" w:pos="2985"/>
              </w:tabs>
              <w:jc w:val="both"/>
              <w:rPr>
                <w:rFonts w:ascii="Arial" w:hAnsi="Arial" w:cs="Arial"/>
                <w:sz w:val="24"/>
                <w:szCs w:val="24"/>
              </w:rPr>
            </w:pPr>
            <w:r w:rsidRPr="00112AEA">
              <w:rPr>
                <w:rFonts w:ascii="Arial" w:hAnsi="Arial" w:cs="Arial"/>
                <w:sz w:val="24"/>
                <w:szCs w:val="24"/>
              </w:rPr>
              <w:t>1.</w:t>
            </w:r>
          </w:p>
        </w:tc>
        <w:tc>
          <w:tcPr>
            <w:tcW w:w="3498" w:type="dxa"/>
          </w:tcPr>
          <w:p w:rsidR="003E5F17" w:rsidRPr="00112AEA" w:rsidRDefault="003E5F17" w:rsidP="003E5F17">
            <w:pPr>
              <w:tabs>
                <w:tab w:val="left" w:pos="2985"/>
              </w:tabs>
              <w:jc w:val="both"/>
              <w:rPr>
                <w:rFonts w:ascii="Arial" w:hAnsi="Arial" w:cs="Arial"/>
                <w:sz w:val="24"/>
                <w:szCs w:val="24"/>
              </w:rPr>
            </w:pPr>
            <w:r w:rsidRPr="00112AEA">
              <w:rPr>
                <w:rFonts w:ascii="Arial" w:hAnsi="Arial" w:cs="Arial"/>
                <w:sz w:val="24"/>
                <w:szCs w:val="24"/>
              </w:rPr>
              <w:t xml:space="preserve">The for statement is used when it is known how many times the loop is to be executed.  </w:t>
            </w:r>
          </w:p>
        </w:tc>
        <w:tc>
          <w:tcPr>
            <w:tcW w:w="3572" w:type="dxa"/>
          </w:tcPr>
          <w:p w:rsidR="003E5F17" w:rsidRPr="00112AEA" w:rsidRDefault="003E5F17" w:rsidP="003E5F17">
            <w:pPr>
              <w:tabs>
                <w:tab w:val="left" w:pos="2985"/>
              </w:tabs>
              <w:jc w:val="both"/>
              <w:rPr>
                <w:rFonts w:ascii="Arial" w:hAnsi="Arial" w:cs="Arial"/>
                <w:sz w:val="24"/>
                <w:szCs w:val="24"/>
              </w:rPr>
            </w:pPr>
            <w:r w:rsidRPr="00112AEA">
              <w:rPr>
                <w:rFonts w:ascii="Arial" w:hAnsi="Arial" w:cs="Arial"/>
                <w:sz w:val="24"/>
                <w:szCs w:val="24"/>
              </w:rPr>
              <w:t xml:space="preserve">The while is used when it is not known how many times the loop is to be executed. </w:t>
            </w:r>
          </w:p>
        </w:tc>
      </w:tr>
      <w:tr w:rsidR="003E5F17" w:rsidRPr="00112AEA" w:rsidTr="003E5F17">
        <w:tc>
          <w:tcPr>
            <w:tcW w:w="417" w:type="dxa"/>
          </w:tcPr>
          <w:p w:rsidR="003E5F17" w:rsidRPr="00112AEA" w:rsidRDefault="003E5F17" w:rsidP="003E5F17">
            <w:pPr>
              <w:tabs>
                <w:tab w:val="left" w:pos="2985"/>
              </w:tabs>
              <w:jc w:val="both"/>
              <w:rPr>
                <w:rFonts w:ascii="Arial" w:hAnsi="Arial" w:cs="Arial"/>
                <w:sz w:val="24"/>
                <w:szCs w:val="24"/>
              </w:rPr>
            </w:pPr>
            <w:r w:rsidRPr="00112AEA">
              <w:rPr>
                <w:rFonts w:ascii="Arial" w:hAnsi="Arial" w:cs="Arial"/>
                <w:sz w:val="24"/>
                <w:szCs w:val="24"/>
              </w:rPr>
              <w:lastRenderedPageBreak/>
              <w:t>2</w:t>
            </w:r>
          </w:p>
        </w:tc>
        <w:tc>
          <w:tcPr>
            <w:tcW w:w="3498" w:type="dxa"/>
          </w:tcPr>
          <w:p w:rsidR="003E5F17" w:rsidRPr="00112AEA" w:rsidRDefault="003E5F17" w:rsidP="003E5F17">
            <w:pPr>
              <w:tabs>
                <w:tab w:val="left" w:pos="2985"/>
              </w:tabs>
              <w:jc w:val="both"/>
              <w:rPr>
                <w:rFonts w:ascii="Arial" w:hAnsi="Arial" w:cs="Arial"/>
                <w:sz w:val="24"/>
                <w:szCs w:val="24"/>
              </w:rPr>
            </w:pPr>
            <w:r w:rsidRPr="00112AEA">
              <w:rPr>
                <w:rFonts w:ascii="Arial" w:hAnsi="Arial" w:cs="Arial"/>
                <w:sz w:val="24"/>
                <w:szCs w:val="24"/>
              </w:rPr>
              <w:t>It is programmer controlled</w:t>
            </w:r>
          </w:p>
        </w:tc>
        <w:tc>
          <w:tcPr>
            <w:tcW w:w="3572" w:type="dxa"/>
          </w:tcPr>
          <w:p w:rsidR="003E5F17" w:rsidRPr="00112AEA" w:rsidRDefault="003E5F17" w:rsidP="003E5F17">
            <w:pPr>
              <w:tabs>
                <w:tab w:val="left" w:pos="2985"/>
              </w:tabs>
              <w:jc w:val="both"/>
              <w:rPr>
                <w:rFonts w:ascii="Arial" w:hAnsi="Arial" w:cs="Arial"/>
                <w:sz w:val="24"/>
                <w:szCs w:val="24"/>
              </w:rPr>
            </w:pPr>
            <w:r w:rsidRPr="00112AEA">
              <w:rPr>
                <w:rFonts w:ascii="Arial" w:hAnsi="Arial" w:cs="Arial"/>
                <w:sz w:val="24"/>
                <w:szCs w:val="24"/>
              </w:rPr>
              <w:t>It is user controlled. Depending on the user’s response the loop execution is continued or terminated.</w:t>
            </w:r>
          </w:p>
        </w:tc>
      </w:tr>
    </w:tbl>
    <w:p w:rsidR="003E5F17" w:rsidRPr="00112AEA" w:rsidRDefault="003E5F17" w:rsidP="003E5F17">
      <w:pPr>
        <w:rPr>
          <w:rFonts w:ascii="Arial" w:hAnsi="Arial" w:cs="Arial"/>
          <w:sz w:val="24"/>
          <w:szCs w:val="24"/>
        </w:rPr>
      </w:pPr>
    </w:p>
    <w:p w:rsidR="003E5F17" w:rsidRPr="00112AEA" w:rsidRDefault="003E5F17" w:rsidP="003E5F17">
      <w:pPr>
        <w:rPr>
          <w:rFonts w:ascii="Arial" w:hAnsi="Arial" w:cs="Arial"/>
          <w:sz w:val="24"/>
          <w:szCs w:val="24"/>
        </w:rPr>
      </w:pPr>
    </w:p>
    <w:p w:rsidR="003E5F17" w:rsidRPr="00112AEA" w:rsidRDefault="003E5F17" w:rsidP="003E5F17">
      <w:pPr>
        <w:rPr>
          <w:rFonts w:ascii="Arial" w:hAnsi="Arial" w:cs="Arial"/>
          <w:sz w:val="24"/>
          <w:szCs w:val="24"/>
        </w:rPr>
      </w:pPr>
    </w:p>
    <w:p w:rsidR="003E5F17" w:rsidRPr="00112AEA" w:rsidRDefault="003E5F17" w:rsidP="003E5F17">
      <w:pPr>
        <w:rPr>
          <w:rFonts w:ascii="Arial" w:hAnsi="Arial" w:cs="Arial"/>
          <w:sz w:val="24"/>
          <w:szCs w:val="24"/>
        </w:rPr>
      </w:pPr>
    </w:p>
    <w:p w:rsidR="003E5F17" w:rsidRPr="00112AEA" w:rsidRDefault="003E5F17" w:rsidP="003E5F17">
      <w:pPr>
        <w:rPr>
          <w:rFonts w:ascii="Arial" w:hAnsi="Arial" w:cs="Arial"/>
          <w:sz w:val="24"/>
          <w:szCs w:val="24"/>
        </w:rPr>
      </w:pPr>
    </w:p>
    <w:p w:rsidR="008C1109" w:rsidRPr="00112AEA" w:rsidRDefault="00D4352B" w:rsidP="00D4352B">
      <w:pPr>
        <w:tabs>
          <w:tab w:val="left" w:pos="6725"/>
        </w:tabs>
        <w:rPr>
          <w:rFonts w:ascii="Arial" w:hAnsi="Arial" w:cs="Arial"/>
          <w:sz w:val="24"/>
          <w:szCs w:val="24"/>
        </w:rPr>
      </w:pPr>
      <w:r w:rsidRPr="00112AEA">
        <w:rPr>
          <w:rFonts w:ascii="Arial" w:hAnsi="Arial" w:cs="Arial"/>
          <w:b/>
          <w:bCs/>
          <w:sz w:val="24"/>
          <w:szCs w:val="24"/>
        </w:rPr>
        <w:br/>
      </w:r>
    </w:p>
    <w:p w:rsidR="008C1109" w:rsidRPr="00112AEA" w:rsidRDefault="008C1109" w:rsidP="008C1109">
      <w:pPr>
        <w:tabs>
          <w:tab w:val="left" w:pos="6725"/>
        </w:tabs>
        <w:rPr>
          <w:rFonts w:ascii="Arial" w:hAnsi="Arial" w:cs="Arial"/>
          <w:sz w:val="24"/>
          <w:szCs w:val="24"/>
        </w:rPr>
      </w:pPr>
    </w:p>
    <w:p w:rsidR="008C1109" w:rsidRPr="00112AEA" w:rsidRDefault="008C1109" w:rsidP="008C1109">
      <w:pPr>
        <w:tabs>
          <w:tab w:val="left" w:pos="6725"/>
        </w:tabs>
        <w:rPr>
          <w:rFonts w:ascii="Arial" w:hAnsi="Arial" w:cs="Arial"/>
          <w:sz w:val="24"/>
          <w:szCs w:val="24"/>
        </w:rPr>
      </w:pPr>
    </w:p>
    <w:p w:rsidR="002F19AA" w:rsidRPr="00112AEA" w:rsidRDefault="002F19AA" w:rsidP="00112AEA">
      <w:pPr>
        <w:pStyle w:val="Heading1"/>
        <w:jc w:val="center"/>
        <w:rPr>
          <w:rFonts w:ascii="Arial" w:hAnsi="Arial" w:cs="Arial"/>
          <w:b/>
          <w:color w:val="000000" w:themeColor="text1"/>
          <w:u w:val="single"/>
          <w:lang w:val="en-US"/>
        </w:rPr>
      </w:pPr>
      <w:r w:rsidRPr="00112AEA">
        <w:rPr>
          <w:rFonts w:ascii="Arial" w:hAnsi="Arial" w:cs="Arial"/>
          <w:b/>
          <w:color w:val="000000" w:themeColor="text1"/>
          <w:u w:val="single"/>
          <w:lang w:val="en-US"/>
        </w:rPr>
        <w:t>Constructors</w:t>
      </w:r>
    </w:p>
    <w:p w:rsidR="002F19AA" w:rsidRPr="00112AEA" w:rsidRDefault="002F19AA" w:rsidP="002F19AA">
      <w:pPr>
        <w:pStyle w:val="Heading1"/>
        <w:jc w:val="both"/>
        <w:rPr>
          <w:rFonts w:ascii="Arial" w:hAnsi="Arial" w:cs="Arial"/>
          <w:bCs/>
          <w:color w:val="000000" w:themeColor="text1"/>
          <w:sz w:val="24"/>
          <w:szCs w:val="24"/>
          <w:lang w:val="en-US"/>
        </w:rPr>
      </w:pPr>
      <w:r w:rsidRPr="00112AEA">
        <w:rPr>
          <w:rFonts w:ascii="Arial" w:hAnsi="Arial" w:cs="Arial"/>
          <w:color w:val="000000" w:themeColor="text1"/>
          <w:sz w:val="24"/>
          <w:szCs w:val="24"/>
          <w:lang w:val="en-US"/>
        </w:rPr>
        <w:t xml:space="preserve">A constructor is a member function of a class with the same name as that of a class. It is defined like other member functions of a class. A constructor is a special member function which is automatically called when an instance/object of the class is declared .It is used to initialize the object of that class with the legal initial value. </w:t>
      </w:r>
    </w:p>
    <w:p w:rsidR="002F19AA" w:rsidRPr="00112AEA" w:rsidRDefault="002F19AA" w:rsidP="002F19AA">
      <w:pPr>
        <w:spacing w:before="100" w:beforeAutospacing="1" w:after="100" w:afterAutospacing="1" w:line="240" w:lineRule="auto"/>
        <w:rPr>
          <w:rFonts w:ascii="Arial" w:hAnsi="Arial" w:cs="Arial"/>
          <w:sz w:val="24"/>
          <w:szCs w:val="24"/>
          <w:lang w:val="en-US"/>
        </w:rPr>
      </w:pPr>
      <w:r w:rsidRPr="00112AEA">
        <w:rPr>
          <w:rFonts w:ascii="Arial" w:hAnsi="Arial" w:cs="Arial"/>
          <w:sz w:val="24"/>
          <w:szCs w:val="24"/>
          <w:lang w:val="en-US"/>
        </w:rPr>
        <w:t>Characteristics of Constructor:</w:t>
      </w:r>
    </w:p>
    <w:p w:rsidR="002F19AA" w:rsidRPr="00112AEA" w:rsidRDefault="002F19AA" w:rsidP="007B352C">
      <w:pPr>
        <w:numPr>
          <w:ilvl w:val="0"/>
          <w:numId w:val="23"/>
        </w:numPr>
        <w:spacing w:before="100" w:beforeAutospacing="1" w:after="100" w:afterAutospacing="1" w:line="240" w:lineRule="auto"/>
        <w:rPr>
          <w:rStyle w:val="Emphasis"/>
          <w:rFonts w:ascii="Arial" w:hAnsi="Arial" w:cs="Arial"/>
          <w:b/>
          <w:bCs/>
          <w:sz w:val="24"/>
          <w:szCs w:val="24"/>
          <w:lang w:val="en-US"/>
        </w:rPr>
      </w:pPr>
      <w:r w:rsidRPr="00112AEA">
        <w:rPr>
          <w:rStyle w:val="Emphasis"/>
          <w:rFonts w:ascii="Arial" w:hAnsi="Arial" w:cs="Arial"/>
          <w:sz w:val="24"/>
          <w:szCs w:val="24"/>
          <w:lang w:val="en-US"/>
        </w:rPr>
        <w:t>A Constructor has the same name as the class.</w:t>
      </w:r>
    </w:p>
    <w:p w:rsidR="002F19AA" w:rsidRPr="00112AEA" w:rsidRDefault="002F19AA" w:rsidP="007B352C">
      <w:pPr>
        <w:numPr>
          <w:ilvl w:val="0"/>
          <w:numId w:val="23"/>
        </w:numPr>
        <w:spacing w:before="100" w:beforeAutospacing="1" w:after="100" w:afterAutospacing="1" w:line="240" w:lineRule="auto"/>
        <w:rPr>
          <w:rStyle w:val="Emphasis"/>
          <w:rFonts w:ascii="Arial" w:hAnsi="Arial" w:cs="Arial"/>
          <w:b/>
          <w:bCs/>
          <w:sz w:val="24"/>
          <w:szCs w:val="24"/>
          <w:lang w:val="en-US"/>
        </w:rPr>
      </w:pPr>
      <w:r w:rsidRPr="00112AEA">
        <w:rPr>
          <w:rStyle w:val="Emphasis"/>
          <w:rFonts w:ascii="Arial" w:hAnsi="Arial" w:cs="Arial"/>
          <w:sz w:val="24"/>
          <w:szCs w:val="24"/>
          <w:lang w:val="en-US"/>
        </w:rPr>
        <w:t>Constructor has no return type not even void.</w:t>
      </w:r>
    </w:p>
    <w:p w:rsidR="002F19AA" w:rsidRPr="00112AEA" w:rsidRDefault="002F19AA" w:rsidP="007B352C">
      <w:pPr>
        <w:numPr>
          <w:ilvl w:val="0"/>
          <w:numId w:val="23"/>
        </w:numPr>
        <w:spacing w:before="100" w:beforeAutospacing="1" w:after="100" w:afterAutospacing="1" w:line="240" w:lineRule="auto"/>
        <w:rPr>
          <w:rFonts w:ascii="Arial" w:hAnsi="Arial" w:cs="Arial"/>
          <w:sz w:val="24"/>
          <w:szCs w:val="24"/>
          <w:lang w:val="en-US"/>
        </w:rPr>
      </w:pPr>
      <w:r w:rsidRPr="00112AEA">
        <w:rPr>
          <w:rStyle w:val="Emphasis"/>
          <w:rFonts w:ascii="Arial" w:hAnsi="Arial" w:cs="Arial"/>
          <w:sz w:val="24"/>
          <w:szCs w:val="24"/>
          <w:lang w:val="en-US"/>
        </w:rPr>
        <w:t>A Constructor is a member method of the class.</w:t>
      </w:r>
    </w:p>
    <w:p w:rsidR="002F19AA" w:rsidRPr="00112AEA" w:rsidRDefault="002F19AA" w:rsidP="007B352C">
      <w:pPr>
        <w:numPr>
          <w:ilvl w:val="0"/>
          <w:numId w:val="23"/>
        </w:numPr>
        <w:spacing w:before="100" w:beforeAutospacing="1" w:after="100" w:afterAutospacing="1" w:line="240" w:lineRule="auto"/>
        <w:rPr>
          <w:rFonts w:ascii="Arial" w:hAnsi="Arial" w:cs="Arial"/>
          <w:sz w:val="24"/>
          <w:szCs w:val="24"/>
          <w:lang w:val="en-US"/>
        </w:rPr>
      </w:pPr>
      <w:r w:rsidRPr="00112AEA">
        <w:rPr>
          <w:rStyle w:val="Emphasis"/>
          <w:rFonts w:ascii="Arial" w:hAnsi="Arial" w:cs="Arial"/>
          <w:sz w:val="24"/>
          <w:szCs w:val="24"/>
          <w:lang w:val="en-US"/>
        </w:rPr>
        <w:t>Constructors are used to initialize the data members of the class.</w:t>
      </w:r>
    </w:p>
    <w:p w:rsidR="002F19AA" w:rsidRPr="00112AEA" w:rsidRDefault="002F19AA" w:rsidP="007B352C">
      <w:pPr>
        <w:numPr>
          <w:ilvl w:val="0"/>
          <w:numId w:val="23"/>
        </w:numPr>
        <w:spacing w:before="100" w:beforeAutospacing="1" w:after="100" w:afterAutospacing="1" w:line="240" w:lineRule="auto"/>
        <w:rPr>
          <w:rFonts w:ascii="Arial" w:hAnsi="Arial" w:cs="Arial"/>
          <w:sz w:val="24"/>
          <w:szCs w:val="24"/>
          <w:lang w:val="en-US"/>
        </w:rPr>
      </w:pPr>
      <w:r w:rsidRPr="00112AEA">
        <w:rPr>
          <w:rStyle w:val="Emphasis"/>
          <w:rFonts w:ascii="Arial" w:hAnsi="Arial" w:cs="Arial"/>
          <w:sz w:val="24"/>
          <w:szCs w:val="24"/>
          <w:lang w:val="en-US"/>
        </w:rPr>
        <w:t>Constructor is automatically called when an object of the class is created.</w:t>
      </w:r>
    </w:p>
    <w:p w:rsidR="002F19AA" w:rsidRPr="00112AEA" w:rsidRDefault="002F19AA" w:rsidP="002F19AA">
      <w:pPr>
        <w:spacing w:before="100" w:beforeAutospacing="1" w:after="100" w:afterAutospacing="1" w:line="240" w:lineRule="auto"/>
        <w:rPr>
          <w:rFonts w:ascii="Arial" w:hAnsi="Arial" w:cs="Arial"/>
          <w:sz w:val="24"/>
          <w:szCs w:val="24"/>
          <w:lang w:val="en-US"/>
        </w:rPr>
      </w:pPr>
      <w:r w:rsidRPr="00112AEA">
        <w:rPr>
          <w:rFonts w:ascii="Arial" w:hAnsi="Arial" w:cs="Arial"/>
          <w:sz w:val="24"/>
          <w:szCs w:val="24"/>
          <w:lang w:val="en-US"/>
        </w:rPr>
        <w:t>Types of Constructors:</w:t>
      </w:r>
    </w:p>
    <w:p w:rsidR="002F19AA" w:rsidRPr="00112AEA" w:rsidRDefault="002F19AA" w:rsidP="002F19AA">
      <w:pPr>
        <w:spacing w:before="100" w:beforeAutospacing="1" w:after="100" w:afterAutospacing="1" w:line="240" w:lineRule="auto"/>
        <w:ind w:firstLine="420"/>
        <w:rPr>
          <w:rFonts w:ascii="Arial" w:hAnsi="Arial" w:cs="Arial"/>
          <w:sz w:val="24"/>
          <w:szCs w:val="24"/>
          <w:lang w:val="en-US"/>
        </w:rPr>
      </w:pPr>
      <w:r w:rsidRPr="00112AEA">
        <w:rPr>
          <w:rFonts w:ascii="Arial" w:hAnsi="Arial" w:cs="Arial"/>
          <w:sz w:val="24"/>
          <w:szCs w:val="24"/>
          <w:lang w:val="en-US"/>
        </w:rPr>
        <w:t>Default Constructor: The Constructor which do not take any parameter or arguments. If a programmer does not provide any constructor in the class then java automatically supplies a default constructor. Compiler initializes member variables to its default values.</w:t>
      </w:r>
    </w:p>
    <w:p w:rsidR="002F19AA" w:rsidRPr="00112AEA" w:rsidRDefault="002F19AA" w:rsidP="007B352C">
      <w:pPr>
        <w:numPr>
          <w:ilvl w:val="0"/>
          <w:numId w:val="24"/>
        </w:numPr>
        <w:spacing w:before="100" w:beforeAutospacing="1" w:after="100" w:afterAutospacing="1" w:line="240" w:lineRule="auto"/>
        <w:rPr>
          <w:rFonts w:ascii="Arial" w:hAnsi="Arial" w:cs="Arial"/>
          <w:sz w:val="24"/>
          <w:szCs w:val="24"/>
          <w:lang w:val="en-US"/>
        </w:rPr>
      </w:pPr>
      <w:r w:rsidRPr="00112AEA">
        <w:rPr>
          <w:rFonts w:ascii="Arial" w:hAnsi="Arial" w:cs="Arial"/>
          <w:sz w:val="24"/>
          <w:szCs w:val="24"/>
          <w:lang w:val="en-US"/>
        </w:rPr>
        <w:t>numeric data types are set to 0</w:t>
      </w:r>
    </w:p>
    <w:p w:rsidR="002F19AA" w:rsidRPr="00112AEA" w:rsidRDefault="002F19AA" w:rsidP="007B352C">
      <w:pPr>
        <w:numPr>
          <w:ilvl w:val="0"/>
          <w:numId w:val="24"/>
        </w:numPr>
        <w:spacing w:before="100" w:beforeAutospacing="1" w:after="100" w:afterAutospacing="1" w:line="240" w:lineRule="auto"/>
        <w:rPr>
          <w:rFonts w:ascii="Arial" w:hAnsi="Arial" w:cs="Arial"/>
          <w:sz w:val="24"/>
          <w:szCs w:val="24"/>
          <w:lang w:val="en-US"/>
        </w:rPr>
      </w:pPr>
      <w:r w:rsidRPr="00112AEA">
        <w:rPr>
          <w:rFonts w:ascii="Arial" w:hAnsi="Arial" w:cs="Arial"/>
          <w:sz w:val="24"/>
          <w:szCs w:val="24"/>
          <w:lang w:val="en-US"/>
        </w:rPr>
        <w:t>char data types are set to null character(‘’)</w:t>
      </w:r>
    </w:p>
    <w:p w:rsidR="002F19AA" w:rsidRPr="00112AEA" w:rsidRDefault="002F19AA" w:rsidP="007B352C">
      <w:pPr>
        <w:numPr>
          <w:ilvl w:val="0"/>
          <w:numId w:val="24"/>
        </w:numPr>
        <w:spacing w:before="100" w:beforeAutospacing="1" w:after="100" w:afterAutospacing="1" w:line="240" w:lineRule="auto"/>
        <w:rPr>
          <w:rFonts w:ascii="Arial" w:hAnsi="Arial" w:cs="Arial"/>
          <w:sz w:val="24"/>
          <w:szCs w:val="24"/>
          <w:lang w:val="en-US"/>
        </w:rPr>
      </w:pPr>
      <w:r w:rsidRPr="00112AEA">
        <w:rPr>
          <w:rFonts w:ascii="Arial" w:hAnsi="Arial" w:cs="Arial"/>
          <w:sz w:val="24"/>
          <w:szCs w:val="24"/>
          <w:lang w:val="en-US"/>
        </w:rPr>
        <w:t>boolean data types are set to false</w:t>
      </w:r>
    </w:p>
    <w:p w:rsidR="002F19AA" w:rsidRPr="00112AEA" w:rsidRDefault="002F19AA" w:rsidP="007B352C">
      <w:pPr>
        <w:numPr>
          <w:ilvl w:val="0"/>
          <w:numId w:val="24"/>
        </w:numPr>
        <w:spacing w:before="100" w:beforeAutospacing="1" w:after="100" w:afterAutospacing="1" w:line="240" w:lineRule="auto"/>
        <w:rPr>
          <w:rFonts w:ascii="Arial" w:hAnsi="Arial" w:cs="Arial"/>
          <w:sz w:val="24"/>
          <w:szCs w:val="24"/>
          <w:lang w:val="en-US"/>
        </w:rPr>
      </w:pPr>
      <w:r w:rsidRPr="00112AEA">
        <w:rPr>
          <w:rFonts w:ascii="Arial" w:hAnsi="Arial" w:cs="Arial"/>
          <w:sz w:val="24"/>
          <w:szCs w:val="24"/>
          <w:lang w:val="en-US"/>
        </w:rPr>
        <w:t>reference variables are set to null</w:t>
      </w:r>
    </w:p>
    <w:p w:rsidR="002F19AA" w:rsidRPr="00112AEA" w:rsidRDefault="002F19AA" w:rsidP="002F19AA">
      <w:pPr>
        <w:pStyle w:val="NormalWebCharChar"/>
        <w:rPr>
          <w:rFonts w:ascii="Arial" w:hAnsi="Arial" w:cs="Arial"/>
          <w:lang w:val="en-US"/>
        </w:rPr>
      </w:pPr>
      <w:r w:rsidRPr="00112AEA">
        <w:rPr>
          <w:rStyle w:val="Strong"/>
          <w:rFonts w:ascii="Arial" w:hAnsi="Arial" w:cs="Arial"/>
          <w:lang w:val="en-US"/>
        </w:rPr>
        <w:lastRenderedPageBreak/>
        <w:t>Assignment 1</w:t>
      </w:r>
      <w:r w:rsidRPr="00112AEA">
        <w:rPr>
          <w:rFonts w:ascii="Arial" w:hAnsi="Arial" w:cs="Arial"/>
          <w:lang w:val="en-US"/>
        </w:rPr>
        <w:t>: Create default Constructor</w:t>
      </w:r>
    </w:p>
    <w:p w:rsidR="002F19AA" w:rsidRPr="00112AEA" w:rsidRDefault="002F19AA" w:rsidP="002F19AA">
      <w:pPr>
        <w:rPr>
          <w:rFonts w:ascii="Arial" w:hAnsi="Arial" w:cs="Arial"/>
          <w:sz w:val="24"/>
          <w:szCs w:val="24"/>
        </w:rPr>
      </w:pPr>
      <w:r w:rsidRPr="00112AEA">
        <w:rPr>
          <w:rStyle w:val="HTMLCodeChar"/>
          <w:rFonts w:ascii="Arial" w:eastAsiaTheme="minorHAnsi" w:hAnsi="Arial" w:cs="Arial"/>
          <w:sz w:val="24"/>
          <w:szCs w:val="24"/>
          <w:lang w:val="en-US"/>
        </w:rPr>
        <w:t>c</w:t>
      </w:r>
      <w:r w:rsidRPr="00112AEA">
        <w:rPr>
          <w:rStyle w:val="HTMLCodeChar"/>
          <w:rFonts w:ascii="Arial" w:eastAsia="Calibri" w:hAnsi="Arial" w:cs="Arial"/>
          <w:sz w:val="24"/>
          <w:szCs w:val="24"/>
        </w:rPr>
        <w:t>lassDemo{</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int</w:t>
      </w:r>
      <w:r w:rsidRPr="00112AEA">
        <w:rPr>
          <w:rFonts w:ascii="Arial" w:hAnsi="Arial" w:cs="Arial"/>
          <w:sz w:val="24"/>
          <w:szCs w:val="24"/>
        </w:rPr>
        <w:t xml:space="preserve">  </w:t>
      </w:r>
      <w:r w:rsidRPr="00112AEA">
        <w:rPr>
          <w:rStyle w:val="HTMLCodeChar"/>
          <w:rFonts w:ascii="Arial" w:eastAsia="Calibri" w:hAnsi="Arial" w:cs="Arial"/>
          <w:sz w:val="24"/>
          <w:szCs w:val="24"/>
        </w:rPr>
        <w:t>value1;</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int</w:t>
      </w:r>
      <w:r w:rsidRPr="00112AEA">
        <w:rPr>
          <w:rFonts w:ascii="Arial" w:hAnsi="Arial" w:cs="Arial"/>
          <w:sz w:val="24"/>
          <w:szCs w:val="24"/>
        </w:rPr>
        <w:t xml:space="preserve">  </w:t>
      </w:r>
      <w:r w:rsidRPr="00112AEA">
        <w:rPr>
          <w:rStyle w:val="HTMLCodeChar"/>
          <w:rFonts w:ascii="Arial" w:eastAsia="Calibri" w:hAnsi="Arial" w:cs="Arial"/>
          <w:sz w:val="24"/>
          <w:szCs w:val="24"/>
        </w:rPr>
        <w:t>value2;</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Demo(){</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value1 = 10;</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value2 = 20;</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publicvoiddisplay(){</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System.out.println("Value1 === "+value1);</w:t>
      </w:r>
    </w:p>
    <w:p w:rsidR="002F19AA" w:rsidRPr="00112AEA" w:rsidRDefault="002F19AA" w:rsidP="002F19AA">
      <w:pPr>
        <w:rPr>
          <w:rStyle w:val="HTMLCodeChar"/>
          <w:rFonts w:ascii="Arial" w:eastAsiaTheme="minorHAnsi" w:hAnsi="Arial" w:cs="Arial"/>
          <w:sz w:val="24"/>
          <w:szCs w:val="24"/>
          <w:lang w:val="en-US"/>
        </w:rPr>
      </w:pPr>
      <w:r w:rsidRPr="00112AEA">
        <w:rPr>
          <w:rFonts w:ascii="Arial" w:hAnsi="Arial" w:cs="Arial"/>
          <w:sz w:val="24"/>
          <w:szCs w:val="24"/>
        </w:rPr>
        <w:t> </w:t>
      </w:r>
      <w:r w:rsidRPr="00112AEA">
        <w:rPr>
          <w:rStyle w:val="HTMLCodeChar"/>
          <w:rFonts w:ascii="Arial" w:eastAsia="Calibri" w:hAnsi="Arial" w:cs="Arial"/>
          <w:sz w:val="24"/>
          <w:szCs w:val="24"/>
        </w:rPr>
        <w:t>        System.out.println("Value2 === "+value2);</w:t>
      </w:r>
      <w:r w:rsidRPr="00112AEA">
        <w:rPr>
          <w:rStyle w:val="HTMLCodeChar"/>
          <w:rFonts w:ascii="Arial" w:eastAsiaTheme="minorHAnsi" w:hAnsi="Arial" w:cs="Arial"/>
          <w:sz w:val="24"/>
          <w:szCs w:val="24"/>
          <w:lang w:val="en-US"/>
        </w:rPr>
        <w:t>}}</w:t>
      </w:r>
    </w:p>
    <w:p w:rsidR="002F19AA" w:rsidRPr="00112AEA" w:rsidRDefault="002F19AA" w:rsidP="002F19AA">
      <w:pPr>
        <w:ind w:firstLine="420"/>
        <w:rPr>
          <w:rFonts w:ascii="Arial" w:hAnsi="Arial" w:cs="Arial"/>
          <w:sz w:val="24"/>
          <w:szCs w:val="24"/>
          <w:lang w:val="en-US"/>
        </w:rPr>
      </w:pPr>
      <w:r w:rsidRPr="00112AEA">
        <w:rPr>
          <w:rFonts w:ascii="Arial" w:hAnsi="Arial" w:cs="Arial"/>
          <w:sz w:val="24"/>
          <w:szCs w:val="24"/>
          <w:lang w:val="en-US"/>
        </w:rPr>
        <w:t xml:space="preserve">Parameterized Constructor: is a Constructor that accepts parameters. It initialize an object with values that are passed upon object creation. </w:t>
      </w:r>
    </w:p>
    <w:p w:rsidR="002F19AA" w:rsidRPr="00112AEA" w:rsidRDefault="002F19AA" w:rsidP="002F19AA">
      <w:pPr>
        <w:pStyle w:val="NormalWebCharChar"/>
        <w:rPr>
          <w:rStyle w:val="Strong"/>
          <w:rFonts w:ascii="Arial" w:hAnsi="Arial" w:cs="Arial"/>
          <w:lang w:val="en-US"/>
        </w:rPr>
      </w:pPr>
    </w:p>
    <w:p w:rsidR="002F19AA" w:rsidRPr="00112AEA" w:rsidRDefault="002F19AA" w:rsidP="002F19AA">
      <w:pPr>
        <w:pStyle w:val="NormalWebCharChar"/>
        <w:rPr>
          <w:rFonts w:ascii="Arial" w:hAnsi="Arial" w:cs="Arial"/>
          <w:lang w:val="en-US"/>
        </w:rPr>
      </w:pPr>
      <w:r w:rsidRPr="00112AEA">
        <w:rPr>
          <w:rStyle w:val="Strong"/>
          <w:rFonts w:ascii="Arial" w:hAnsi="Arial" w:cs="Arial"/>
          <w:lang w:val="en-US"/>
        </w:rPr>
        <w:t>Assignment 2</w:t>
      </w:r>
      <w:r w:rsidRPr="00112AEA">
        <w:rPr>
          <w:rFonts w:ascii="Arial" w:hAnsi="Arial" w:cs="Arial"/>
          <w:lang w:val="en-US"/>
        </w:rPr>
        <w:t>: Create Parameterized Constructor</w:t>
      </w:r>
    </w:p>
    <w:p w:rsidR="002F19AA" w:rsidRPr="00112AEA" w:rsidRDefault="002F19AA" w:rsidP="002F19AA">
      <w:pPr>
        <w:rPr>
          <w:rFonts w:ascii="Arial" w:hAnsi="Arial" w:cs="Arial"/>
          <w:sz w:val="24"/>
          <w:szCs w:val="24"/>
        </w:rPr>
      </w:pPr>
      <w:r w:rsidRPr="00112AEA">
        <w:rPr>
          <w:rStyle w:val="HTMLCodeChar"/>
          <w:rFonts w:ascii="Arial" w:eastAsiaTheme="minorHAnsi" w:hAnsi="Arial" w:cs="Arial"/>
          <w:sz w:val="24"/>
          <w:szCs w:val="24"/>
          <w:lang w:val="en-US"/>
        </w:rPr>
        <w:t>c</w:t>
      </w:r>
      <w:r w:rsidRPr="00112AEA">
        <w:rPr>
          <w:rStyle w:val="HTMLCodeChar"/>
          <w:rFonts w:ascii="Arial" w:eastAsia="Calibri" w:hAnsi="Arial" w:cs="Arial"/>
          <w:sz w:val="24"/>
          <w:szCs w:val="24"/>
        </w:rPr>
        <w:t>lassDemo{</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int</w:t>
      </w:r>
      <w:r w:rsidRPr="00112AEA">
        <w:rPr>
          <w:rFonts w:ascii="Arial" w:hAnsi="Arial" w:cs="Arial"/>
          <w:sz w:val="24"/>
          <w:szCs w:val="24"/>
        </w:rPr>
        <w:t xml:space="preserve">  </w:t>
      </w:r>
      <w:r w:rsidRPr="00112AEA">
        <w:rPr>
          <w:rStyle w:val="HTMLCodeChar"/>
          <w:rFonts w:ascii="Arial" w:eastAsia="Calibri" w:hAnsi="Arial" w:cs="Arial"/>
          <w:sz w:val="24"/>
          <w:szCs w:val="24"/>
        </w:rPr>
        <w:t>value1;</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int</w:t>
      </w:r>
      <w:r w:rsidRPr="00112AEA">
        <w:rPr>
          <w:rFonts w:ascii="Arial" w:hAnsi="Arial" w:cs="Arial"/>
          <w:sz w:val="24"/>
          <w:szCs w:val="24"/>
        </w:rPr>
        <w:t xml:space="preserve">  </w:t>
      </w:r>
      <w:r w:rsidRPr="00112AEA">
        <w:rPr>
          <w:rStyle w:val="HTMLCodeChar"/>
          <w:rFonts w:ascii="Arial" w:eastAsia="Calibri" w:hAnsi="Arial" w:cs="Arial"/>
          <w:sz w:val="24"/>
          <w:szCs w:val="24"/>
        </w:rPr>
        <w:t>value2;</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Demo(</w:t>
      </w:r>
      <w:r w:rsidRPr="00112AEA">
        <w:rPr>
          <w:rStyle w:val="HTMLCodeChar"/>
          <w:rFonts w:ascii="Arial" w:eastAsiaTheme="minorHAnsi" w:hAnsi="Arial" w:cs="Arial"/>
          <w:sz w:val="24"/>
          <w:szCs w:val="24"/>
          <w:lang w:val="en-US"/>
        </w:rPr>
        <w:t>int value1, int value2</w:t>
      </w:r>
      <w:r w:rsidRPr="00112AEA">
        <w:rPr>
          <w:rStyle w:val="HTMLCodeChar"/>
          <w:rFonts w:ascii="Arial" w:eastAsia="Calibri" w:hAnsi="Arial" w:cs="Arial"/>
          <w:sz w:val="24"/>
          <w:szCs w:val="24"/>
        </w:rPr>
        <w:t>){</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w:t>
      </w:r>
      <w:r w:rsidRPr="00112AEA">
        <w:rPr>
          <w:rStyle w:val="HTMLCodeChar"/>
          <w:rFonts w:ascii="Arial" w:eastAsiaTheme="minorHAnsi" w:hAnsi="Arial" w:cs="Arial"/>
          <w:sz w:val="24"/>
          <w:szCs w:val="24"/>
          <w:lang w:val="en-US"/>
        </w:rPr>
        <w:t>this.</w:t>
      </w:r>
      <w:r w:rsidRPr="00112AEA">
        <w:rPr>
          <w:rStyle w:val="HTMLCodeChar"/>
          <w:rFonts w:ascii="Arial" w:eastAsia="Calibri" w:hAnsi="Arial" w:cs="Arial"/>
          <w:sz w:val="24"/>
          <w:szCs w:val="24"/>
        </w:rPr>
        <w:t>value1 =</w:t>
      </w:r>
      <w:r w:rsidRPr="00112AEA">
        <w:rPr>
          <w:rStyle w:val="HTMLCodeChar"/>
          <w:rFonts w:ascii="Arial" w:eastAsiaTheme="minorHAnsi" w:hAnsi="Arial" w:cs="Arial"/>
          <w:sz w:val="24"/>
          <w:szCs w:val="24"/>
          <w:lang w:val="en-US"/>
        </w:rPr>
        <w:t xml:space="preserve"> value1</w:t>
      </w:r>
      <w:r w:rsidRPr="00112AEA">
        <w:rPr>
          <w:rStyle w:val="HTMLCodeChar"/>
          <w:rFonts w:ascii="Arial" w:eastAsia="Calibri" w:hAnsi="Arial" w:cs="Arial"/>
          <w:sz w:val="24"/>
          <w:szCs w:val="24"/>
        </w:rPr>
        <w:t>;</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w:t>
      </w:r>
      <w:r w:rsidRPr="00112AEA">
        <w:rPr>
          <w:rStyle w:val="HTMLCodeChar"/>
          <w:rFonts w:ascii="Arial" w:eastAsiaTheme="minorHAnsi" w:hAnsi="Arial" w:cs="Arial"/>
          <w:sz w:val="24"/>
          <w:szCs w:val="24"/>
          <w:lang w:val="en-US"/>
        </w:rPr>
        <w:t>this.</w:t>
      </w:r>
      <w:r w:rsidRPr="00112AEA">
        <w:rPr>
          <w:rStyle w:val="HTMLCodeChar"/>
          <w:rFonts w:ascii="Arial" w:eastAsia="Calibri" w:hAnsi="Arial" w:cs="Arial"/>
          <w:sz w:val="24"/>
          <w:szCs w:val="24"/>
        </w:rPr>
        <w:t xml:space="preserve">value2 = </w:t>
      </w:r>
      <w:r w:rsidRPr="00112AEA">
        <w:rPr>
          <w:rStyle w:val="HTMLCodeChar"/>
          <w:rFonts w:ascii="Arial" w:eastAsiaTheme="minorHAnsi" w:hAnsi="Arial" w:cs="Arial"/>
          <w:sz w:val="24"/>
          <w:szCs w:val="24"/>
          <w:lang w:val="en-US"/>
        </w:rPr>
        <w:t>value2</w:t>
      </w:r>
      <w:r w:rsidRPr="00112AEA">
        <w:rPr>
          <w:rStyle w:val="HTMLCodeChar"/>
          <w:rFonts w:ascii="Arial" w:eastAsia="Calibri" w:hAnsi="Arial" w:cs="Arial"/>
          <w:sz w:val="24"/>
          <w:szCs w:val="24"/>
        </w:rPr>
        <w:t>;</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w:t>
      </w:r>
      <w:r w:rsidRPr="00112AEA">
        <w:rPr>
          <w:rFonts w:ascii="Arial" w:hAnsi="Arial" w:cs="Arial"/>
          <w:sz w:val="24"/>
          <w:szCs w:val="24"/>
        </w:rPr>
        <w:t> </w:t>
      </w:r>
      <w:r w:rsidRPr="00112AEA">
        <w:rPr>
          <w:rStyle w:val="HTMLCodeChar"/>
          <w:rFonts w:ascii="Arial" w:eastAsia="Calibri" w:hAnsi="Arial" w:cs="Arial"/>
          <w:sz w:val="24"/>
          <w:szCs w:val="24"/>
        </w:rPr>
        <w:t>     publicvoiddisplay(){</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Style w:val="HTMLCodeChar"/>
          <w:rFonts w:ascii="Arial" w:eastAsia="Calibri" w:hAnsi="Arial" w:cs="Arial"/>
          <w:sz w:val="24"/>
          <w:szCs w:val="24"/>
        </w:rPr>
        <w:t>        System.out.println("Value1 === "+value1);</w:t>
      </w:r>
    </w:p>
    <w:p w:rsidR="002F19AA" w:rsidRPr="00112AEA" w:rsidRDefault="002F19AA" w:rsidP="002F19AA">
      <w:pPr>
        <w:rPr>
          <w:rStyle w:val="HTMLCodeChar"/>
          <w:rFonts w:ascii="Arial" w:eastAsiaTheme="minorHAnsi" w:hAnsi="Arial" w:cs="Arial"/>
          <w:sz w:val="24"/>
          <w:szCs w:val="24"/>
          <w:lang w:val="en-US"/>
        </w:rPr>
      </w:pPr>
      <w:r w:rsidRPr="00112AEA">
        <w:rPr>
          <w:rFonts w:ascii="Arial" w:hAnsi="Arial" w:cs="Arial"/>
          <w:sz w:val="24"/>
          <w:szCs w:val="24"/>
        </w:rPr>
        <w:t> </w:t>
      </w:r>
      <w:r w:rsidRPr="00112AEA">
        <w:rPr>
          <w:rStyle w:val="HTMLCodeChar"/>
          <w:rFonts w:ascii="Arial" w:eastAsia="Calibri" w:hAnsi="Arial" w:cs="Arial"/>
          <w:sz w:val="24"/>
          <w:szCs w:val="24"/>
        </w:rPr>
        <w:t>        System.out.println("Value2 === "+value2);</w:t>
      </w:r>
      <w:r w:rsidRPr="00112AEA">
        <w:rPr>
          <w:rStyle w:val="HTMLCodeChar"/>
          <w:rFonts w:ascii="Arial" w:eastAsiaTheme="minorHAnsi" w:hAnsi="Arial" w:cs="Arial"/>
          <w:sz w:val="24"/>
          <w:szCs w:val="24"/>
          <w:lang w:val="en-US"/>
        </w:rPr>
        <w:t>}}</w:t>
      </w:r>
    </w:p>
    <w:p w:rsidR="002F19AA" w:rsidRPr="00112AEA" w:rsidRDefault="002F19AA" w:rsidP="002F19AA">
      <w:pPr>
        <w:pStyle w:val="Heading1"/>
        <w:rPr>
          <w:rFonts w:ascii="Arial" w:hAnsi="Arial" w:cs="Arial"/>
          <w:b/>
          <w:sz w:val="24"/>
          <w:szCs w:val="24"/>
          <w:lang w:val="en-US"/>
        </w:rPr>
      </w:pPr>
      <w:r w:rsidRPr="00112AEA">
        <w:rPr>
          <w:rStyle w:val="Emphasis"/>
          <w:rFonts w:ascii="Arial" w:hAnsi="Arial" w:cs="Arial"/>
          <w:b/>
          <w:sz w:val="24"/>
          <w:szCs w:val="24"/>
          <w:lang w:val="en-US"/>
        </w:rPr>
        <w:t>Constructor Overloading:</w:t>
      </w:r>
    </w:p>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Constructor overloading is a technique in Java in which a class can have any number of constructors that differ in parameter lists. The compiler differentiates these constructors by taking into account the number of parameters in the list and their type.</w:t>
      </w:r>
    </w:p>
    <w:p w:rsidR="002F19AA" w:rsidRPr="00112AEA" w:rsidRDefault="002F19AA" w:rsidP="002F19AA">
      <w:pPr>
        <w:rPr>
          <w:rFonts w:ascii="Arial" w:hAnsi="Arial" w:cs="Arial"/>
          <w:sz w:val="24"/>
          <w:szCs w:val="24"/>
        </w:rPr>
      </w:pPr>
      <w:r w:rsidRPr="00112AEA">
        <w:rPr>
          <w:rFonts w:ascii="Arial" w:hAnsi="Arial" w:cs="Arial"/>
          <w:sz w:val="24"/>
          <w:szCs w:val="24"/>
          <w:lang w:val="en-US"/>
        </w:rPr>
        <w:lastRenderedPageBreak/>
        <w:t xml:space="preserve">   c</w:t>
      </w:r>
      <w:r w:rsidRPr="00112AEA">
        <w:rPr>
          <w:rFonts w:ascii="Arial" w:hAnsi="Arial" w:cs="Arial"/>
          <w:sz w:val="24"/>
          <w:szCs w:val="24"/>
        </w:rPr>
        <w:t>lass Demo{</w:t>
      </w:r>
    </w:p>
    <w:p w:rsidR="002F19AA" w:rsidRPr="00112AEA" w:rsidRDefault="002F19AA" w:rsidP="002F19AA">
      <w:pPr>
        <w:rPr>
          <w:rFonts w:ascii="Arial" w:hAnsi="Arial" w:cs="Arial"/>
          <w:sz w:val="24"/>
          <w:szCs w:val="24"/>
        </w:rPr>
      </w:pPr>
      <w:r w:rsidRPr="00112AEA">
        <w:rPr>
          <w:rFonts w:ascii="Arial" w:hAnsi="Arial" w:cs="Arial"/>
          <w:sz w:val="24"/>
          <w:szCs w:val="24"/>
        </w:rPr>
        <w:t>       int  value1;</w:t>
      </w:r>
    </w:p>
    <w:p w:rsidR="002F19AA" w:rsidRPr="00112AEA" w:rsidRDefault="002F19AA" w:rsidP="002F19AA">
      <w:pPr>
        <w:rPr>
          <w:rFonts w:ascii="Arial" w:hAnsi="Arial" w:cs="Arial"/>
          <w:sz w:val="24"/>
          <w:szCs w:val="24"/>
        </w:rPr>
      </w:pPr>
      <w:r w:rsidRPr="00112AEA">
        <w:rPr>
          <w:rFonts w:ascii="Arial" w:hAnsi="Arial" w:cs="Arial"/>
          <w:sz w:val="24"/>
          <w:szCs w:val="24"/>
        </w:rPr>
        <w:t>       int  value2;</w:t>
      </w:r>
    </w:p>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Demo( )</w:t>
      </w:r>
      <w:r w:rsidRPr="00112AEA">
        <w:rPr>
          <w:rFonts w:ascii="Arial" w:hAnsi="Arial" w:cs="Arial"/>
          <w:sz w:val="24"/>
          <w:szCs w:val="24"/>
          <w:lang w:val="en-US"/>
        </w:rPr>
        <w:tab/>
      </w:r>
      <w:r w:rsidRPr="00112AEA">
        <w:rPr>
          <w:rFonts w:ascii="Arial" w:hAnsi="Arial" w:cs="Arial"/>
          <w:sz w:val="24"/>
          <w:szCs w:val="24"/>
          <w:lang w:val="en-US"/>
        </w:rPr>
        <w:tab/>
        <w:t>// default constructor</w:t>
      </w:r>
    </w:p>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{value1=value2=0;}</w:t>
      </w:r>
    </w:p>
    <w:p w:rsidR="002F19AA" w:rsidRPr="00112AEA" w:rsidRDefault="002F19AA" w:rsidP="002F19AA">
      <w:pPr>
        <w:rPr>
          <w:rFonts w:ascii="Arial" w:hAnsi="Arial" w:cs="Arial"/>
          <w:sz w:val="24"/>
          <w:szCs w:val="24"/>
        </w:rPr>
      </w:pPr>
      <w:r w:rsidRPr="00112AEA">
        <w:rPr>
          <w:rFonts w:ascii="Arial" w:hAnsi="Arial" w:cs="Arial"/>
          <w:sz w:val="24"/>
          <w:szCs w:val="24"/>
        </w:rPr>
        <w:t>       Demo(</w:t>
      </w:r>
      <w:r w:rsidRPr="00112AEA">
        <w:rPr>
          <w:rFonts w:ascii="Arial" w:hAnsi="Arial" w:cs="Arial"/>
          <w:sz w:val="24"/>
          <w:szCs w:val="24"/>
          <w:lang w:val="en-US"/>
        </w:rPr>
        <w:t>int value1, int value2</w:t>
      </w:r>
      <w:r w:rsidRPr="00112AEA">
        <w:rPr>
          <w:rFonts w:ascii="Arial" w:hAnsi="Arial" w:cs="Arial"/>
          <w:sz w:val="24"/>
          <w:szCs w:val="24"/>
        </w:rPr>
        <w:t>){</w:t>
      </w:r>
      <w:r w:rsidRPr="00112AEA">
        <w:rPr>
          <w:rFonts w:ascii="Arial" w:hAnsi="Arial" w:cs="Arial"/>
          <w:sz w:val="24"/>
          <w:szCs w:val="24"/>
          <w:lang w:val="en-US"/>
        </w:rPr>
        <w:t xml:space="preserve"> //parameterized constructor</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Fonts w:ascii="Arial" w:hAnsi="Arial" w:cs="Arial"/>
          <w:sz w:val="24"/>
          <w:szCs w:val="24"/>
          <w:lang w:val="en-US"/>
        </w:rPr>
        <w:t>this.</w:t>
      </w:r>
      <w:r w:rsidRPr="00112AEA">
        <w:rPr>
          <w:rFonts w:ascii="Arial" w:hAnsi="Arial" w:cs="Arial"/>
          <w:sz w:val="24"/>
          <w:szCs w:val="24"/>
        </w:rPr>
        <w:t>value1 =</w:t>
      </w:r>
      <w:r w:rsidRPr="00112AEA">
        <w:rPr>
          <w:rFonts w:ascii="Arial" w:hAnsi="Arial" w:cs="Arial"/>
          <w:sz w:val="24"/>
          <w:szCs w:val="24"/>
          <w:lang w:val="en-US"/>
        </w:rPr>
        <w:t xml:space="preserve"> value1</w:t>
      </w:r>
      <w:r w:rsidRPr="00112AEA">
        <w:rPr>
          <w:rFonts w:ascii="Arial" w:hAnsi="Arial" w:cs="Arial"/>
          <w:sz w:val="24"/>
          <w:szCs w:val="24"/>
        </w:rPr>
        <w:t>;</w:t>
      </w:r>
    </w:p>
    <w:p w:rsidR="002F19AA" w:rsidRPr="00112AEA" w:rsidRDefault="002F19AA" w:rsidP="002F19AA">
      <w:pPr>
        <w:rPr>
          <w:rFonts w:ascii="Arial" w:hAnsi="Arial" w:cs="Arial"/>
          <w:sz w:val="24"/>
          <w:szCs w:val="24"/>
        </w:rPr>
      </w:pPr>
      <w:r w:rsidRPr="00112AEA">
        <w:rPr>
          <w:rFonts w:ascii="Arial" w:hAnsi="Arial" w:cs="Arial"/>
          <w:sz w:val="24"/>
          <w:szCs w:val="24"/>
        </w:rPr>
        <w:t>          </w:t>
      </w:r>
      <w:r w:rsidRPr="00112AEA">
        <w:rPr>
          <w:rFonts w:ascii="Arial" w:hAnsi="Arial" w:cs="Arial"/>
          <w:sz w:val="24"/>
          <w:szCs w:val="24"/>
          <w:lang w:val="en-US"/>
        </w:rPr>
        <w:t>this.</w:t>
      </w:r>
      <w:r w:rsidRPr="00112AEA">
        <w:rPr>
          <w:rFonts w:ascii="Arial" w:hAnsi="Arial" w:cs="Arial"/>
          <w:sz w:val="24"/>
          <w:szCs w:val="24"/>
        </w:rPr>
        <w:t xml:space="preserve">value2 = </w:t>
      </w:r>
      <w:r w:rsidRPr="00112AEA">
        <w:rPr>
          <w:rFonts w:ascii="Arial" w:hAnsi="Arial" w:cs="Arial"/>
          <w:sz w:val="24"/>
          <w:szCs w:val="24"/>
          <w:lang w:val="en-US"/>
        </w:rPr>
        <w:t>value2</w:t>
      </w:r>
      <w:r w:rsidRPr="00112AEA">
        <w:rPr>
          <w:rFonts w:ascii="Arial" w:hAnsi="Arial" w:cs="Arial"/>
          <w:sz w:val="24"/>
          <w:szCs w:val="24"/>
        </w:rPr>
        <w:t>;</w:t>
      </w:r>
    </w:p>
    <w:p w:rsidR="002F19AA" w:rsidRPr="00112AEA" w:rsidRDefault="002F19AA" w:rsidP="002F19AA">
      <w:pPr>
        <w:rPr>
          <w:rFonts w:ascii="Arial" w:hAnsi="Arial" w:cs="Arial"/>
          <w:sz w:val="24"/>
          <w:szCs w:val="24"/>
        </w:rPr>
      </w:pPr>
      <w:r w:rsidRPr="00112AEA">
        <w:rPr>
          <w:rFonts w:ascii="Arial" w:hAnsi="Arial" w:cs="Arial"/>
          <w:sz w:val="24"/>
          <w:szCs w:val="24"/>
        </w:rPr>
        <w:t>         public void display(){</w:t>
      </w:r>
    </w:p>
    <w:p w:rsidR="002F19AA" w:rsidRPr="00112AEA" w:rsidRDefault="002F19AA" w:rsidP="002F19AA">
      <w:pPr>
        <w:rPr>
          <w:rFonts w:ascii="Arial" w:hAnsi="Arial" w:cs="Arial"/>
          <w:sz w:val="24"/>
          <w:szCs w:val="24"/>
        </w:rPr>
      </w:pPr>
      <w:r w:rsidRPr="00112AEA">
        <w:rPr>
          <w:rFonts w:ascii="Arial" w:hAnsi="Arial" w:cs="Arial"/>
          <w:sz w:val="24"/>
          <w:szCs w:val="24"/>
        </w:rPr>
        <w:t>         System.out.println("Value1 === "+value1);</w:t>
      </w:r>
    </w:p>
    <w:p w:rsidR="002F19AA" w:rsidRPr="00112AEA" w:rsidRDefault="002F19AA" w:rsidP="002F19AA">
      <w:pPr>
        <w:rPr>
          <w:rFonts w:ascii="Arial" w:hAnsi="Arial" w:cs="Arial"/>
          <w:sz w:val="24"/>
          <w:szCs w:val="24"/>
          <w:lang w:val="en-US"/>
        </w:rPr>
      </w:pPr>
      <w:r w:rsidRPr="00112AEA">
        <w:rPr>
          <w:rFonts w:ascii="Arial" w:hAnsi="Arial" w:cs="Arial"/>
          <w:sz w:val="24"/>
          <w:szCs w:val="24"/>
        </w:rPr>
        <w:t>         System.out.println("Value2 === "+value2);</w:t>
      </w:r>
      <w:r w:rsidRPr="00112AEA">
        <w:rPr>
          <w:rFonts w:ascii="Arial" w:hAnsi="Arial" w:cs="Arial"/>
          <w:sz w:val="24"/>
          <w:szCs w:val="24"/>
          <w:lang w:val="en-US"/>
        </w:rPr>
        <w:t>}}</w:t>
      </w:r>
    </w:p>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Difference between constructor and method: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34"/>
        <w:gridCol w:w="4435"/>
      </w:tblGrid>
      <w:tr w:rsidR="002F19AA" w:rsidRPr="00112AEA" w:rsidTr="002F19AA">
        <w:tc>
          <w:tcPr>
            <w:tcW w:w="4434" w:type="dxa"/>
          </w:tcPr>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METHODS</w:t>
            </w:r>
          </w:p>
        </w:tc>
        <w:tc>
          <w:tcPr>
            <w:tcW w:w="4435" w:type="dxa"/>
          </w:tcPr>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CONSTRUCTORS</w:t>
            </w:r>
          </w:p>
        </w:tc>
      </w:tr>
      <w:tr w:rsidR="002F19AA" w:rsidRPr="00112AEA" w:rsidTr="002F19AA">
        <w:tc>
          <w:tcPr>
            <w:tcW w:w="4434" w:type="dxa"/>
          </w:tcPr>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 xml:space="preserve">Is a member function with different  name from that of a class </w:t>
            </w:r>
          </w:p>
        </w:tc>
        <w:tc>
          <w:tcPr>
            <w:tcW w:w="4435" w:type="dxa"/>
          </w:tcPr>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 xml:space="preserve">Is a member function with same name as that of its class </w:t>
            </w:r>
          </w:p>
        </w:tc>
      </w:tr>
      <w:tr w:rsidR="002F19AA" w:rsidRPr="00112AEA" w:rsidTr="002F19AA">
        <w:tc>
          <w:tcPr>
            <w:tcW w:w="4434" w:type="dxa"/>
          </w:tcPr>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Is used to perform some operations</w:t>
            </w:r>
          </w:p>
        </w:tc>
        <w:tc>
          <w:tcPr>
            <w:tcW w:w="4435" w:type="dxa"/>
          </w:tcPr>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Is to create an object</w:t>
            </w:r>
          </w:p>
        </w:tc>
      </w:tr>
      <w:tr w:rsidR="002F19AA" w:rsidRPr="00112AEA" w:rsidTr="002F19AA">
        <w:tc>
          <w:tcPr>
            <w:tcW w:w="4434" w:type="dxa"/>
          </w:tcPr>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May or may not contain return type</w:t>
            </w:r>
          </w:p>
        </w:tc>
        <w:tc>
          <w:tcPr>
            <w:tcW w:w="4435" w:type="dxa"/>
          </w:tcPr>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There is no return type given in a constructor.</w:t>
            </w:r>
          </w:p>
        </w:tc>
      </w:tr>
      <w:tr w:rsidR="002F19AA" w:rsidRPr="00112AEA" w:rsidTr="002F19AA">
        <w:tc>
          <w:tcPr>
            <w:tcW w:w="4434" w:type="dxa"/>
          </w:tcPr>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They are used to perform specific task</w:t>
            </w:r>
          </w:p>
        </w:tc>
        <w:tc>
          <w:tcPr>
            <w:tcW w:w="4435" w:type="dxa"/>
          </w:tcPr>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They are used to initialize the data members</w:t>
            </w:r>
          </w:p>
        </w:tc>
      </w:tr>
      <w:tr w:rsidR="002F19AA" w:rsidRPr="00112AEA" w:rsidTr="002F19AA">
        <w:tc>
          <w:tcPr>
            <w:tcW w:w="4434" w:type="dxa"/>
          </w:tcPr>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It is invoked using the dot operator</w:t>
            </w:r>
          </w:p>
        </w:tc>
        <w:tc>
          <w:tcPr>
            <w:tcW w:w="4435" w:type="dxa"/>
          </w:tcPr>
          <w:p w:rsidR="002F19AA" w:rsidRPr="00112AEA" w:rsidRDefault="002F19AA" w:rsidP="002F19AA">
            <w:pPr>
              <w:rPr>
                <w:rFonts w:ascii="Arial" w:hAnsi="Arial" w:cs="Arial"/>
                <w:sz w:val="24"/>
                <w:szCs w:val="24"/>
                <w:lang w:val="en-US"/>
              </w:rPr>
            </w:pPr>
            <w:r w:rsidRPr="00112AEA">
              <w:rPr>
                <w:rFonts w:ascii="Arial" w:hAnsi="Arial" w:cs="Arial"/>
                <w:sz w:val="24"/>
                <w:szCs w:val="24"/>
                <w:lang w:val="en-US"/>
              </w:rPr>
              <w:t>It is invoked using the new operator</w:t>
            </w:r>
          </w:p>
        </w:tc>
      </w:tr>
    </w:tbl>
    <w:p w:rsidR="002F19AA" w:rsidRPr="00661AA7" w:rsidRDefault="002F19AA" w:rsidP="00661AA7">
      <w:pPr>
        <w:shd w:val="clear" w:color="auto" w:fill="FFFFFF"/>
        <w:spacing w:before="48" w:after="48" w:line="360" w:lineRule="atLeast"/>
        <w:ind w:right="48"/>
        <w:jc w:val="center"/>
        <w:outlineLvl w:val="1"/>
        <w:rPr>
          <w:rFonts w:ascii="Arial" w:eastAsia="Times New Roman" w:hAnsi="Arial" w:cs="Arial"/>
          <w:b/>
          <w:sz w:val="32"/>
          <w:szCs w:val="32"/>
          <w:u w:val="single"/>
          <w:lang w:eastAsia="en-IN"/>
        </w:rPr>
      </w:pPr>
      <w:r w:rsidRPr="00661AA7">
        <w:rPr>
          <w:rFonts w:ascii="Arial" w:eastAsia="Times New Roman" w:hAnsi="Arial" w:cs="Arial"/>
          <w:b/>
          <w:sz w:val="32"/>
          <w:szCs w:val="32"/>
          <w:u w:val="single"/>
          <w:lang w:eastAsia="en-IN"/>
        </w:rPr>
        <w:t>The break Keyword:</w:t>
      </w:r>
    </w:p>
    <w:p w:rsidR="002F19AA" w:rsidRPr="00112AEA" w:rsidRDefault="002F19AA" w:rsidP="002F19AA">
      <w:p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The </w:t>
      </w:r>
      <w:r w:rsidRPr="00112AEA">
        <w:rPr>
          <w:rFonts w:ascii="Arial" w:eastAsia="Times New Roman" w:hAnsi="Arial" w:cs="Arial"/>
          <w:i/>
          <w:iCs/>
          <w:sz w:val="24"/>
          <w:szCs w:val="24"/>
          <w:lang w:eastAsia="en-IN"/>
        </w:rPr>
        <w:t>break</w:t>
      </w:r>
      <w:r w:rsidRPr="00112AEA">
        <w:rPr>
          <w:rFonts w:ascii="Arial" w:eastAsia="Times New Roman" w:hAnsi="Arial" w:cs="Arial"/>
          <w:sz w:val="24"/>
          <w:szCs w:val="24"/>
          <w:lang w:eastAsia="en-IN"/>
        </w:rPr>
        <w:t xml:space="preserve"> keyword is used to stop the entire loop. The break keyword must be used inside any loop or a switch statement.</w:t>
      </w:r>
    </w:p>
    <w:p w:rsidR="002F19AA" w:rsidRPr="00112AEA" w:rsidRDefault="002F19AA" w:rsidP="002F19AA">
      <w:p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The break keyword will stop the execution of the innermost loop and start executing the next line of code after the block.</w:t>
      </w:r>
    </w:p>
    <w:p w:rsidR="002F19AA" w:rsidRPr="00112AEA" w:rsidRDefault="002F19AA" w:rsidP="002F19AA">
      <w:pPr>
        <w:shd w:val="clear" w:color="auto" w:fill="FFFFFF"/>
        <w:spacing w:before="48" w:after="48" w:line="360" w:lineRule="atLeast"/>
        <w:ind w:right="48"/>
        <w:outlineLvl w:val="1"/>
        <w:rPr>
          <w:rFonts w:ascii="Arial" w:eastAsia="Times New Roman" w:hAnsi="Arial" w:cs="Arial"/>
          <w:sz w:val="24"/>
          <w:szCs w:val="24"/>
          <w:lang w:eastAsia="en-IN"/>
        </w:rPr>
      </w:pPr>
      <w:r w:rsidRPr="00112AEA">
        <w:rPr>
          <w:rFonts w:ascii="Arial" w:eastAsia="Times New Roman" w:hAnsi="Arial" w:cs="Arial"/>
          <w:sz w:val="24"/>
          <w:szCs w:val="24"/>
          <w:lang w:eastAsia="en-IN"/>
        </w:rPr>
        <w:t>Syntax:</w:t>
      </w:r>
    </w:p>
    <w:p w:rsidR="002F19AA" w:rsidRPr="00112AEA" w:rsidRDefault="002F19AA" w:rsidP="002F19AA">
      <w:p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The syntax of a break is a single statement inside any loop:</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lastRenderedPageBreak/>
        <w:t>break;</w:t>
      </w:r>
    </w:p>
    <w:p w:rsidR="002F19AA" w:rsidRPr="00112AEA" w:rsidRDefault="002F19AA" w:rsidP="002F19AA">
      <w:pPr>
        <w:shd w:val="clear" w:color="auto" w:fill="FFFFFF"/>
        <w:spacing w:before="48" w:after="48" w:line="360" w:lineRule="atLeast"/>
        <w:ind w:right="48"/>
        <w:outlineLvl w:val="1"/>
        <w:rPr>
          <w:rFonts w:ascii="Arial" w:eastAsia="Times New Roman" w:hAnsi="Arial" w:cs="Arial"/>
          <w:sz w:val="24"/>
          <w:szCs w:val="24"/>
          <w:lang w:eastAsia="en-IN"/>
        </w:rPr>
      </w:pPr>
      <w:r w:rsidRPr="00112AEA">
        <w:rPr>
          <w:rFonts w:ascii="Arial" w:eastAsia="Times New Roman" w:hAnsi="Arial" w:cs="Arial"/>
          <w:sz w:val="24"/>
          <w:szCs w:val="24"/>
          <w:lang w:eastAsia="en-IN"/>
        </w:rPr>
        <w:t>Example:</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sz w:val="24"/>
          <w:szCs w:val="24"/>
          <w:lang w:eastAsia="en-IN"/>
        </w:rPr>
      </w:pPr>
      <w:r w:rsidRPr="00112AEA">
        <w:rPr>
          <w:rFonts w:ascii="Arial" w:eastAsia="Times New Roman" w:hAnsi="Arial" w:cs="Arial"/>
          <w:sz w:val="24"/>
          <w:szCs w:val="24"/>
          <w:shd w:val="clear" w:color="FFFFFF" w:fill="D9D9D9"/>
          <w:lang w:eastAsia="en-IN"/>
        </w:rPr>
        <w:t>p</w:t>
      </w:r>
      <w:r w:rsidRPr="00112AEA">
        <w:rPr>
          <w:rFonts w:ascii="Arial" w:eastAsia="Times New Roman" w:hAnsi="Arial" w:cs="Arial"/>
          <w:sz w:val="24"/>
          <w:szCs w:val="24"/>
          <w:lang w:eastAsia="en-IN"/>
        </w:rPr>
        <w:t>ublicclassTest{</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sz w:val="24"/>
          <w:szCs w:val="24"/>
          <w:lang w:eastAsia="en-IN"/>
        </w:rPr>
      </w:pPr>
      <w:r w:rsidRPr="00112AEA">
        <w:rPr>
          <w:rFonts w:ascii="Arial" w:eastAsia="Times New Roman" w:hAnsi="Arial" w:cs="Arial"/>
          <w:sz w:val="24"/>
          <w:szCs w:val="24"/>
          <w:lang w:eastAsia="en-IN"/>
        </w:rPr>
        <w:t>Publicvoid</w:t>
      </w:r>
      <w:r w:rsidRPr="00112AEA">
        <w:rPr>
          <w:rFonts w:ascii="Arial" w:eastAsia="Times New Roman" w:hAnsi="Arial" w:cs="Arial"/>
          <w:color w:val="000000"/>
          <w:sz w:val="24"/>
          <w:szCs w:val="24"/>
          <w:lang w:eastAsia="en-IN"/>
        </w:rPr>
        <w:t xml:space="preserve"> main</w:t>
      </w:r>
      <w:r w:rsidRPr="00112AEA">
        <w:rPr>
          <w:rFonts w:ascii="Arial" w:eastAsia="Times New Roman" w:hAnsi="Arial" w:cs="Arial"/>
          <w:sz w:val="24"/>
          <w:szCs w:val="24"/>
          <w:lang w:eastAsia="en-IN"/>
        </w:rPr>
        <w:t>(){</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sz w:val="24"/>
          <w:szCs w:val="24"/>
          <w:lang w:eastAsia="en-IN"/>
        </w:rPr>
      </w:pPr>
      <w:r w:rsidRPr="00112AEA">
        <w:rPr>
          <w:rFonts w:ascii="Arial" w:eastAsia="Times New Roman" w:hAnsi="Arial" w:cs="Arial"/>
          <w:sz w:val="24"/>
          <w:szCs w:val="24"/>
          <w:lang w:eastAsia="en-IN"/>
        </w:rPr>
        <w:t>for(int</w:t>
      </w:r>
      <w:r w:rsidRPr="00112AEA">
        <w:rPr>
          <w:rFonts w:ascii="Arial" w:eastAsia="Times New Roman" w:hAnsi="Arial" w:cs="Arial"/>
          <w:color w:val="000000"/>
          <w:sz w:val="24"/>
          <w:szCs w:val="24"/>
          <w:lang w:eastAsia="en-IN"/>
        </w:rPr>
        <w:t xml:space="preserve"> x </w:t>
      </w:r>
      <w:r w:rsidRPr="00112AEA">
        <w:rPr>
          <w:rFonts w:ascii="Arial" w:eastAsia="Times New Roman" w:hAnsi="Arial" w:cs="Arial"/>
          <w:color w:val="000000"/>
          <w:sz w:val="24"/>
          <w:szCs w:val="24"/>
          <w:lang w:val="en-US" w:eastAsia="en-IN"/>
        </w:rPr>
        <w:t xml:space="preserve">=1; x&lt; 6; x++ </w:t>
      </w:r>
      <w:r w:rsidRPr="00112AEA">
        <w:rPr>
          <w:rFonts w:ascii="Arial" w:eastAsia="Times New Roman" w:hAnsi="Arial" w:cs="Arial"/>
          <w:sz w:val="24"/>
          <w:szCs w:val="24"/>
          <w:lang w:eastAsia="en-IN"/>
        </w:rPr>
        <w:t>){</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sz w:val="24"/>
          <w:szCs w:val="24"/>
          <w:lang w:eastAsia="en-IN"/>
        </w:rPr>
      </w:pPr>
      <w:r w:rsidRPr="00112AEA">
        <w:rPr>
          <w:rFonts w:ascii="Arial" w:eastAsia="Times New Roman" w:hAnsi="Arial" w:cs="Arial"/>
          <w:sz w:val="24"/>
          <w:szCs w:val="24"/>
          <w:lang w:eastAsia="en-IN"/>
        </w:rPr>
        <w:t>if(</w:t>
      </w:r>
      <w:r w:rsidRPr="00112AEA">
        <w:rPr>
          <w:rFonts w:ascii="Arial" w:eastAsia="Times New Roman" w:hAnsi="Arial" w:cs="Arial"/>
          <w:color w:val="000000"/>
          <w:sz w:val="24"/>
          <w:szCs w:val="24"/>
          <w:lang w:eastAsia="en-IN"/>
        </w:rPr>
        <w:t xml:space="preserve"> x </w:t>
      </w:r>
      <w:r w:rsidRPr="00112AEA">
        <w:rPr>
          <w:rFonts w:ascii="Arial" w:eastAsia="Times New Roman" w:hAnsi="Arial" w:cs="Arial"/>
          <w:color w:val="000000"/>
          <w:sz w:val="24"/>
          <w:szCs w:val="24"/>
          <w:lang w:val="en-US" w:eastAsia="en-IN"/>
        </w:rPr>
        <w:t>&gt; 3</w:t>
      </w:r>
      <w:r w:rsidRPr="00112AEA">
        <w:rPr>
          <w:rFonts w:ascii="Arial" w:eastAsia="Times New Roman" w:hAnsi="Arial" w:cs="Arial"/>
          <w:sz w:val="24"/>
          <w:szCs w:val="24"/>
          <w:lang w:eastAsia="en-IN"/>
        </w:rPr>
        <w:t>){</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sz w:val="24"/>
          <w:szCs w:val="24"/>
          <w:lang w:eastAsia="en-IN"/>
        </w:rPr>
      </w:pPr>
      <w:r w:rsidRPr="00112AEA">
        <w:rPr>
          <w:rFonts w:ascii="Arial" w:eastAsia="Times New Roman" w:hAnsi="Arial" w:cs="Arial"/>
          <w:color w:val="000000"/>
          <w:sz w:val="24"/>
          <w:szCs w:val="24"/>
          <w:lang w:eastAsia="en-IN"/>
        </w:rPr>
        <w:tab/>
      </w:r>
      <w:r w:rsidRPr="00112AEA">
        <w:rPr>
          <w:rFonts w:ascii="Arial" w:eastAsia="Times New Roman" w:hAnsi="Arial" w:cs="Arial"/>
          <w:sz w:val="24"/>
          <w:szCs w:val="24"/>
          <w:lang w:eastAsia="en-IN"/>
        </w:rPr>
        <w:t>break;}</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sz w:val="24"/>
          <w:szCs w:val="24"/>
          <w:lang w:eastAsia="en-IN"/>
        </w:rPr>
      </w:pPr>
      <w:r w:rsidRPr="00112AEA">
        <w:rPr>
          <w:rFonts w:ascii="Arial" w:eastAsia="Times New Roman" w:hAnsi="Arial" w:cs="Arial"/>
          <w:sz w:val="24"/>
          <w:szCs w:val="24"/>
          <w:lang w:eastAsia="en-IN"/>
        </w:rPr>
        <w:t>System.out.print(</w:t>
      </w:r>
      <w:r w:rsidRPr="00112AEA">
        <w:rPr>
          <w:rFonts w:ascii="Arial" w:eastAsia="Times New Roman" w:hAnsi="Arial" w:cs="Arial"/>
          <w:color w:val="000000"/>
          <w:sz w:val="24"/>
          <w:szCs w:val="24"/>
          <w:lang w:eastAsia="en-IN"/>
        </w:rPr>
        <w:t xml:space="preserve"> x </w:t>
      </w:r>
      <w:r w:rsidRPr="00112AEA">
        <w:rPr>
          <w:rFonts w:ascii="Arial" w:eastAsia="Times New Roman" w:hAnsi="Arial" w:cs="Arial"/>
          <w:sz w:val="24"/>
          <w:szCs w:val="24"/>
          <w:lang w:eastAsia="en-IN"/>
        </w:rPr>
        <w:t>);</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sz w:val="24"/>
          <w:szCs w:val="24"/>
          <w:lang w:eastAsia="en-IN"/>
        </w:rPr>
      </w:pPr>
      <w:r w:rsidRPr="00112AEA">
        <w:rPr>
          <w:rFonts w:ascii="Arial" w:eastAsia="Times New Roman" w:hAnsi="Arial" w:cs="Arial"/>
          <w:sz w:val="24"/>
          <w:szCs w:val="24"/>
          <w:lang w:eastAsia="en-IN"/>
        </w:rPr>
        <w:t>System.out.print("\n");</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val="en-US" w:eastAsia="en-IN"/>
        </w:rPr>
      </w:pPr>
      <w:r w:rsidRPr="00112AEA">
        <w:rPr>
          <w:rFonts w:ascii="Arial" w:eastAsia="Times New Roman" w:hAnsi="Arial" w:cs="Arial"/>
          <w:sz w:val="24"/>
          <w:szCs w:val="24"/>
          <w:lang w:eastAsia="en-IN"/>
        </w:rPr>
        <w:t>}</w:t>
      </w:r>
      <w:r w:rsidRPr="00112AEA">
        <w:rPr>
          <w:rFonts w:ascii="Arial" w:eastAsia="Times New Roman" w:hAnsi="Arial" w:cs="Arial"/>
          <w:sz w:val="24"/>
          <w:szCs w:val="24"/>
          <w:lang w:val="en-US" w:eastAsia="en-IN"/>
        </w:rPr>
        <w:t xml:space="preserve"> } }</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This would produce following result:</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sz w:val="24"/>
          <w:szCs w:val="24"/>
          <w:lang w:eastAsia="en-IN"/>
        </w:rPr>
      </w:pPr>
      <w:r w:rsidRPr="00112AEA">
        <w:rPr>
          <w:rFonts w:ascii="Arial" w:eastAsia="Times New Roman" w:hAnsi="Arial" w:cs="Arial"/>
          <w:sz w:val="24"/>
          <w:szCs w:val="24"/>
          <w:lang w:eastAsia="en-IN"/>
        </w:rPr>
        <w:t>1</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2</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3</w:t>
      </w:r>
    </w:p>
    <w:p w:rsidR="002F19AA" w:rsidRPr="00661AA7" w:rsidRDefault="002F19AA" w:rsidP="00661AA7">
      <w:pPr>
        <w:shd w:val="clear" w:color="auto" w:fill="FFFFFF"/>
        <w:spacing w:before="48" w:after="48" w:line="360" w:lineRule="atLeast"/>
        <w:ind w:right="48"/>
        <w:jc w:val="center"/>
        <w:outlineLvl w:val="1"/>
        <w:rPr>
          <w:rFonts w:ascii="Arial" w:eastAsia="Times New Roman" w:hAnsi="Arial" w:cs="Arial"/>
          <w:b/>
          <w:sz w:val="32"/>
          <w:szCs w:val="32"/>
          <w:u w:val="single"/>
          <w:lang w:eastAsia="en-IN"/>
        </w:rPr>
      </w:pPr>
      <w:r w:rsidRPr="00661AA7">
        <w:rPr>
          <w:rFonts w:ascii="Arial" w:eastAsia="Times New Roman" w:hAnsi="Arial" w:cs="Arial"/>
          <w:b/>
          <w:sz w:val="32"/>
          <w:szCs w:val="32"/>
          <w:u w:val="single"/>
          <w:lang w:eastAsia="en-IN"/>
        </w:rPr>
        <w:t>The continue Keyword:</w:t>
      </w:r>
    </w:p>
    <w:p w:rsidR="002F19AA" w:rsidRPr="00112AEA" w:rsidRDefault="002F19AA" w:rsidP="002F19AA">
      <w:p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The </w:t>
      </w:r>
      <w:r w:rsidRPr="00112AEA">
        <w:rPr>
          <w:rFonts w:ascii="Arial" w:eastAsia="Times New Roman" w:hAnsi="Arial" w:cs="Arial"/>
          <w:i/>
          <w:iCs/>
          <w:sz w:val="24"/>
          <w:szCs w:val="24"/>
          <w:lang w:eastAsia="en-IN"/>
        </w:rPr>
        <w:t>continue</w:t>
      </w:r>
      <w:r w:rsidRPr="00112AEA">
        <w:rPr>
          <w:rFonts w:ascii="Arial" w:eastAsia="Times New Roman" w:hAnsi="Arial" w:cs="Arial"/>
          <w:sz w:val="24"/>
          <w:szCs w:val="24"/>
          <w:lang w:eastAsia="en-IN"/>
        </w:rPr>
        <w:t xml:space="preserve"> keyword can be used in any of the loop control structures. It causes the loop to immediately jump to the next iteration of the loop.</w:t>
      </w:r>
    </w:p>
    <w:p w:rsidR="002F19AA" w:rsidRPr="00112AEA" w:rsidRDefault="002F19AA" w:rsidP="007B352C">
      <w:pPr>
        <w:numPr>
          <w:ilvl w:val="0"/>
          <w:numId w:val="25"/>
        </w:num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In a for loop, the continue keyword causes flow of control to immediately jump to the update statement.</w:t>
      </w:r>
    </w:p>
    <w:p w:rsidR="002F19AA" w:rsidRPr="00112AEA" w:rsidRDefault="002F19AA" w:rsidP="007B352C">
      <w:pPr>
        <w:numPr>
          <w:ilvl w:val="0"/>
          <w:numId w:val="25"/>
        </w:num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In a while loop or do/while loop, flow of control immediately jumps to the Boolean expression.</w:t>
      </w:r>
    </w:p>
    <w:p w:rsidR="002F19AA" w:rsidRPr="00112AEA" w:rsidRDefault="002F19AA" w:rsidP="002F19AA">
      <w:pPr>
        <w:shd w:val="clear" w:color="auto" w:fill="FFFFFF"/>
        <w:spacing w:before="48" w:after="48" w:line="360" w:lineRule="atLeast"/>
        <w:ind w:right="48"/>
        <w:outlineLvl w:val="1"/>
        <w:rPr>
          <w:rFonts w:ascii="Arial" w:eastAsia="Times New Roman" w:hAnsi="Arial" w:cs="Arial"/>
          <w:sz w:val="24"/>
          <w:szCs w:val="24"/>
          <w:lang w:eastAsia="en-IN"/>
        </w:rPr>
      </w:pPr>
      <w:r w:rsidRPr="00112AEA">
        <w:rPr>
          <w:rFonts w:ascii="Arial" w:eastAsia="Times New Roman" w:hAnsi="Arial" w:cs="Arial"/>
          <w:sz w:val="24"/>
          <w:szCs w:val="24"/>
          <w:lang w:eastAsia="en-IN"/>
        </w:rPr>
        <w:t>Syntax:</w:t>
      </w:r>
    </w:p>
    <w:p w:rsidR="002F19AA" w:rsidRPr="00112AEA" w:rsidRDefault="002F19AA" w:rsidP="002F19AA">
      <w:pPr>
        <w:shd w:val="clear" w:color="auto" w:fill="FFFFFF"/>
        <w:spacing w:before="192" w:after="240" w:line="240" w:lineRule="auto"/>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The syntax of a continue is a single statement inside any loop:</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continue;</w:t>
      </w:r>
    </w:p>
    <w:p w:rsidR="002F19AA" w:rsidRPr="00112AEA" w:rsidRDefault="002F19AA" w:rsidP="002F19AA">
      <w:pPr>
        <w:shd w:val="clear" w:color="auto" w:fill="FFFFFF"/>
        <w:spacing w:before="48" w:after="48" w:line="360" w:lineRule="atLeast"/>
        <w:ind w:right="48"/>
        <w:outlineLvl w:val="1"/>
        <w:rPr>
          <w:rFonts w:ascii="Arial" w:eastAsia="Times New Roman" w:hAnsi="Arial" w:cs="Arial"/>
          <w:sz w:val="24"/>
          <w:szCs w:val="24"/>
          <w:lang w:eastAsia="en-IN"/>
        </w:rPr>
      </w:pPr>
      <w:r w:rsidRPr="00112AEA">
        <w:rPr>
          <w:rFonts w:ascii="Arial" w:eastAsia="Times New Roman" w:hAnsi="Arial" w:cs="Arial"/>
          <w:sz w:val="24"/>
          <w:szCs w:val="24"/>
          <w:lang w:eastAsia="en-IN"/>
        </w:rPr>
        <w:t>Example:</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public class Test {</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   public void main() {</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           for(int x </w:t>
      </w:r>
      <w:r w:rsidRPr="00112AEA">
        <w:rPr>
          <w:rFonts w:ascii="Arial" w:eastAsia="Times New Roman" w:hAnsi="Arial" w:cs="Arial"/>
          <w:sz w:val="24"/>
          <w:szCs w:val="24"/>
          <w:lang w:val="en-US" w:eastAsia="en-IN"/>
        </w:rPr>
        <w:t>=1; x&lt;6; x++</w:t>
      </w:r>
      <w:r w:rsidRPr="00112AEA">
        <w:rPr>
          <w:rFonts w:ascii="Arial" w:eastAsia="Times New Roman" w:hAnsi="Arial" w:cs="Arial"/>
          <w:sz w:val="24"/>
          <w:szCs w:val="24"/>
          <w:lang w:eastAsia="en-IN"/>
        </w:rPr>
        <w:t xml:space="preserve"> ) {</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         if( x ==</w:t>
      </w:r>
      <w:r w:rsidRPr="00112AEA">
        <w:rPr>
          <w:rFonts w:ascii="Arial" w:eastAsia="Times New Roman" w:hAnsi="Arial" w:cs="Arial"/>
          <w:sz w:val="24"/>
          <w:szCs w:val="24"/>
          <w:lang w:val="en-US" w:eastAsia="en-IN"/>
        </w:rPr>
        <w:t xml:space="preserve"> 3</w:t>
      </w:r>
      <w:r w:rsidRPr="00112AEA">
        <w:rPr>
          <w:rFonts w:ascii="Arial" w:eastAsia="Times New Roman" w:hAnsi="Arial" w:cs="Arial"/>
          <w:sz w:val="24"/>
          <w:szCs w:val="24"/>
          <w:lang w:eastAsia="en-IN"/>
        </w:rPr>
        <w:t xml:space="preserve"> ) {</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ab/>
        <w:t xml:space="preserve">      continue;</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         }</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lastRenderedPageBreak/>
        <w:t xml:space="preserve">         System.out.print( x );</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         System.out.print("\n");</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      }</w:t>
      </w:r>
      <w:r w:rsidRPr="00112AEA">
        <w:rPr>
          <w:rFonts w:ascii="Arial" w:eastAsia="Times New Roman" w:hAnsi="Arial" w:cs="Arial"/>
          <w:sz w:val="24"/>
          <w:szCs w:val="24"/>
          <w:lang w:val="en-US" w:eastAsia="en-IN"/>
        </w:rPr>
        <w:t xml:space="preserve"> } }</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1</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2</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4</w:t>
      </w:r>
    </w:p>
    <w:p w:rsidR="002F19AA" w:rsidRPr="00112AEA" w:rsidRDefault="002F19AA" w:rsidP="002F19AA">
      <w:pPr>
        <w:pBdr>
          <w:top w:val="single" w:sz="6" w:space="4" w:color="FEE5A7"/>
          <w:left w:val="single" w:sz="6" w:space="4" w:color="FEE5A7"/>
          <w:bottom w:val="single" w:sz="6" w:space="4" w:color="FEE5A7"/>
          <w:right w:val="single" w:sz="6" w:space="4" w:color="FEE5A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5</w:t>
      </w:r>
    </w:p>
    <w:p w:rsidR="002F19AA" w:rsidRPr="00112AEA" w:rsidRDefault="002F19AA" w:rsidP="002F19AA">
      <w:pPr>
        <w:shd w:val="clear" w:color="auto" w:fill="FFFFFF"/>
        <w:spacing w:before="48" w:after="48" w:line="360" w:lineRule="atLeast"/>
        <w:ind w:right="48"/>
        <w:outlineLvl w:val="1"/>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Difference between break and continue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60"/>
        <w:gridCol w:w="4560"/>
      </w:tblGrid>
      <w:tr w:rsidR="002F19AA" w:rsidRPr="00112AEA" w:rsidTr="002F19AA">
        <w:trPr>
          <w:trHeight w:val="422"/>
        </w:trPr>
        <w:tc>
          <w:tcPr>
            <w:tcW w:w="4560" w:type="dxa"/>
          </w:tcPr>
          <w:p w:rsidR="002F19AA" w:rsidRPr="00112AEA" w:rsidRDefault="002F19AA" w:rsidP="002F19AA">
            <w:pPr>
              <w:spacing w:before="48" w:after="48" w:line="360" w:lineRule="atLeast"/>
              <w:ind w:right="48"/>
              <w:jc w:val="center"/>
              <w:outlineLvl w:val="1"/>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 xml:space="preserve">Break </w:t>
            </w:r>
          </w:p>
        </w:tc>
        <w:tc>
          <w:tcPr>
            <w:tcW w:w="4560" w:type="dxa"/>
          </w:tcPr>
          <w:p w:rsidR="002F19AA" w:rsidRPr="00112AEA" w:rsidRDefault="002F19AA" w:rsidP="002F19AA">
            <w:pPr>
              <w:spacing w:before="48" w:after="48" w:line="360" w:lineRule="atLeast"/>
              <w:ind w:right="48"/>
              <w:jc w:val="center"/>
              <w:outlineLvl w:val="1"/>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 xml:space="preserve">Continue </w:t>
            </w:r>
          </w:p>
        </w:tc>
      </w:tr>
      <w:tr w:rsidR="002F19AA" w:rsidRPr="00112AEA" w:rsidTr="002F19AA">
        <w:trPr>
          <w:trHeight w:val="1417"/>
        </w:trPr>
        <w:tc>
          <w:tcPr>
            <w:tcW w:w="4560" w:type="dxa"/>
          </w:tcPr>
          <w:p w:rsidR="002F19AA" w:rsidRPr="00112AEA" w:rsidRDefault="002F19AA" w:rsidP="002F19AA">
            <w:pPr>
              <w:spacing w:before="48" w:after="48" w:line="360" w:lineRule="atLeast"/>
              <w:ind w:right="48"/>
              <w:outlineLvl w:val="1"/>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It branches the flow of execution to a statement outside the loop.</w:t>
            </w:r>
          </w:p>
        </w:tc>
        <w:tc>
          <w:tcPr>
            <w:tcW w:w="4560" w:type="dxa"/>
          </w:tcPr>
          <w:p w:rsidR="002F19AA" w:rsidRPr="00112AEA" w:rsidRDefault="002F19AA" w:rsidP="002F19AA">
            <w:pPr>
              <w:spacing w:before="48" w:after="48" w:line="360" w:lineRule="atLeast"/>
              <w:ind w:right="48"/>
              <w:outlineLvl w:val="1"/>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 xml:space="preserve">It branches the flow of execution to next iteration by skipping other statements of loop but updates the control variable (for loop)and checks condition. </w:t>
            </w:r>
          </w:p>
        </w:tc>
      </w:tr>
    </w:tbl>
    <w:p w:rsidR="002F19AA" w:rsidRPr="00112AEA" w:rsidRDefault="002F19AA" w:rsidP="002F19AA">
      <w:pPr>
        <w:shd w:val="clear" w:color="auto" w:fill="FFFFFF"/>
        <w:spacing w:before="48" w:after="48" w:line="360" w:lineRule="atLeast"/>
        <w:ind w:right="48"/>
        <w:outlineLvl w:val="1"/>
        <w:rPr>
          <w:rFonts w:ascii="Arial" w:eastAsia="Times New Roman" w:hAnsi="Arial" w:cs="Arial"/>
          <w:sz w:val="24"/>
          <w:szCs w:val="24"/>
          <w:lang w:val="en-US" w:eastAsia="en-IN"/>
        </w:rPr>
      </w:pPr>
    </w:p>
    <w:p w:rsidR="002F19AA" w:rsidRPr="00112AEA" w:rsidRDefault="002F19AA" w:rsidP="002F19AA">
      <w:pPr>
        <w:rPr>
          <w:rFonts w:ascii="Arial" w:hAnsi="Arial" w:cs="Arial"/>
          <w:sz w:val="24"/>
          <w:szCs w:val="24"/>
        </w:rPr>
      </w:pPr>
    </w:p>
    <w:p w:rsidR="002F19AA" w:rsidRPr="00112AEA" w:rsidRDefault="002F19AA" w:rsidP="002F19AA">
      <w:pPr>
        <w:jc w:val="center"/>
        <w:rPr>
          <w:rFonts w:ascii="Arial" w:hAnsi="Arial" w:cs="Arial"/>
          <w:b/>
          <w:sz w:val="32"/>
          <w:szCs w:val="32"/>
          <w:u w:val="single"/>
        </w:rPr>
      </w:pPr>
      <w:r w:rsidRPr="00112AEA">
        <w:rPr>
          <w:rFonts w:ascii="Arial" w:hAnsi="Arial" w:cs="Arial"/>
          <w:b/>
          <w:sz w:val="32"/>
          <w:szCs w:val="32"/>
          <w:u w:val="single"/>
        </w:rPr>
        <w:t>Nested Loops</w:t>
      </w:r>
    </w:p>
    <w:p w:rsidR="002F19AA" w:rsidRPr="00112AEA" w:rsidRDefault="002F19AA" w:rsidP="002F19AA">
      <w:pPr>
        <w:rPr>
          <w:rFonts w:ascii="Arial" w:hAnsi="Arial" w:cs="Arial"/>
          <w:sz w:val="24"/>
          <w:szCs w:val="24"/>
        </w:rPr>
      </w:pPr>
      <w:r w:rsidRPr="00112AEA">
        <w:rPr>
          <w:rFonts w:ascii="Arial" w:hAnsi="Arial" w:cs="Arial"/>
          <w:sz w:val="24"/>
          <w:szCs w:val="24"/>
        </w:rPr>
        <w:t>A loop within another loop in known as nested loop.</w:t>
      </w:r>
    </w:p>
    <w:p w:rsidR="002F19AA" w:rsidRPr="00112AEA" w:rsidRDefault="002F19AA" w:rsidP="002F19AA">
      <w:pPr>
        <w:rPr>
          <w:rFonts w:ascii="Arial" w:hAnsi="Arial" w:cs="Arial"/>
          <w:sz w:val="24"/>
          <w:szCs w:val="24"/>
        </w:rPr>
      </w:pPr>
      <w:r w:rsidRPr="00112AEA">
        <w:rPr>
          <w:rFonts w:ascii="Arial" w:hAnsi="Arial" w:cs="Arial"/>
          <w:sz w:val="24"/>
          <w:szCs w:val="24"/>
        </w:rPr>
        <w:t>But in nested loop, the inner loop must terminated before the outer loop. The following is the example :</w:t>
      </w:r>
    </w:p>
    <w:p w:rsidR="002F19AA" w:rsidRPr="00112AEA" w:rsidRDefault="0060442D" w:rsidP="002F19AA">
      <w:pPr>
        <w:rPr>
          <w:rFonts w:ascii="Arial" w:hAnsi="Arial" w:cs="Arial"/>
          <w:sz w:val="24"/>
          <w:szCs w:val="24"/>
        </w:rPr>
      </w:pPr>
      <w:r w:rsidRPr="0060442D">
        <w:rPr>
          <w:rFonts w:ascii="Arial" w:hAnsi="Arial" w:cs="Arial"/>
          <w:noProof/>
          <w:sz w:val="24"/>
          <w:szCs w:val="24"/>
          <w:lang w:val="en-GB" w:eastAsia="en-GB"/>
        </w:rPr>
        <w:pict>
          <v:shape id="Text Box 2" o:spid="_x0000_s1127" type="#_x0000_t202" style="position:absolute;margin-left:86.85pt;margin-top:201.1pt;width:287.2pt;height:160.4pt;z-index:251692032;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" o:allowincell="f" fillcolor="#ededed [662]" strokecolor="#622423" strokeweight="6pt">
            <v:stroke linestyle="thickThin"/>
            <v:textbox inset="10.8pt,7.2pt,10.8pt,7.2pt">
              <w:txbxContent>
                <w:p w:rsidR="008C76DE" w:rsidRDefault="008C76DE" w:rsidP="002F19AA">
                  <w:pPr>
                    <w:spacing w:after="0" w:line="360" w:lineRule="auto"/>
                    <w:rPr>
                      <w:rFonts w:asciiTheme="majorHAnsi" w:eastAsiaTheme="majorEastAsia" w:hAnsiTheme="majorHAnsi" w:cstheme="majorBidi"/>
                      <w:iCs/>
                      <w:sz w:val="28"/>
                      <w:szCs w:val="28"/>
                    </w:rPr>
                  </w:pPr>
                  <w:r>
                    <w:rPr>
                      <w:rFonts w:asciiTheme="majorHAnsi" w:eastAsiaTheme="majorEastAsia" w:hAnsiTheme="majorHAnsi" w:cstheme="majorBidi"/>
                      <w:iCs/>
                      <w:sz w:val="28"/>
                      <w:szCs w:val="28"/>
                    </w:rPr>
                    <w:t>for( i=1 ; i&lt;5 ;i++)// Outer loop</w:t>
                  </w:r>
                </w:p>
                <w:p w:rsidR="008C76DE" w:rsidRDefault="008C76DE" w:rsidP="002F19AA">
                  <w:pPr>
                    <w:spacing w:after="0" w:line="360" w:lineRule="auto"/>
                    <w:rPr>
                      <w:rFonts w:asciiTheme="majorHAnsi" w:eastAsiaTheme="majorEastAsia" w:hAnsiTheme="majorHAnsi" w:cstheme="majorBidi"/>
                      <w:iCs/>
                      <w:sz w:val="28"/>
                      <w:szCs w:val="28"/>
                    </w:rPr>
                  </w:pPr>
                  <w:r>
                    <w:rPr>
                      <w:rFonts w:asciiTheme="majorHAnsi" w:eastAsiaTheme="majorEastAsia" w:hAnsiTheme="majorHAnsi" w:cstheme="majorBidi"/>
                      <w:iCs/>
                      <w:sz w:val="28"/>
                      <w:szCs w:val="28"/>
                    </w:rPr>
                    <w:t>{</w:t>
                  </w:r>
                </w:p>
                <w:p w:rsidR="008C76DE" w:rsidRDefault="008C76DE" w:rsidP="002F19AA">
                  <w:pPr>
                    <w:spacing w:after="0" w:line="360" w:lineRule="auto"/>
                    <w:ind w:firstLine="720"/>
                    <w:rPr>
                      <w:rFonts w:asciiTheme="majorHAnsi" w:eastAsiaTheme="majorEastAsia" w:hAnsiTheme="majorHAnsi" w:cstheme="majorBidi"/>
                      <w:iCs/>
                      <w:sz w:val="28"/>
                      <w:szCs w:val="28"/>
                    </w:rPr>
                  </w:pPr>
                  <w:r>
                    <w:rPr>
                      <w:rFonts w:asciiTheme="majorHAnsi" w:eastAsiaTheme="majorEastAsia" w:hAnsiTheme="majorHAnsi" w:cstheme="majorBidi"/>
                      <w:iCs/>
                      <w:sz w:val="28"/>
                      <w:szCs w:val="28"/>
                    </w:rPr>
                    <w:t>System.out.println(i);</w:t>
                  </w:r>
                </w:p>
                <w:p w:rsidR="008C76DE" w:rsidRDefault="008C76DE" w:rsidP="002F19AA">
                  <w:pPr>
                    <w:spacing w:after="0" w:line="360" w:lineRule="auto"/>
                    <w:rPr>
                      <w:rFonts w:asciiTheme="majorHAnsi" w:eastAsiaTheme="majorEastAsia" w:hAnsiTheme="majorHAnsi" w:cstheme="majorBidi"/>
                      <w:iCs/>
                      <w:sz w:val="28"/>
                      <w:szCs w:val="28"/>
                    </w:rPr>
                  </w:pPr>
                  <w:r>
                    <w:rPr>
                      <w:rFonts w:asciiTheme="majorHAnsi" w:eastAsiaTheme="majorEastAsia" w:hAnsiTheme="majorHAnsi" w:cstheme="majorBidi"/>
                      <w:iCs/>
                      <w:sz w:val="28"/>
                      <w:szCs w:val="28"/>
                    </w:rPr>
                    <w:tab/>
                    <w:t>for(j=1;j&lt;=i; j++)//Inner loop</w:t>
                  </w:r>
                </w:p>
                <w:p w:rsidR="008C76DE" w:rsidRDefault="008C76DE" w:rsidP="002F19AA">
                  <w:pPr>
                    <w:spacing w:after="0" w:line="360" w:lineRule="auto"/>
                    <w:rPr>
                      <w:rFonts w:asciiTheme="majorHAnsi" w:eastAsiaTheme="majorEastAsia" w:hAnsiTheme="majorHAnsi" w:cstheme="majorBidi"/>
                      <w:iCs/>
                      <w:sz w:val="28"/>
                      <w:szCs w:val="28"/>
                    </w:rPr>
                  </w:pPr>
                  <w:r>
                    <w:rPr>
                      <w:rFonts w:asciiTheme="majorHAnsi" w:eastAsiaTheme="majorEastAsia" w:hAnsiTheme="majorHAnsi" w:cstheme="majorBidi"/>
                      <w:iCs/>
                      <w:sz w:val="28"/>
                      <w:szCs w:val="28"/>
                    </w:rPr>
                    <w:tab/>
                  </w:r>
                  <w:r>
                    <w:rPr>
                      <w:rFonts w:asciiTheme="majorHAnsi" w:eastAsiaTheme="majorEastAsia" w:hAnsiTheme="majorHAnsi" w:cstheme="majorBidi"/>
                      <w:iCs/>
                      <w:sz w:val="28"/>
                      <w:szCs w:val="28"/>
                    </w:rPr>
                    <w:tab/>
                    <w:t>System.out.println(“&amp;”);</w:t>
                  </w:r>
                </w:p>
                <w:p w:rsidR="008C76DE" w:rsidRPr="00286855" w:rsidRDefault="008C76DE" w:rsidP="002F19AA">
                  <w:pPr>
                    <w:spacing w:after="0" w:line="360" w:lineRule="auto"/>
                    <w:rPr>
                      <w:rFonts w:asciiTheme="majorHAnsi" w:eastAsiaTheme="majorEastAsia" w:hAnsiTheme="majorHAnsi" w:cstheme="majorBidi"/>
                      <w:iCs/>
                      <w:sz w:val="28"/>
                      <w:szCs w:val="28"/>
                    </w:rPr>
                  </w:pPr>
                  <w:r>
                    <w:rPr>
                      <w:rFonts w:asciiTheme="majorHAnsi" w:eastAsiaTheme="majorEastAsia" w:hAnsiTheme="majorHAnsi" w:cstheme="majorBidi"/>
                      <w:iCs/>
                      <w:sz w:val="28"/>
                      <w:szCs w:val="28"/>
                    </w:rPr>
                    <w:t>}</w:t>
                  </w:r>
                </w:p>
                <w:p w:rsidR="008C76DE" w:rsidRDefault="008C76DE" w:rsidP="002F19AA">
                  <w:pPr>
                    <w:spacing w:after="0" w:line="360" w:lineRule="auto"/>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w:t>
                  </w:r>
                </w:p>
              </w:txbxContent>
            </v:textbox>
            <w10:wrap type="square" anchorx="page" anchory="page"/>
          </v:shape>
        </w:pict>
      </w:r>
    </w:p>
    <w:p w:rsidR="002F19AA" w:rsidRPr="00112AEA" w:rsidRDefault="002F19AA" w:rsidP="002F19AA">
      <w:pPr>
        <w:rPr>
          <w:rFonts w:ascii="Arial" w:hAnsi="Arial" w:cs="Arial"/>
          <w:sz w:val="24"/>
          <w:szCs w:val="24"/>
        </w:rPr>
      </w:pPr>
    </w:p>
    <w:p w:rsidR="002F19AA" w:rsidRPr="00112AEA" w:rsidRDefault="002F19AA" w:rsidP="002F19AA">
      <w:pPr>
        <w:rPr>
          <w:rFonts w:ascii="Arial" w:hAnsi="Arial" w:cs="Arial"/>
          <w:sz w:val="24"/>
          <w:szCs w:val="24"/>
        </w:rPr>
      </w:pPr>
    </w:p>
    <w:p w:rsidR="002F19AA" w:rsidRPr="00112AEA" w:rsidRDefault="002F19AA" w:rsidP="002F19AA">
      <w:pPr>
        <w:rPr>
          <w:rFonts w:ascii="Arial" w:hAnsi="Arial" w:cs="Arial"/>
          <w:sz w:val="24"/>
          <w:szCs w:val="24"/>
        </w:rPr>
      </w:pPr>
    </w:p>
    <w:p w:rsidR="002F19AA" w:rsidRPr="00112AEA" w:rsidRDefault="002F19AA" w:rsidP="002F19AA">
      <w:pPr>
        <w:rPr>
          <w:rFonts w:ascii="Arial" w:hAnsi="Arial" w:cs="Arial"/>
          <w:sz w:val="24"/>
          <w:szCs w:val="24"/>
        </w:rPr>
      </w:pPr>
    </w:p>
    <w:p w:rsidR="002F19AA" w:rsidRPr="00112AEA" w:rsidRDefault="002F19AA" w:rsidP="002F19AA">
      <w:pPr>
        <w:rPr>
          <w:rFonts w:ascii="Arial" w:hAnsi="Arial" w:cs="Arial"/>
          <w:sz w:val="24"/>
          <w:szCs w:val="24"/>
        </w:rPr>
      </w:pPr>
    </w:p>
    <w:p w:rsidR="002F19AA" w:rsidRPr="00112AEA" w:rsidRDefault="002F19AA" w:rsidP="002F19AA">
      <w:pPr>
        <w:rPr>
          <w:rFonts w:ascii="Arial" w:hAnsi="Arial" w:cs="Arial"/>
          <w:sz w:val="24"/>
          <w:szCs w:val="24"/>
        </w:rPr>
      </w:pPr>
    </w:p>
    <w:p w:rsidR="002F19AA" w:rsidRPr="00112AEA" w:rsidRDefault="002F19AA" w:rsidP="002F19AA">
      <w:pPr>
        <w:rPr>
          <w:rFonts w:ascii="Arial" w:hAnsi="Arial" w:cs="Arial"/>
          <w:sz w:val="24"/>
          <w:szCs w:val="24"/>
        </w:rPr>
      </w:pPr>
    </w:p>
    <w:p w:rsidR="002F19AA" w:rsidRPr="00112AEA" w:rsidRDefault="002F19AA" w:rsidP="002F19AA">
      <w:pPr>
        <w:rPr>
          <w:rFonts w:ascii="Arial" w:hAnsi="Arial" w:cs="Arial"/>
          <w:sz w:val="24"/>
          <w:szCs w:val="24"/>
        </w:rPr>
      </w:pPr>
      <w:r w:rsidRPr="00112AEA">
        <w:rPr>
          <w:rFonts w:ascii="Arial" w:hAnsi="Arial" w:cs="Arial"/>
          <w:sz w:val="24"/>
          <w:szCs w:val="24"/>
        </w:rPr>
        <w:t xml:space="preserve">Here </w:t>
      </w:r>
      <w:r w:rsidRPr="00112AEA">
        <w:rPr>
          <w:rFonts w:ascii="Arial" w:hAnsi="Arial" w:cs="Arial"/>
          <w:b/>
          <w:sz w:val="24"/>
          <w:szCs w:val="24"/>
        </w:rPr>
        <w:t>’j’</w:t>
      </w:r>
      <w:r w:rsidRPr="00112AEA">
        <w:rPr>
          <w:rFonts w:ascii="Arial" w:hAnsi="Arial" w:cs="Arial"/>
          <w:sz w:val="24"/>
          <w:szCs w:val="24"/>
        </w:rPr>
        <w:t xml:space="preserve"> loop is within </w:t>
      </w:r>
      <w:r w:rsidRPr="00112AEA">
        <w:rPr>
          <w:rFonts w:ascii="Arial" w:hAnsi="Arial" w:cs="Arial"/>
          <w:b/>
          <w:sz w:val="24"/>
          <w:szCs w:val="24"/>
        </w:rPr>
        <w:t>‘i’</w:t>
      </w:r>
      <w:r w:rsidRPr="00112AEA">
        <w:rPr>
          <w:rFonts w:ascii="Arial" w:hAnsi="Arial" w:cs="Arial"/>
          <w:sz w:val="24"/>
          <w:szCs w:val="24"/>
        </w:rPr>
        <w:t xml:space="preserve"> loop</w:t>
      </w:r>
    </w:p>
    <w:p w:rsidR="002F19AA" w:rsidRPr="00112AEA" w:rsidRDefault="002F19AA" w:rsidP="002F19AA">
      <w:pPr>
        <w:rPr>
          <w:rFonts w:ascii="Arial" w:hAnsi="Arial" w:cs="Arial"/>
          <w:sz w:val="24"/>
          <w:szCs w:val="24"/>
        </w:rPr>
      </w:pPr>
      <w:r w:rsidRPr="00112AEA">
        <w:rPr>
          <w:rFonts w:ascii="Arial" w:hAnsi="Arial" w:cs="Arial"/>
          <w:sz w:val="24"/>
          <w:szCs w:val="24"/>
        </w:rPr>
        <w:t>Output will be:</w:t>
      </w:r>
    </w:p>
    <w:p w:rsidR="002F19AA" w:rsidRPr="00112AEA" w:rsidRDefault="002F19AA" w:rsidP="002F19AA">
      <w:pPr>
        <w:pStyle w:val="NoSpacing"/>
        <w:rPr>
          <w:rFonts w:ascii="Arial" w:hAnsi="Arial" w:cs="Arial"/>
          <w:sz w:val="24"/>
          <w:szCs w:val="24"/>
        </w:rPr>
      </w:pPr>
      <w:r w:rsidRPr="00112AEA">
        <w:rPr>
          <w:rFonts w:ascii="Arial" w:hAnsi="Arial" w:cs="Arial"/>
          <w:sz w:val="24"/>
          <w:szCs w:val="24"/>
        </w:rPr>
        <w:t>&amp;</w:t>
      </w:r>
    </w:p>
    <w:p w:rsidR="002F19AA" w:rsidRPr="00112AEA" w:rsidRDefault="002F19AA" w:rsidP="002F19AA">
      <w:pPr>
        <w:pStyle w:val="NoSpacing"/>
        <w:rPr>
          <w:rFonts w:ascii="Arial" w:hAnsi="Arial" w:cs="Arial"/>
          <w:sz w:val="24"/>
          <w:szCs w:val="24"/>
        </w:rPr>
      </w:pPr>
      <w:r w:rsidRPr="00112AEA">
        <w:rPr>
          <w:rFonts w:ascii="Arial" w:hAnsi="Arial" w:cs="Arial"/>
          <w:sz w:val="24"/>
          <w:szCs w:val="24"/>
        </w:rPr>
        <w:t>&amp;&amp;</w:t>
      </w:r>
    </w:p>
    <w:p w:rsidR="002F19AA" w:rsidRPr="00112AEA" w:rsidRDefault="002F19AA" w:rsidP="002F19AA">
      <w:pPr>
        <w:pStyle w:val="NoSpacing"/>
        <w:rPr>
          <w:rFonts w:ascii="Arial" w:hAnsi="Arial" w:cs="Arial"/>
          <w:sz w:val="24"/>
          <w:szCs w:val="24"/>
        </w:rPr>
      </w:pPr>
      <w:r w:rsidRPr="00112AEA">
        <w:rPr>
          <w:rFonts w:ascii="Arial" w:hAnsi="Arial" w:cs="Arial"/>
          <w:sz w:val="24"/>
          <w:szCs w:val="24"/>
        </w:rPr>
        <w:t>&amp;&amp;&amp;</w:t>
      </w:r>
    </w:p>
    <w:p w:rsidR="002F19AA" w:rsidRPr="00112AEA" w:rsidRDefault="002F19AA" w:rsidP="002F19AA">
      <w:pPr>
        <w:pStyle w:val="NoSpacing"/>
        <w:rPr>
          <w:rFonts w:ascii="Arial" w:hAnsi="Arial" w:cs="Arial"/>
          <w:sz w:val="24"/>
          <w:szCs w:val="24"/>
        </w:rPr>
      </w:pPr>
      <w:r w:rsidRPr="00112AEA">
        <w:rPr>
          <w:rFonts w:ascii="Arial" w:hAnsi="Arial" w:cs="Arial"/>
          <w:sz w:val="24"/>
          <w:szCs w:val="24"/>
        </w:rPr>
        <w:t>&amp;&amp;&amp;&amp;</w:t>
      </w:r>
    </w:p>
    <w:p w:rsidR="002F19AA" w:rsidRPr="00112AEA" w:rsidRDefault="002F19AA" w:rsidP="002F19AA">
      <w:pPr>
        <w:pStyle w:val="NoSpacing"/>
        <w:rPr>
          <w:rFonts w:ascii="Arial" w:hAnsi="Arial" w:cs="Arial"/>
          <w:sz w:val="24"/>
          <w:szCs w:val="24"/>
        </w:rPr>
      </w:pPr>
    </w:p>
    <w:p w:rsidR="002F19AA" w:rsidRPr="00112AEA" w:rsidRDefault="002F19AA" w:rsidP="002F19AA">
      <w:pPr>
        <w:pStyle w:val="NoSpacing"/>
        <w:rPr>
          <w:rFonts w:ascii="Arial" w:hAnsi="Arial" w:cs="Arial"/>
          <w:sz w:val="24"/>
          <w:szCs w:val="24"/>
        </w:rPr>
      </w:pPr>
      <w:r w:rsidRPr="00112AEA">
        <w:rPr>
          <w:rFonts w:ascii="Arial" w:hAnsi="Arial" w:cs="Arial"/>
          <w:sz w:val="24"/>
          <w:szCs w:val="24"/>
        </w:rPr>
        <w:t>Inner for loop will executed for each value of i . The variable i takes values 1,2,3 and 4. The inner loop is executed i times(i.e. 4 in this example).</w:t>
      </w:r>
    </w:p>
    <w:p w:rsidR="002F19AA" w:rsidRPr="00112AEA" w:rsidRDefault="002F19AA" w:rsidP="002F19AA">
      <w:pPr>
        <w:pStyle w:val="NoSpacing"/>
        <w:rPr>
          <w:rFonts w:ascii="Arial" w:hAnsi="Arial" w:cs="Arial"/>
          <w:sz w:val="24"/>
          <w:szCs w:val="24"/>
        </w:rPr>
      </w:pPr>
    </w:p>
    <w:p w:rsidR="002F19AA" w:rsidRPr="00112AEA" w:rsidRDefault="002F19AA" w:rsidP="002F19AA">
      <w:pPr>
        <w:pStyle w:val="NoSpacing"/>
        <w:rPr>
          <w:rFonts w:ascii="Arial" w:hAnsi="Arial" w:cs="Arial"/>
          <w:sz w:val="24"/>
          <w:szCs w:val="24"/>
        </w:rPr>
      </w:pPr>
      <w:r w:rsidRPr="00112AEA">
        <w:rPr>
          <w:rFonts w:ascii="Arial" w:hAnsi="Arial" w:cs="Arial"/>
          <w:sz w:val="24"/>
          <w:szCs w:val="24"/>
        </w:rPr>
        <w:t>General format or Syntax:</w:t>
      </w:r>
    </w:p>
    <w:p w:rsidR="002F19AA" w:rsidRPr="00112AEA" w:rsidRDefault="002F19AA" w:rsidP="002F19AA">
      <w:pPr>
        <w:pStyle w:val="NoSpacing"/>
        <w:rPr>
          <w:rFonts w:ascii="Arial" w:hAnsi="Arial" w:cs="Arial"/>
          <w:sz w:val="24"/>
          <w:szCs w:val="24"/>
        </w:rPr>
      </w:pPr>
    </w:p>
    <w:p w:rsidR="002F19AA" w:rsidRPr="00112AEA" w:rsidRDefault="002F19AA" w:rsidP="002F19AA">
      <w:pPr>
        <w:pStyle w:val="NoSpacing"/>
        <w:rPr>
          <w:rFonts w:ascii="Arial" w:hAnsi="Arial" w:cs="Arial"/>
          <w:sz w:val="24"/>
          <w:szCs w:val="24"/>
        </w:rPr>
      </w:pPr>
      <w:r w:rsidRPr="00112AEA">
        <w:rPr>
          <w:rFonts w:ascii="Arial" w:hAnsi="Arial" w:cs="Arial"/>
          <w:sz w:val="24"/>
          <w:szCs w:val="24"/>
        </w:rPr>
        <w:t>for(initializing expression ; condition ; increment/decrement expression)</w:t>
      </w:r>
    </w:p>
    <w:p w:rsidR="002F19AA" w:rsidRPr="00112AEA" w:rsidRDefault="002F19AA" w:rsidP="002F19AA">
      <w:pPr>
        <w:pStyle w:val="NoSpacing"/>
        <w:rPr>
          <w:rFonts w:ascii="Arial" w:hAnsi="Arial" w:cs="Arial"/>
          <w:sz w:val="24"/>
          <w:szCs w:val="24"/>
        </w:rPr>
      </w:pPr>
      <w:r w:rsidRPr="00112AEA">
        <w:rPr>
          <w:rFonts w:ascii="Arial" w:hAnsi="Arial" w:cs="Arial"/>
          <w:sz w:val="24"/>
          <w:szCs w:val="24"/>
        </w:rPr>
        <w:t>{</w:t>
      </w:r>
      <w:r w:rsidRPr="00112AEA">
        <w:rPr>
          <w:rFonts w:ascii="Arial" w:hAnsi="Arial" w:cs="Arial"/>
          <w:sz w:val="24"/>
          <w:szCs w:val="24"/>
        </w:rPr>
        <w:tab/>
        <w:t xml:space="preserve"> //body of outer loop;</w:t>
      </w:r>
    </w:p>
    <w:p w:rsidR="002F19AA" w:rsidRPr="00112AEA" w:rsidRDefault="002F19AA" w:rsidP="002F19AA">
      <w:pPr>
        <w:pStyle w:val="NoSpacing"/>
        <w:rPr>
          <w:rFonts w:ascii="Arial" w:hAnsi="Arial" w:cs="Arial"/>
          <w:sz w:val="24"/>
          <w:szCs w:val="24"/>
        </w:rPr>
      </w:pPr>
      <w:r w:rsidRPr="00112AEA">
        <w:rPr>
          <w:rFonts w:ascii="Arial" w:hAnsi="Arial" w:cs="Arial"/>
          <w:sz w:val="24"/>
          <w:szCs w:val="24"/>
        </w:rPr>
        <w:tab/>
        <w:t>for(initializing expression ; condition ; increment/decrement expression)</w:t>
      </w:r>
    </w:p>
    <w:p w:rsidR="002F19AA" w:rsidRPr="00112AEA" w:rsidRDefault="002F19AA" w:rsidP="002F19AA">
      <w:pPr>
        <w:pStyle w:val="NoSpacing"/>
        <w:rPr>
          <w:rFonts w:ascii="Arial" w:hAnsi="Arial" w:cs="Arial"/>
          <w:sz w:val="24"/>
          <w:szCs w:val="24"/>
        </w:rPr>
      </w:pPr>
      <w:r w:rsidRPr="00112AEA">
        <w:rPr>
          <w:rFonts w:ascii="Arial" w:hAnsi="Arial" w:cs="Arial"/>
          <w:sz w:val="24"/>
          <w:szCs w:val="24"/>
        </w:rPr>
        <w:tab/>
        <w:t>{</w:t>
      </w:r>
    </w:p>
    <w:p w:rsidR="002F19AA" w:rsidRPr="00112AEA" w:rsidRDefault="002F19AA" w:rsidP="002F19AA">
      <w:pPr>
        <w:rPr>
          <w:rFonts w:ascii="Arial" w:hAnsi="Arial" w:cs="Arial"/>
          <w:sz w:val="24"/>
          <w:szCs w:val="24"/>
        </w:rPr>
      </w:pPr>
      <w:r w:rsidRPr="00112AEA">
        <w:rPr>
          <w:rFonts w:ascii="Arial" w:hAnsi="Arial" w:cs="Arial"/>
          <w:sz w:val="24"/>
          <w:szCs w:val="24"/>
        </w:rPr>
        <w:tab/>
      </w:r>
      <w:r w:rsidRPr="00112AEA">
        <w:rPr>
          <w:rFonts w:ascii="Arial" w:hAnsi="Arial" w:cs="Arial"/>
          <w:sz w:val="24"/>
          <w:szCs w:val="24"/>
        </w:rPr>
        <w:tab/>
        <w:t>//Body of inner loop;</w:t>
      </w:r>
    </w:p>
    <w:p w:rsidR="002F19AA" w:rsidRPr="00112AEA" w:rsidRDefault="002F19AA" w:rsidP="002F19AA">
      <w:pPr>
        <w:rPr>
          <w:rFonts w:ascii="Arial" w:hAnsi="Arial" w:cs="Arial"/>
          <w:sz w:val="24"/>
          <w:szCs w:val="24"/>
        </w:rPr>
      </w:pPr>
      <w:r w:rsidRPr="00112AEA">
        <w:rPr>
          <w:rFonts w:ascii="Arial" w:hAnsi="Arial" w:cs="Arial"/>
          <w:sz w:val="24"/>
          <w:szCs w:val="24"/>
        </w:rPr>
        <w:tab/>
        <w:t>}</w:t>
      </w:r>
    </w:p>
    <w:p w:rsidR="002F19AA" w:rsidRPr="00112AEA" w:rsidRDefault="002F19AA" w:rsidP="002F19AA">
      <w:pPr>
        <w:rPr>
          <w:rFonts w:ascii="Arial" w:hAnsi="Arial" w:cs="Arial"/>
          <w:sz w:val="24"/>
          <w:szCs w:val="24"/>
        </w:rPr>
      </w:pPr>
      <w:r w:rsidRPr="00112AEA">
        <w:rPr>
          <w:rFonts w:ascii="Arial" w:hAnsi="Arial" w:cs="Arial"/>
          <w:sz w:val="24"/>
          <w:szCs w:val="24"/>
        </w:rPr>
        <w:t>}</w:t>
      </w:r>
    </w:p>
    <w:p w:rsidR="002F19AA" w:rsidRPr="00112AEA" w:rsidRDefault="002F19AA" w:rsidP="002F19AA">
      <w:pPr>
        <w:rPr>
          <w:rFonts w:ascii="Arial" w:hAnsi="Arial" w:cs="Arial"/>
          <w:sz w:val="24"/>
          <w:szCs w:val="24"/>
        </w:rPr>
      </w:pPr>
    </w:p>
    <w:p w:rsidR="002F19AA" w:rsidRPr="00112AEA" w:rsidRDefault="002F19AA" w:rsidP="002F19AA">
      <w:pPr>
        <w:autoSpaceDN w:val="0"/>
        <w:spacing w:before="141" w:after="141"/>
        <w:jc w:val="center"/>
        <w:rPr>
          <w:rFonts w:ascii="Arial" w:hAnsi="Arial" w:cs="Arial"/>
          <w:b/>
          <w:sz w:val="24"/>
          <w:szCs w:val="24"/>
          <w:u w:val="single"/>
          <w:lang w:val="en-US"/>
        </w:rPr>
      </w:pPr>
    </w:p>
    <w:p w:rsidR="002F19AA" w:rsidRPr="00112AEA" w:rsidRDefault="002F19AA" w:rsidP="002F19AA">
      <w:pPr>
        <w:autoSpaceDN w:val="0"/>
        <w:spacing w:before="141" w:after="141"/>
        <w:jc w:val="center"/>
        <w:rPr>
          <w:rFonts w:ascii="Arial" w:hAnsi="Arial" w:cs="Arial"/>
          <w:b/>
          <w:sz w:val="24"/>
          <w:szCs w:val="24"/>
          <w:u w:val="single"/>
          <w:lang w:val="en-US"/>
        </w:rPr>
      </w:pPr>
    </w:p>
    <w:p w:rsidR="00661AA7" w:rsidRDefault="00661AA7" w:rsidP="00C01A63">
      <w:pPr>
        <w:keepNext/>
        <w:keepLines/>
        <w:spacing w:before="472" w:after="120" w:line="260" w:lineRule="exact"/>
        <w:jc w:val="center"/>
        <w:rPr>
          <w:rFonts w:ascii="Arial" w:eastAsia="Times New Roman" w:hAnsi="Arial" w:cs="Arial"/>
          <w:b/>
          <w:sz w:val="32"/>
          <w:szCs w:val="32"/>
          <w:u w:val="single"/>
          <w:lang w:val="en-US" w:eastAsia="en-IN"/>
        </w:rPr>
      </w:pPr>
    </w:p>
    <w:p w:rsidR="00C01A63" w:rsidRPr="00661AA7" w:rsidRDefault="00C01A63" w:rsidP="00C01A63">
      <w:pPr>
        <w:keepNext/>
        <w:keepLines/>
        <w:spacing w:before="472" w:after="120" w:line="260" w:lineRule="exact"/>
        <w:jc w:val="center"/>
        <w:rPr>
          <w:rFonts w:ascii="Arial" w:eastAsia="Times New Roman" w:hAnsi="Arial" w:cs="Arial"/>
          <w:b/>
          <w:sz w:val="32"/>
          <w:szCs w:val="32"/>
          <w:u w:val="single"/>
          <w:lang w:val="en-US" w:eastAsia="en-IN"/>
        </w:rPr>
      </w:pPr>
      <w:r w:rsidRPr="00661AA7">
        <w:rPr>
          <w:rFonts w:ascii="Arial" w:eastAsia="Times New Roman" w:hAnsi="Arial" w:cs="Arial"/>
          <w:b/>
          <w:sz w:val="32"/>
          <w:szCs w:val="32"/>
          <w:u w:val="single"/>
          <w:lang w:val="en-US" w:eastAsia="en-IN"/>
        </w:rPr>
        <w:t>Scanner class</w:t>
      </w:r>
    </w:p>
    <w:p w:rsidR="00C01A63" w:rsidRPr="00112AEA" w:rsidRDefault="00C01A63" w:rsidP="00C01A63">
      <w:pPr>
        <w:spacing w:after="0" w:line="260" w:lineRule="exact"/>
        <w:jc w:val="both"/>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 xml:space="preserve">The Scanner class is available  injava.util package, which allows the user to read values of various types. </w:t>
      </w:r>
    </w:p>
    <w:p w:rsidR="00C01A63" w:rsidRPr="00112AEA" w:rsidRDefault="00C01A63" w:rsidP="00C01A63">
      <w:pPr>
        <w:spacing w:after="0" w:line="260" w:lineRule="exact"/>
        <w:jc w:val="center"/>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import java.util.Scanner;</w:t>
      </w:r>
    </w:p>
    <w:p w:rsidR="00C01A63" w:rsidRPr="00112AEA" w:rsidRDefault="00C01A63" w:rsidP="00C01A63">
      <w:pPr>
        <w:keepNext/>
        <w:keepLines/>
        <w:spacing w:before="260" w:after="60" w:line="260" w:lineRule="exact"/>
        <w:rPr>
          <w:rFonts w:ascii="Arial" w:eastAsia="Times New Roman" w:hAnsi="Arial" w:cs="Arial"/>
          <w:color w:val="1F4363"/>
          <w:sz w:val="24"/>
          <w:szCs w:val="24"/>
          <w:lang w:val="en-US" w:eastAsia="en-IN"/>
        </w:rPr>
      </w:pPr>
      <w:r w:rsidRPr="00112AEA">
        <w:rPr>
          <w:rFonts w:ascii="Arial" w:eastAsia="Times New Roman" w:hAnsi="Arial" w:cs="Arial"/>
          <w:color w:val="1F4363"/>
          <w:sz w:val="24"/>
          <w:szCs w:val="24"/>
          <w:lang w:val="en-US" w:eastAsia="en-IN"/>
        </w:rPr>
        <w:t>Class Constructors</w:t>
      </w:r>
    </w:p>
    <w:p w:rsidR="00C01A63" w:rsidRPr="00112AEA" w:rsidRDefault="00C01A63" w:rsidP="00C01A63">
      <w:pPr>
        <w:spacing w:before="260" w:after="0" w:line="260" w:lineRule="exact"/>
        <w:jc w:val="both"/>
        <w:rPr>
          <w:rFonts w:ascii="Arial" w:eastAsia="Times New Roman" w:hAnsi="Arial" w:cs="Arial"/>
          <w:sz w:val="24"/>
          <w:szCs w:val="24"/>
          <w:lang w:eastAsia="en-IN"/>
        </w:rPr>
      </w:pPr>
      <w:r w:rsidRPr="00112AEA">
        <w:rPr>
          <w:rFonts w:ascii="Arial" w:eastAsia="Times New Roman" w:hAnsi="Arial" w:cs="Arial"/>
          <w:sz w:val="24"/>
          <w:szCs w:val="24"/>
          <w:lang w:val="en-US" w:eastAsia="en-IN"/>
        </w:rPr>
        <w:t>There are two constructors that are particularly useful: one takes an InputStream object as a parameter and the other takes a FileReader object as a parameter.</w:t>
      </w:r>
    </w:p>
    <w:p w:rsidR="00C01A63" w:rsidRPr="00112AEA" w:rsidRDefault="00C01A63" w:rsidP="00C01A63">
      <w:pPr>
        <w:spacing w:after="0" w:line="240" w:lineRule="auto"/>
        <w:rPr>
          <w:rFonts w:ascii="Arial" w:eastAsia="Times New Roman" w:hAnsi="Arial" w:cs="Arial"/>
          <w:sz w:val="24"/>
          <w:szCs w:val="24"/>
          <w:lang w:eastAsia="en-IN"/>
        </w:rPr>
      </w:pPr>
    </w:p>
    <w:p w:rsidR="00C01A63" w:rsidRPr="00112AEA" w:rsidRDefault="00C01A63" w:rsidP="00C01A63">
      <w:pPr>
        <w:tabs>
          <w:tab w:val="left" w:pos="2070"/>
        </w:tabs>
        <w:spacing w:after="0" w:line="240" w:lineRule="exact"/>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Scanner in = new Scanner(System.in);  // System.in is an InputStream</w:t>
      </w:r>
    </w:p>
    <w:p w:rsidR="00C01A63" w:rsidRPr="00112AEA" w:rsidRDefault="00C01A63" w:rsidP="00C01A63">
      <w:pPr>
        <w:keepNext/>
        <w:keepLines/>
        <w:spacing w:before="260" w:after="60" w:line="260" w:lineRule="exact"/>
        <w:rPr>
          <w:rFonts w:ascii="Arial" w:eastAsia="Times New Roman" w:hAnsi="Arial" w:cs="Arial"/>
          <w:color w:val="1F4363"/>
          <w:sz w:val="24"/>
          <w:szCs w:val="24"/>
          <w:lang w:val="en-US" w:eastAsia="en-IN"/>
        </w:rPr>
      </w:pPr>
      <w:r w:rsidRPr="00112AEA">
        <w:rPr>
          <w:rFonts w:ascii="Arial" w:eastAsia="Times New Roman" w:hAnsi="Arial" w:cs="Arial"/>
          <w:b/>
          <w:color w:val="1F4363"/>
          <w:sz w:val="24"/>
          <w:szCs w:val="24"/>
          <w:lang w:val="en-US" w:eastAsia="en-IN"/>
        </w:rPr>
        <w:lastRenderedPageBreak/>
        <w:t>‘Scanner’</w:t>
      </w:r>
      <w:r w:rsidRPr="00112AEA">
        <w:rPr>
          <w:rFonts w:ascii="Arial" w:eastAsia="Times New Roman" w:hAnsi="Arial" w:cs="Arial"/>
          <w:color w:val="1F4363"/>
          <w:sz w:val="24"/>
          <w:szCs w:val="24"/>
          <w:lang w:val="en-US" w:eastAsia="en-IN"/>
        </w:rPr>
        <w:t>- is the name of the class, ‘in’-Object name, can be any  name of your choice.</w:t>
      </w:r>
    </w:p>
    <w:p w:rsidR="00C01A63" w:rsidRPr="00112AEA" w:rsidRDefault="00C01A63" w:rsidP="00C01A63">
      <w:pPr>
        <w:keepNext/>
        <w:keepLines/>
        <w:spacing w:before="260" w:after="60" w:line="260" w:lineRule="exact"/>
        <w:rPr>
          <w:rFonts w:ascii="Arial" w:eastAsia="Times New Roman" w:hAnsi="Arial" w:cs="Arial"/>
          <w:color w:val="1F4363"/>
          <w:sz w:val="24"/>
          <w:szCs w:val="24"/>
          <w:lang w:val="en-US" w:eastAsia="en-IN"/>
        </w:rPr>
      </w:pPr>
      <w:r w:rsidRPr="00112AEA">
        <w:rPr>
          <w:rFonts w:ascii="Arial" w:eastAsia="Times New Roman" w:hAnsi="Arial" w:cs="Arial"/>
          <w:b/>
          <w:color w:val="1F4363"/>
          <w:sz w:val="24"/>
          <w:szCs w:val="24"/>
          <w:lang w:val="en-US" w:eastAsia="en-IN"/>
        </w:rPr>
        <w:t>‘new’</w:t>
      </w:r>
      <w:r w:rsidRPr="00112AEA">
        <w:rPr>
          <w:rFonts w:ascii="Arial" w:eastAsia="Times New Roman" w:hAnsi="Arial" w:cs="Arial"/>
          <w:color w:val="1F4363"/>
          <w:sz w:val="24"/>
          <w:szCs w:val="24"/>
          <w:lang w:val="en-US" w:eastAsia="en-IN"/>
        </w:rPr>
        <w:t>-keyword is to have dynamic allocation of scanner object.</w:t>
      </w:r>
    </w:p>
    <w:p w:rsidR="00C01A63" w:rsidRPr="00112AEA" w:rsidRDefault="00C01A63" w:rsidP="00C01A63">
      <w:pPr>
        <w:keepNext/>
        <w:keepLines/>
        <w:spacing w:before="260" w:after="60" w:line="260" w:lineRule="exact"/>
        <w:rPr>
          <w:rFonts w:ascii="Arial" w:eastAsia="Times New Roman" w:hAnsi="Arial" w:cs="Arial"/>
          <w:color w:val="1F4363"/>
          <w:sz w:val="24"/>
          <w:szCs w:val="24"/>
          <w:lang w:val="en-US" w:eastAsia="en-IN"/>
        </w:rPr>
      </w:pPr>
      <w:r w:rsidRPr="00112AEA">
        <w:rPr>
          <w:rFonts w:ascii="Arial" w:eastAsia="Times New Roman" w:hAnsi="Arial" w:cs="Arial"/>
          <w:b/>
          <w:color w:val="1F4363"/>
          <w:sz w:val="24"/>
          <w:szCs w:val="24"/>
          <w:lang w:val="en-US" w:eastAsia="en-IN"/>
        </w:rPr>
        <w:t>Constructor</w:t>
      </w:r>
      <w:r w:rsidRPr="00112AEA">
        <w:rPr>
          <w:rFonts w:ascii="Arial" w:eastAsia="Times New Roman" w:hAnsi="Arial" w:cs="Arial"/>
          <w:color w:val="1F4363"/>
          <w:sz w:val="24"/>
          <w:szCs w:val="24"/>
          <w:lang w:val="en-US" w:eastAsia="en-IN"/>
        </w:rPr>
        <w:t>- is of special type, which automatically invoked to store values in the object from console.</w:t>
      </w:r>
    </w:p>
    <w:p w:rsidR="00C01A63" w:rsidRPr="00112AEA" w:rsidRDefault="00C01A63" w:rsidP="00C01A63">
      <w:pPr>
        <w:keepNext/>
        <w:keepLines/>
        <w:spacing w:before="260" w:after="60" w:line="260" w:lineRule="exact"/>
        <w:rPr>
          <w:rFonts w:ascii="Arial" w:eastAsia="Times New Roman" w:hAnsi="Arial" w:cs="Arial"/>
          <w:color w:val="1F4363"/>
          <w:sz w:val="24"/>
          <w:szCs w:val="24"/>
          <w:lang w:val="en-US" w:eastAsia="en-IN"/>
        </w:rPr>
      </w:pPr>
      <w:r w:rsidRPr="00112AEA">
        <w:rPr>
          <w:rFonts w:ascii="Arial" w:eastAsia="Times New Roman" w:hAnsi="Arial" w:cs="Arial"/>
          <w:b/>
          <w:color w:val="1F4363"/>
          <w:sz w:val="24"/>
          <w:szCs w:val="24"/>
          <w:lang w:val="en-US" w:eastAsia="en-IN"/>
        </w:rPr>
        <w:t>‘System.in’</w:t>
      </w:r>
      <w:r w:rsidRPr="00112AEA">
        <w:rPr>
          <w:rFonts w:ascii="Arial" w:eastAsia="Times New Roman" w:hAnsi="Arial" w:cs="Arial"/>
          <w:color w:val="1F4363"/>
          <w:sz w:val="24"/>
          <w:szCs w:val="24"/>
          <w:lang w:val="en-US" w:eastAsia="en-IN"/>
        </w:rPr>
        <w:t>-Parameter allows the constructor to receive the data from the keyboard.</w:t>
      </w:r>
    </w:p>
    <w:p w:rsidR="00C01A63" w:rsidRPr="00112AEA" w:rsidRDefault="00C01A63" w:rsidP="00C01A63">
      <w:pPr>
        <w:keepNext/>
        <w:keepLines/>
        <w:spacing w:before="260" w:after="60" w:line="260" w:lineRule="exact"/>
        <w:rPr>
          <w:rFonts w:ascii="Arial" w:eastAsia="Times New Roman" w:hAnsi="Arial" w:cs="Arial"/>
          <w:color w:val="1F4363"/>
          <w:sz w:val="24"/>
          <w:szCs w:val="24"/>
          <w:lang w:val="en-US" w:eastAsia="en-IN"/>
        </w:rPr>
      </w:pPr>
      <w:r w:rsidRPr="00112AEA">
        <w:rPr>
          <w:rFonts w:ascii="Arial" w:eastAsia="Times New Roman" w:hAnsi="Arial" w:cs="Arial"/>
          <w:color w:val="1F4363"/>
          <w:sz w:val="24"/>
          <w:szCs w:val="24"/>
          <w:lang w:val="en-US" w:eastAsia="en-IN"/>
        </w:rPr>
        <w:t>Numeric and String Methods</w:t>
      </w:r>
    </w:p>
    <w:p w:rsidR="00C01A63" w:rsidRPr="00112AEA" w:rsidRDefault="00C01A63" w:rsidP="00C01A63">
      <w:pPr>
        <w:tabs>
          <w:tab w:val="left" w:pos="2070"/>
        </w:tabs>
        <w:spacing w:after="0" w:line="240" w:lineRule="exact"/>
        <w:rPr>
          <w:rFonts w:ascii="Arial" w:eastAsia="Times New Roman" w:hAnsi="Arial" w:cs="Arial"/>
          <w:sz w:val="24"/>
          <w:szCs w:val="24"/>
          <w:lang w:val="en-US" w:eastAsia="en-IN"/>
        </w:rPr>
      </w:pPr>
    </w:p>
    <w:tbl>
      <w:tblPr>
        <w:tblW w:w="0" w:type="auto"/>
        <w:tblBorders>
          <w:top w:val="single" w:sz="4" w:space="0" w:color="auto"/>
          <w:left w:val="single" w:sz="4" w:space="0" w:color="auto"/>
          <w:bottom w:val="single" w:sz="4" w:space="0" w:color="auto"/>
          <w:right w:val="single" w:sz="4" w:space="0" w:color="auto"/>
        </w:tblBorders>
        <w:tblLook w:val="04A0"/>
      </w:tblPr>
      <w:tblGrid>
        <w:gridCol w:w="2988"/>
        <w:gridCol w:w="4950"/>
      </w:tblGrid>
      <w:tr w:rsidR="00C01A63" w:rsidRPr="00112AEA" w:rsidTr="00C01A63">
        <w:tc>
          <w:tcPr>
            <w:tcW w:w="2988"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tabs>
                <w:tab w:val="left" w:pos="2070"/>
              </w:tabs>
              <w:spacing w:after="0" w:line="240" w:lineRule="exact"/>
              <w:rPr>
                <w:rFonts w:ascii="Arial" w:eastAsia="Times New Roman" w:hAnsi="Arial" w:cs="Arial"/>
                <w:i/>
                <w:iCs/>
                <w:sz w:val="24"/>
                <w:szCs w:val="24"/>
                <w:lang w:eastAsia="en-IN"/>
              </w:rPr>
            </w:pPr>
            <w:r w:rsidRPr="00112AEA">
              <w:rPr>
                <w:rFonts w:ascii="Arial" w:eastAsia="Times New Roman" w:hAnsi="Arial" w:cs="Arial"/>
                <w:i/>
                <w:iCs/>
                <w:sz w:val="24"/>
                <w:szCs w:val="24"/>
                <w:lang w:eastAsia="en-IN"/>
              </w:rPr>
              <w:t>Method</w:t>
            </w:r>
          </w:p>
        </w:tc>
        <w:tc>
          <w:tcPr>
            <w:tcW w:w="4950"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tabs>
                <w:tab w:val="left" w:pos="2070"/>
              </w:tabs>
              <w:spacing w:after="0" w:line="240" w:lineRule="exact"/>
              <w:rPr>
                <w:rFonts w:ascii="Arial" w:eastAsia="Times New Roman" w:hAnsi="Arial" w:cs="Arial"/>
                <w:i/>
                <w:iCs/>
                <w:sz w:val="24"/>
                <w:szCs w:val="24"/>
                <w:lang w:eastAsia="en-IN"/>
              </w:rPr>
            </w:pPr>
            <w:r w:rsidRPr="00112AEA">
              <w:rPr>
                <w:rFonts w:ascii="Arial" w:eastAsia="Times New Roman" w:hAnsi="Arial" w:cs="Arial"/>
                <w:i/>
                <w:iCs/>
                <w:sz w:val="24"/>
                <w:szCs w:val="24"/>
                <w:lang w:eastAsia="en-IN"/>
              </w:rPr>
              <w:t>Returns</w:t>
            </w:r>
          </w:p>
        </w:tc>
      </w:tr>
      <w:tr w:rsidR="00C01A63" w:rsidRPr="00112AEA" w:rsidTr="00C01A63">
        <w:tc>
          <w:tcPr>
            <w:tcW w:w="2988"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tabs>
                <w:tab w:val="left" w:pos="2070"/>
              </w:tabs>
              <w:spacing w:after="0" w:line="240" w:lineRule="exact"/>
              <w:rPr>
                <w:rFonts w:ascii="Arial" w:eastAsia="Times New Roman" w:hAnsi="Arial" w:cs="Arial"/>
                <w:sz w:val="24"/>
                <w:szCs w:val="24"/>
                <w:lang w:eastAsia="en-IN"/>
              </w:rPr>
            </w:pPr>
            <w:r w:rsidRPr="00112AEA">
              <w:rPr>
                <w:rFonts w:ascii="Arial" w:eastAsia="Times New Roman" w:hAnsi="Arial" w:cs="Arial"/>
                <w:sz w:val="24"/>
                <w:szCs w:val="24"/>
                <w:lang w:eastAsia="en-IN"/>
              </w:rPr>
              <w:t>int nextInt()</w:t>
            </w:r>
          </w:p>
        </w:tc>
        <w:tc>
          <w:tcPr>
            <w:tcW w:w="4950"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spacing w:after="0" w:line="260" w:lineRule="exact"/>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Returns the next token as an int. If the next token is not an integer, InputMismatchException is thrown.</w:t>
            </w:r>
          </w:p>
        </w:tc>
      </w:tr>
      <w:tr w:rsidR="00C01A63" w:rsidRPr="00112AEA" w:rsidTr="00C01A63">
        <w:tc>
          <w:tcPr>
            <w:tcW w:w="2988"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tabs>
                <w:tab w:val="left" w:pos="2070"/>
              </w:tabs>
              <w:spacing w:after="0" w:line="240" w:lineRule="exact"/>
              <w:rPr>
                <w:rFonts w:ascii="Arial" w:eastAsia="Times New Roman" w:hAnsi="Arial" w:cs="Arial"/>
                <w:sz w:val="24"/>
                <w:szCs w:val="24"/>
                <w:lang w:eastAsia="en-IN"/>
              </w:rPr>
            </w:pPr>
            <w:r w:rsidRPr="00112AEA">
              <w:rPr>
                <w:rFonts w:ascii="Arial" w:eastAsia="Times New Roman" w:hAnsi="Arial" w:cs="Arial"/>
                <w:sz w:val="24"/>
                <w:szCs w:val="24"/>
                <w:lang w:eastAsia="en-IN"/>
              </w:rPr>
              <w:t>long nextLong()</w:t>
            </w:r>
          </w:p>
        </w:tc>
        <w:tc>
          <w:tcPr>
            <w:tcW w:w="4950"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spacing w:after="0" w:line="260" w:lineRule="exact"/>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Returns the next token as a long. If the next token is not long, InputMismatchException is thrown.</w:t>
            </w:r>
          </w:p>
        </w:tc>
      </w:tr>
      <w:tr w:rsidR="00C01A63" w:rsidRPr="00112AEA" w:rsidTr="00C01A63">
        <w:tc>
          <w:tcPr>
            <w:tcW w:w="2988"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tabs>
                <w:tab w:val="left" w:pos="2070"/>
              </w:tabs>
              <w:spacing w:after="0" w:line="240" w:lineRule="exact"/>
              <w:rPr>
                <w:rFonts w:ascii="Arial" w:eastAsia="Times New Roman" w:hAnsi="Arial" w:cs="Arial"/>
                <w:sz w:val="24"/>
                <w:szCs w:val="24"/>
                <w:lang w:eastAsia="en-IN"/>
              </w:rPr>
            </w:pPr>
            <w:r w:rsidRPr="00112AEA">
              <w:rPr>
                <w:rFonts w:ascii="Arial" w:eastAsia="Times New Roman" w:hAnsi="Arial" w:cs="Arial"/>
                <w:sz w:val="24"/>
                <w:szCs w:val="24"/>
                <w:lang w:eastAsia="en-IN"/>
              </w:rPr>
              <w:t>float nextFloat()</w:t>
            </w:r>
          </w:p>
        </w:tc>
        <w:tc>
          <w:tcPr>
            <w:tcW w:w="4950"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spacing w:after="0" w:line="260" w:lineRule="exact"/>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Returns the next token as a float. If the next token is not a float or is out of range, InputMismatchException is thrown.</w:t>
            </w:r>
          </w:p>
        </w:tc>
      </w:tr>
      <w:tr w:rsidR="00C01A63" w:rsidRPr="00112AEA" w:rsidTr="00C01A63">
        <w:tc>
          <w:tcPr>
            <w:tcW w:w="2988"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tabs>
                <w:tab w:val="left" w:pos="2070"/>
              </w:tabs>
              <w:spacing w:after="0" w:line="240" w:lineRule="exact"/>
              <w:rPr>
                <w:rFonts w:ascii="Arial" w:eastAsia="Times New Roman" w:hAnsi="Arial" w:cs="Arial"/>
                <w:sz w:val="24"/>
                <w:szCs w:val="24"/>
                <w:lang w:eastAsia="en-IN"/>
              </w:rPr>
            </w:pPr>
            <w:r w:rsidRPr="00112AEA">
              <w:rPr>
                <w:rFonts w:ascii="Arial" w:eastAsia="Times New Roman" w:hAnsi="Arial" w:cs="Arial"/>
                <w:sz w:val="24"/>
                <w:szCs w:val="24"/>
                <w:lang w:eastAsia="en-IN"/>
              </w:rPr>
              <w:t>double nextDouble()</w:t>
            </w:r>
          </w:p>
        </w:tc>
        <w:tc>
          <w:tcPr>
            <w:tcW w:w="4950"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spacing w:after="0" w:line="260" w:lineRule="exact"/>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Returns the next token as a double. If the next token is not a double or is out of range, InputMismatchException is thrown.</w:t>
            </w:r>
          </w:p>
        </w:tc>
      </w:tr>
      <w:tr w:rsidR="00C01A63" w:rsidRPr="00112AEA" w:rsidTr="00C01A63">
        <w:tc>
          <w:tcPr>
            <w:tcW w:w="2988"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tabs>
                <w:tab w:val="left" w:pos="2070"/>
              </w:tabs>
              <w:spacing w:after="0" w:line="240" w:lineRule="exact"/>
              <w:rPr>
                <w:rFonts w:ascii="Arial" w:eastAsia="Times New Roman" w:hAnsi="Arial" w:cs="Arial"/>
                <w:sz w:val="24"/>
                <w:szCs w:val="24"/>
                <w:lang w:eastAsia="en-IN"/>
              </w:rPr>
            </w:pPr>
            <w:r w:rsidRPr="00112AEA">
              <w:rPr>
                <w:rFonts w:ascii="Arial" w:eastAsia="Times New Roman" w:hAnsi="Arial" w:cs="Arial"/>
                <w:sz w:val="24"/>
                <w:szCs w:val="24"/>
                <w:lang w:eastAsia="en-IN"/>
              </w:rPr>
              <w:t>String next()</w:t>
            </w:r>
          </w:p>
        </w:tc>
        <w:tc>
          <w:tcPr>
            <w:tcW w:w="4950"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spacing w:after="0" w:line="260" w:lineRule="exact"/>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Finds and returns the next complete token from this scanner and returns it as a string; a token is usually ended by whitespace such as a blank or line break. If not token exists, NoSuchElementException is thrown.</w:t>
            </w:r>
          </w:p>
        </w:tc>
      </w:tr>
      <w:tr w:rsidR="00C01A63" w:rsidRPr="00112AEA" w:rsidTr="00C01A63">
        <w:tc>
          <w:tcPr>
            <w:tcW w:w="2988"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tabs>
                <w:tab w:val="left" w:pos="2070"/>
              </w:tabs>
              <w:spacing w:after="0" w:line="240" w:lineRule="exact"/>
              <w:rPr>
                <w:rFonts w:ascii="Arial" w:eastAsia="Times New Roman" w:hAnsi="Arial" w:cs="Arial"/>
                <w:sz w:val="24"/>
                <w:szCs w:val="24"/>
                <w:lang w:eastAsia="en-IN"/>
              </w:rPr>
            </w:pPr>
            <w:r w:rsidRPr="00112AEA">
              <w:rPr>
                <w:rFonts w:ascii="Arial" w:eastAsia="Times New Roman" w:hAnsi="Arial" w:cs="Arial"/>
                <w:sz w:val="24"/>
                <w:szCs w:val="24"/>
                <w:lang w:eastAsia="en-IN"/>
              </w:rPr>
              <w:t>String nextLine()</w:t>
            </w:r>
          </w:p>
        </w:tc>
        <w:tc>
          <w:tcPr>
            <w:tcW w:w="4950" w:type="dxa"/>
            <w:tcBorders>
              <w:top w:val="single" w:sz="4" w:space="0" w:color="auto"/>
              <w:left w:val="single" w:sz="4" w:space="0" w:color="auto"/>
              <w:bottom w:val="single" w:sz="4" w:space="0" w:color="auto"/>
              <w:right w:val="single" w:sz="4" w:space="0" w:color="auto"/>
            </w:tcBorders>
            <w:hideMark/>
          </w:tcPr>
          <w:p w:rsidR="00C01A63" w:rsidRPr="00112AEA" w:rsidRDefault="00C01A63" w:rsidP="00C01A63">
            <w:pPr>
              <w:spacing w:after="0" w:line="260" w:lineRule="exact"/>
              <w:jc w:val="both"/>
              <w:rPr>
                <w:rFonts w:ascii="Arial" w:eastAsia="Times New Roman" w:hAnsi="Arial" w:cs="Arial"/>
                <w:sz w:val="24"/>
                <w:szCs w:val="24"/>
                <w:lang w:eastAsia="en-IN"/>
              </w:rPr>
            </w:pPr>
            <w:r w:rsidRPr="00112AEA">
              <w:rPr>
                <w:rFonts w:ascii="Arial" w:eastAsia="Times New Roman" w:hAnsi="Arial" w:cs="Arial"/>
                <w:sz w:val="24"/>
                <w:szCs w:val="24"/>
                <w:lang w:eastAsia="en-IN"/>
              </w:rPr>
              <w:t>Returns the rest of the current line, excluding any line separator at the end.</w:t>
            </w:r>
          </w:p>
        </w:tc>
      </w:tr>
      <w:tr w:rsidR="00C01A63" w:rsidRPr="00112AEA" w:rsidTr="00C01A63">
        <w:tc>
          <w:tcPr>
            <w:tcW w:w="2988" w:type="dxa"/>
            <w:tcBorders>
              <w:top w:val="single" w:sz="4" w:space="0" w:color="auto"/>
              <w:left w:val="single" w:sz="4" w:space="0" w:color="auto"/>
              <w:bottom w:val="single" w:sz="4" w:space="0" w:color="auto"/>
              <w:right w:val="single" w:sz="4" w:space="0" w:color="auto"/>
            </w:tcBorders>
          </w:tcPr>
          <w:p w:rsidR="00C01A63" w:rsidRPr="00112AEA" w:rsidRDefault="00C01A63" w:rsidP="00C01A63">
            <w:pPr>
              <w:tabs>
                <w:tab w:val="left" w:pos="2070"/>
              </w:tabs>
              <w:spacing w:after="0" w:line="240" w:lineRule="exact"/>
              <w:rPr>
                <w:rFonts w:ascii="Arial" w:eastAsia="Times New Roman" w:hAnsi="Arial" w:cs="Arial"/>
                <w:sz w:val="24"/>
                <w:szCs w:val="24"/>
                <w:lang w:eastAsia="en-IN"/>
              </w:rPr>
            </w:pPr>
          </w:p>
        </w:tc>
        <w:tc>
          <w:tcPr>
            <w:tcW w:w="4950" w:type="dxa"/>
            <w:tcBorders>
              <w:top w:val="single" w:sz="4" w:space="0" w:color="auto"/>
              <w:left w:val="single" w:sz="4" w:space="0" w:color="auto"/>
              <w:bottom w:val="single" w:sz="4" w:space="0" w:color="auto"/>
              <w:right w:val="single" w:sz="4" w:space="0" w:color="auto"/>
            </w:tcBorders>
          </w:tcPr>
          <w:p w:rsidR="00C01A63" w:rsidRPr="00112AEA" w:rsidRDefault="00C01A63" w:rsidP="00C01A63">
            <w:pPr>
              <w:spacing w:after="0" w:line="260" w:lineRule="exact"/>
              <w:jc w:val="both"/>
              <w:rPr>
                <w:rFonts w:ascii="Arial" w:eastAsia="Times New Roman" w:hAnsi="Arial" w:cs="Arial"/>
                <w:sz w:val="24"/>
                <w:szCs w:val="24"/>
                <w:lang w:eastAsia="en-IN"/>
              </w:rPr>
            </w:pPr>
          </w:p>
        </w:tc>
      </w:tr>
    </w:tbl>
    <w:p w:rsidR="00C01A63" w:rsidRPr="00112AEA" w:rsidRDefault="00C01A63" w:rsidP="00C01A63">
      <w:pPr>
        <w:keepLines/>
        <w:spacing w:after="0" w:line="260" w:lineRule="exact"/>
        <w:ind w:firstLine="360"/>
        <w:jc w:val="both"/>
        <w:rPr>
          <w:rFonts w:ascii="Arial" w:eastAsia="Times New Roman" w:hAnsi="Arial" w:cs="Arial"/>
          <w:sz w:val="24"/>
          <w:szCs w:val="24"/>
          <w:lang w:eastAsia="en-IN"/>
        </w:rPr>
      </w:pPr>
    </w:p>
    <w:p w:rsidR="00C01A63" w:rsidRPr="00112AEA" w:rsidRDefault="00C01A63" w:rsidP="00C01A63">
      <w:pPr>
        <w:keepLines/>
        <w:spacing w:after="0" w:line="260" w:lineRule="exact"/>
        <w:ind w:firstLine="360"/>
        <w:jc w:val="both"/>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 xml:space="preserve">The </w:t>
      </w:r>
      <w:r w:rsidRPr="00112AEA">
        <w:rPr>
          <w:rFonts w:ascii="Arial" w:eastAsia="Times New Roman" w:hAnsi="Arial" w:cs="Arial"/>
          <w:sz w:val="24"/>
          <w:szCs w:val="24"/>
          <w:lang w:eastAsia="en-IN"/>
        </w:rPr>
        <w:t>Scanner</w:t>
      </w:r>
      <w:r w:rsidRPr="00112AEA">
        <w:rPr>
          <w:rFonts w:ascii="Arial" w:eastAsia="Times New Roman" w:hAnsi="Arial" w:cs="Arial"/>
          <w:sz w:val="24"/>
          <w:szCs w:val="24"/>
          <w:lang w:val="en-US" w:eastAsia="en-IN"/>
        </w:rPr>
        <w:t xml:space="preserve"> looks for </w:t>
      </w:r>
      <w:r w:rsidRPr="00112AEA">
        <w:rPr>
          <w:rFonts w:ascii="Arial" w:eastAsia="Times New Roman" w:hAnsi="Arial" w:cs="Arial"/>
          <w:i/>
          <w:iCs/>
          <w:sz w:val="24"/>
          <w:szCs w:val="24"/>
          <w:lang w:val="en-US" w:eastAsia="en-IN"/>
        </w:rPr>
        <w:t>tokens</w:t>
      </w:r>
      <w:r w:rsidRPr="00112AEA">
        <w:rPr>
          <w:rFonts w:ascii="Arial" w:eastAsia="Times New Roman" w:hAnsi="Arial" w:cs="Arial"/>
          <w:sz w:val="24"/>
          <w:szCs w:val="24"/>
          <w:lang w:val="en-US" w:eastAsia="en-IN"/>
        </w:rPr>
        <w:t xml:space="preserve"> in the input. A token is a series of characters that ends with what Java calls </w:t>
      </w:r>
      <w:r w:rsidRPr="00112AEA">
        <w:rPr>
          <w:rFonts w:ascii="Arial" w:eastAsia="Times New Roman" w:hAnsi="Arial" w:cs="Arial"/>
          <w:i/>
          <w:iCs/>
          <w:sz w:val="24"/>
          <w:szCs w:val="24"/>
          <w:lang w:val="en-US" w:eastAsia="en-IN"/>
        </w:rPr>
        <w:t>whitespace</w:t>
      </w:r>
      <w:r w:rsidRPr="00112AEA">
        <w:rPr>
          <w:rFonts w:ascii="Arial" w:eastAsia="Times New Roman" w:hAnsi="Arial" w:cs="Arial"/>
          <w:sz w:val="24"/>
          <w:szCs w:val="24"/>
          <w:lang w:val="en-US" w:eastAsia="en-IN"/>
        </w:rPr>
        <w:t>. A whitespace character can be a blank, a tab character, a carriage return, or the end of the file. Thus, if we read a line that has a series of numbers separated by blanks, the scanner will take each number as a separate token. Although we have only shown four numeric methods, each numeric data type has a corresponding method that reads values of that type.</w:t>
      </w:r>
    </w:p>
    <w:p w:rsidR="00C01A63" w:rsidRPr="00112AEA" w:rsidRDefault="00C01A63" w:rsidP="00C01A63">
      <w:pPr>
        <w:keepLines/>
        <w:spacing w:after="0" w:line="260" w:lineRule="exact"/>
        <w:ind w:firstLine="360"/>
        <w:jc w:val="both"/>
        <w:rPr>
          <w:rFonts w:ascii="Arial" w:eastAsia="Times New Roman" w:hAnsi="Arial" w:cs="Arial"/>
          <w:sz w:val="24"/>
          <w:szCs w:val="24"/>
          <w:lang w:eastAsia="en-IN"/>
        </w:rPr>
      </w:pPr>
      <w:r w:rsidRPr="00112AEA">
        <w:rPr>
          <w:rFonts w:ascii="Arial" w:eastAsia="Times New Roman" w:hAnsi="Arial" w:cs="Arial"/>
          <w:sz w:val="24"/>
          <w:szCs w:val="24"/>
          <w:lang w:val="en-US" w:eastAsia="en-IN"/>
        </w:rPr>
        <w:t>The next method returns the next input value as a string, regardless of what is keyed.  For example, given the following code segment and data</w:t>
      </w:r>
    </w:p>
    <w:p w:rsidR="00C01A63" w:rsidRPr="00112AEA" w:rsidRDefault="00C01A63" w:rsidP="00C01A63">
      <w:pPr>
        <w:spacing w:after="0" w:line="240" w:lineRule="auto"/>
        <w:rPr>
          <w:rFonts w:ascii="Arial" w:eastAsia="Times New Roman" w:hAnsi="Arial" w:cs="Arial"/>
          <w:sz w:val="24"/>
          <w:szCs w:val="24"/>
          <w:lang w:val="en-US" w:eastAsia="en-IN"/>
        </w:rPr>
      </w:pPr>
    </w:p>
    <w:p w:rsidR="00C01A63" w:rsidRPr="00112AEA" w:rsidRDefault="00C01A63" w:rsidP="00C01A63">
      <w:pPr>
        <w:tabs>
          <w:tab w:val="left" w:pos="2070"/>
        </w:tabs>
        <w:spacing w:after="0" w:line="240" w:lineRule="exact"/>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int number = in.nextInt();</w:t>
      </w:r>
    </w:p>
    <w:p w:rsidR="00C01A63" w:rsidRPr="00112AEA" w:rsidRDefault="00C01A63" w:rsidP="00C01A63">
      <w:pPr>
        <w:tabs>
          <w:tab w:val="left" w:pos="2070"/>
        </w:tabs>
        <w:spacing w:after="0" w:line="240" w:lineRule="exact"/>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float real = in.nextFloat();</w:t>
      </w:r>
    </w:p>
    <w:p w:rsidR="00C01A63" w:rsidRPr="00112AEA" w:rsidRDefault="00C01A63" w:rsidP="00C01A63">
      <w:pPr>
        <w:tabs>
          <w:tab w:val="left" w:pos="2070"/>
        </w:tabs>
        <w:spacing w:after="0" w:line="240" w:lineRule="exact"/>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long number2 = in.nextLong();</w:t>
      </w:r>
    </w:p>
    <w:p w:rsidR="00C01A63" w:rsidRPr="00112AEA" w:rsidRDefault="00C01A63" w:rsidP="00C01A63">
      <w:pPr>
        <w:tabs>
          <w:tab w:val="left" w:pos="2070"/>
        </w:tabs>
        <w:spacing w:after="0" w:line="240" w:lineRule="exact"/>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double real2 = in.nextDouble();</w:t>
      </w:r>
    </w:p>
    <w:p w:rsidR="00C01A63" w:rsidRPr="00112AEA" w:rsidRDefault="00C01A63" w:rsidP="00C01A63">
      <w:pPr>
        <w:tabs>
          <w:tab w:val="left" w:pos="2070"/>
        </w:tabs>
        <w:spacing w:after="0" w:line="240" w:lineRule="exact"/>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String string = in.next();</w:t>
      </w:r>
    </w:p>
    <w:p w:rsidR="00C01A63" w:rsidRPr="00112AEA" w:rsidRDefault="00C01A63" w:rsidP="00C01A63">
      <w:pPr>
        <w:tabs>
          <w:tab w:val="left" w:pos="2070"/>
        </w:tabs>
        <w:spacing w:after="0" w:line="240" w:lineRule="exact"/>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String string = in.nextLine();</w:t>
      </w:r>
    </w:p>
    <w:p w:rsidR="00C01A63" w:rsidRPr="00112AEA" w:rsidRDefault="00C01A63" w:rsidP="00C01A63">
      <w:pPr>
        <w:tabs>
          <w:tab w:val="left" w:pos="2070"/>
        </w:tabs>
        <w:spacing w:after="0" w:line="240" w:lineRule="exact"/>
        <w:rPr>
          <w:rFonts w:ascii="Arial" w:eastAsia="Times New Roman" w:hAnsi="Arial" w:cs="Arial"/>
          <w:sz w:val="24"/>
          <w:szCs w:val="24"/>
          <w:lang w:val="en-US" w:eastAsia="en-IN"/>
        </w:rPr>
      </w:pPr>
    </w:p>
    <w:p w:rsidR="00C01A63" w:rsidRPr="00112AEA" w:rsidRDefault="00C01A63" w:rsidP="00C01A63">
      <w:pPr>
        <w:keepLines/>
        <w:spacing w:after="0" w:line="260" w:lineRule="exact"/>
        <w:ind w:firstLine="360"/>
        <w:jc w:val="both"/>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 xml:space="preserve">nextLine()reads the </w:t>
      </w:r>
      <w:r w:rsidRPr="00112AEA">
        <w:rPr>
          <w:rFonts w:ascii="Arial" w:eastAsia="Times New Roman" w:hAnsi="Arial" w:cs="Arial"/>
          <w:i/>
          <w:iCs/>
          <w:sz w:val="24"/>
          <w:szCs w:val="24"/>
          <w:lang w:val="en-US" w:eastAsia="en-IN"/>
        </w:rPr>
        <w:t>rest</w:t>
      </w:r>
      <w:r w:rsidRPr="00112AEA">
        <w:rPr>
          <w:rFonts w:ascii="Arial" w:eastAsia="Times New Roman" w:hAnsi="Arial" w:cs="Arial"/>
          <w:sz w:val="24"/>
          <w:szCs w:val="24"/>
          <w:lang w:val="en-US" w:eastAsia="en-IN"/>
        </w:rPr>
        <w:t xml:space="preserve"> of the line and returns it as a string.  </w:t>
      </w:r>
    </w:p>
    <w:p w:rsidR="00C01A63" w:rsidRPr="00112AEA" w:rsidRDefault="00C01A63" w:rsidP="00C01A63">
      <w:pPr>
        <w:keepLines/>
        <w:spacing w:after="0" w:line="260" w:lineRule="exact"/>
        <w:ind w:firstLine="360"/>
        <w:jc w:val="both"/>
        <w:rPr>
          <w:rFonts w:ascii="Arial" w:eastAsia="Times New Roman" w:hAnsi="Arial" w:cs="Arial"/>
          <w:sz w:val="24"/>
          <w:szCs w:val="24"/>
          <w:lang w:val="en-US" w:eastAsia="en-IN"/>
        </w:rPr>
      </w:pPr>
    </w:p>
    <w:p w:rsidR="00C01A63" w:rsidRPr="00112AEA" w:rsidRDefault="00C01A63" w:rsidP="00C01A63">
      <w:pPr>
        <w:keepLines/>
        <w:spacing w:after="0" w:line="260" w:lineRule="exact"/>
        <w:ind w:firstLine="360"/>
        <w:jc w:val="both"/>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char ch= in.next().charAt(0); // to take charcter</w:t>
      </w:r>
    </w:p>
    <w:p w:rsidR="00C01A63" w:rsidRPr="00112AEA" w:rsidRDefault="00C01A63" w:rsidP="00C01A63">
      <w:pPr>
        <w:tabs>
          <w:tab w:val="left" w:pos="2070"/>
        </w:tabs>
        <w:spacing w:after="0" w:line="240" w:lineRule="exact"/>
        <w:rPr>
          <w:rFonts w:ascii="Arial" w:eastAsia="Times New Roman" w:hAnsi="Arial" w:cs="Arial"/>
          <w:sz w:val="24"/>
          <w:szCs w:val="24"/>
          <w:lang w:val="en-US" w:eastAsia="en-IN"/>
        </w:rPr>
      </w:pPr>
    </w:p>
    <w:p w:rsidR="00C01A63" w:rsidRPr="00112AEA" w:rsidRDefault="00C01A63" w:rsidP="00C01A63">
      <w:pPr>
        <w:tabs>
          <w:tab w:val="left" w:pos="2070"/>
        </w:tabs>
        <w:spacing w:after="0" w:line="240" w:lineRule="exact"/>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How does scanner reads the data?</w:t>
      </w:r>
    </w:p>
    <w:p w:rsidR="00C01A63" w:rsidRPr="00112AEA" w:rsidRDefault="00C01A63" w:rsidP="00C01A63">
      <w:pPr>
        <w:tabs>
          <w:tab w:val="left" w:pos="2070"/>
        </w:tabs>
        <w:spacing w:after="0" w:line="240" w:lineRule="exact"/>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Scanner reads the data and breaks down the data into tokens. Tokens are part of data, separated by Delimiters (eg. White space etc.)</w:t>
      </w:r>
    </w:p>
    <w:p w:rsidR="00C01A63" w:rsidRPr="00112AEA" w:rsidRDefault="00C01A63" w:rsidP="00C01A63">
      <w:pPr>
        <w:tabs>
          <w:tab w:val="left" w:pos="2070"/>
        </w:tabs>
        <w:spacing w:after="0" w:line="240" w:lineRule="exact"/>
        <w:ind w:left="2070" w:hanging="2070"/>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Delimiters are to separate the  Tokens. By default delimiter is referred  to be whitespace.</w:t>
      </w:r>
    </w:p>
    <w:p w:rsidR="00C01A63" w:rsidRPr="00112AEA" w:rsidRDefault="00C01A63" w:rsidP="00C01A63">
      <w:pPr>
        <w:tabs>
          <w:tab w:val="left" w:pos="6725"/>
        </w:tabs>
        <w:rPr>
          <w:rFonts w:ascii="Arial" w:hAnsi="Arial" w:cs="Arial"/>
          <w:sz w:val="24"/>
          <w:szCs w:val="24"/>
        </w:rPr>
      </w:pP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import java.util.Scanner;</w:t>
      </w: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public class scan</w:t>
      </w: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{Scanner sc=new Scanner(System.in);</w:t>
      </w: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 xml:space="preserve">    void main()</w:t>
      </w: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 xml:space="preserve">    {System.out.println("enter number");</w:t>
      </w: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 xml:space="preserve">        int n=sc.nextInt();</w:t>
      </w: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 xml:space="preserve">         System.out.println("enter name");</w:t>
      </w: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 xml:space="preserve">        String na=sc.nextLine();</w:t>
      </w: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 xml:space="preserve">        System.out.println("enter word");</w:t>
      </w: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 xml:space="preserve">         String wr=sc.next();</w:t>
      </w: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 xml:space="preserve">          System.out.println("enter character");</w:t>
      </w: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 xml:space="preserve">          char ch=sc.next().charAt(0);</w:t>
      </w: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 xml:space="preserve">          System.out.println(n+ " "+na+" "+wr+" "+ch);</w:t>
      </w:r>
    </w:p>
    <w:p w:rsidR="000A4C22"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 xml:space="preserve">           }</w:t>
      </w:r>
    </w:p>
    <w:p w:rsidR="00C01A63" w:rsidRPr="000A4C22" w:rsidRDefault="000A4C22" w:rsidP="000A4C22">
      <w:pPr>
        <w:autoSpaceDN w:val="0"/>
        <w:spacing w:before="141" w:after="141"/>
        <w:rPr>
          <w:rFonts w:ascii="Arial" w:hAnsi="Arial" w:cs="Arial"/>
          <w:b/>
          <w:sz w:val="24"/>
          <w:szCs w:val="24"/>
          <w:lang w:val="en-US"/>
        </w:rPr>
      </w:pPr>
      <w:r w:rsidRPr="000A4C22">
        <w:rPr>
          <w:rFonts w:ascii="Arial" w:hAnsi="Arial" w:cs="Arial"/>
          <w:b/>
          <w:sz w:val="24"/>
          <w:szCs w:val="24"/>
          <w:lang w:val="en-US"/>
        </w:rPr>
        <w:t>}</w:t>
      </w:r>
    </w:p>
    <w:p w:rsidR="00661AA7" w:rsidRPr="00661AA7" w:rsidRDefault="00661AA7" w:rsidP="000A4C22">
      <w:pPr>
        <w:autoSpaceDN w:val="0"/>
        <w:spacing w:before="141" w:after="141"/>
        <w:jc w:val="center"/>
        <w:rPr>
          <w:rFonts w:ascii="Arial" w:hAnsi="Arial" w:cs="Arial"/>
          <w:b/>
          <w:sz w:val="32"/>
          <w:szCs w:val="32"/>
          <w:u w:val="single"/>
          <w:lang w:val="en-US"/>
        </w:rPr>
      </w:pPr>
      <w:r w:rsidRPr="00661AA7">
        <w:rPr>
          <w:rFonts w:ascii="Arial" w:hAnsi="Arial" w:cs="Arial"/>
          <w:b/>
          <w:sz w:val="32"/>
          <w:szCs w:val="32"/>
          <w:u w:val="single"/>
          <w:lang w:val="en-US"/>
        </w:rPr>
        <w:t>LIBRARY FUNCTIONS</w:t>
      </w:r>
    </w:p>
    <w:p w:rsidR="00C01A63" w:rsidRPr="00112AEA" w:rsidRDefault="00C01A63" w:rsidP="002F19AA">
      <w:pPr>
        <w:autoSpaceDN w:val="0"/>
        <w:spacing w:before="141" w:after="141"/>
        <w:jc w:val="center"/>
        <w:rPr>
          <w:rFonts w:ascii="Arial" w:hAnsi="Arial" w:cs="Arial"/>
          <w:b/>
          <w:sz w:val="24"/>
          <w:szCs w:val="24"/>
          <w:u w:val="single"/>
          <w:lang w:val="en-US"/>
        </w:rPr>
      </w:pPr>
    </w:p>
    <w:p w:rsidR="00477A4D" w:rsidRPr="00661AA7" w:rsidRDefault="00477A4D" w:rsidP="002F19AA">
      <w:pPr>
        <w:autoSpaceDN w:val="0"/>
        <w:spacing w:before="141" w:after="141"/>
        <w:jc w:val="center"/>
        <w:rPr>
          <w:rFonts w:ascii="Arial" w:hAnsi="Arial" w:cs="Arial"/>
          <w:b/>
          <w:sz w:val="32"/>
          <w:szCs w:val="32"/>
          <w:u w:val="single"/>
          <w:lang w:val="en-US"/>
        </w:rPr>
      </w:pPr>
      <w:r w:rsidRPr="00661AA7">
        <w:rPr>
          <w:rFonts w:ascii="Arial" w:hAnsi="Arial" w:cs="Arial"/>
          <w:b/>
          <w:sz w:val="32"/>
          <w:szCs w:val="32"/>
          <w:u w:val="single"/>
          <w:lang w:val="en-US"/>
        </w:rPr>
        <w:t>MATH CLASS</w:t>
      </w:r>
    </w:p>
    <w:p w:rsidR="002C6C9B" w:rsidRPr="00112AEA" w:rsidRDefault="002C6C9B" w:rsidP="002C6C9B">
      <w:pPr>
        <w:shd w:val="clear" w:color="auto" w:fill="FFFFFF"/>
        <w:spacing w:before="48" w:after="48" w:line="360" w:lineRule="atLeast"/>
        <w:ind w:right="1574"/>
        <w:outlineLvl w:val="1"/>
        <w:rPr>
          <w:rFonts w:ascii="Arial" w:eastAsia="Times New Roman" w:hAnsi="Arial" w:cs="Arial"/>
          <w:sz w:val="24"/>
          <w:szCs w:val="24"/>
        </w:rPr>
      </w:pPr>
      <w:r w:rsidRPr="00112AEA">
        <w:rPr>
          <w:rFonts w:ascii="Arial" w:eastAsia="Times New Roman" w:hAnsi="Arial" w:cs="Arial"/>
          <w:sz w:val="24"/>
          <w:szCs w:val="24"/>
        </w:rPr>
        <w:t>Number Methods:</w:t>
      </w:r>
    </w:p>
    <w:tbl>
      <w:tblPr>
        <w:tblW w:w="5000" w:type="pct"/>
        <w:tblBorders>
          <w:top w:val="single" w:sz="4" w:space="0" w:color="D6D6D6"/>
          <w:left w:val="single" w:sz="4" w:space="0" w:color="D6D6D6"/>
          <w:bottom w:val="single" w:sz="4" w:space="0" w:color="D6D6D6"/>
          <w:right w:val="single" w:sz="4" w:space="0" w:color="D6D6D6"/>
        </w:tblBorders>
        <w:shd w:val="clear" w:color="auto" w:fill="F7F7F7"/>
        <w:tblCellMar>
          <w:top w:w="15" w:type="dxa"/>
          <w:left w:w="15" w:type="dxa"/>
          <w:bottom w:w="15" w:type="dxa"/>
          <w:right w:w="15" w:type="dxa"/>
        </w:tblCellMar>
        <w:tblLook w:val="04A0"/>
      </w:tblPr>
      <w:tblGrid>
        <w:gridCol w:w="430"/>
        <w:gridCol w:w="8686"/>
      </w:tblGrid>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EEEEEE"/>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b/>
                <w:bCs/>
                <w:sz w:val="24"/>
                <w:szCs w:val="24"/>
              </w:rPr>
            </w:pPr>
            <w:r w:rsidRPr="00112AEA">
              <w:rPr>
                <w:rFonts w:ascii="Arial" w:eastAsia="Times New Roman" w:hAnsi="Arial" w:cs="Arial"/>
                <w:b/>
                <w:bCs/>
                <w:sz w:val="24"/>
                <w:szCs w:val="24"/>
              </w:rPr>
              <w:t>SN</w:t>
            </w:r>
          </w:p>
        </w:tc>
        <w:tc>
          <w:tcPr>
            <w:tcW w:w="0" w:type="auto"/>
            <w:tcBorders>
              <w:top w:val="single" w:sz="4" w:space="0" w:color="D6D6D6"/>
              <w:left w:val="single" w:sz="4" w:space="0" w:color="D6D6D6"/>
              <w:bottom w:val="single" w:sz="4" w:space="0" w:color="D6D6D6"/>
              <w:right w:val="single" w:sz="4" w:space="0" w:color="D6D6D6"/>
            </w:tcBorders>
            <w:shd w:val="clear" w:color="auto" w:fill="EEEEEE"/>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b/>
                <w:bCs/>
                <w:sz w:val="24"/>
                <w:szCs w:val="24"/>
              </w:rPr>
            </w:pPr>
            <w:r w:rsidRPr="00112AEA">
              <w:rPr>
                <w:rFonts w:ascii="Arial" w:eastAsia="Times New Roman" w:hAnsi="Arial" w:cs="Arial"/>
                <w:b/>
                <w:bCs/>
                <w:sz w:val="24"/>
                <w:szCs w:val="24"/>
              </w:rPr>
              <w:t>Methods with Description</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1</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46" w:history="1">
              <w:r w:rsidR="002C6C9B" w:rsidRPr="00112AEA">
                <w:rPr>
                  <w:rFonts w:ascii="Arial" w:eastAsia="Times New Roman" w:hAnsi="Arial" w:cs="Arial"/>
                  <w:color w:val="900B09"/>
                  <w:sz w:val="24"/>
                  <w:szCs w:val="24"/>
                </w:rPr>
                <w:t>abs()</w:t>
              </w:r>
            </w:hyperlink>
            <w:r w:rsidR="002C6C9B" w:rsidRPr="00112AEA">
              <w:rPr>
                <w:rFonts w:ascii="Arial" w:eastAsia="Times New Roman" w:hAnsi="Arial" w:cs="Arial"/>
                <w:sz w:val="24"/>
                <w:szCs w:val="24"/>
              </w:rPr>
              <w:br/>
              <w:t>Returns the absolute value of the argument. Eg.  12.3 =12.3  and  -23.5=23.5</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2</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47" w:history="1">
              <w:r w:rsidR="002C6C9B" w:rsidRPr="00112AEA">
                <w:rPr>
                  <w:rFonts w:ascii="Arial" w:eastAsia="Times New Roman" w:hAnsi="Arial" w:cs="Arial"/>
                  <w:color w:val="900B09"/>
                  <w:sz w:val="24"/>
                  <w:szCs w:val="24"/>
                </w:rPr>
                <w:t>ceil()</w:t>
              </w:r>
            </w:hyperlink>
            <w:r w:rsidR="002C6C9B" w:rsidRPr="00112AEA">
              <w:rPr>
                <w:rFonts w:ascii="Arial" w:eastAsia="Times New Roman" w:hAnsi="Arial" w:cs="Arial"/>
                <w:sz w:val="24"/>
                <w:szCs w:val="24"/>
              </w:rPr>
              <w:br/>
              <w:t>Returns the smallest integer that is greater than or equal to the argument. Returned as a double.eg. 8.2=9.0 and -8.2 = -8.0</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3</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48" w:history="1">
              <w:r w:rsidR="002C6C9B" w:rsidRPr="00112AEA">
                <w:rPr>
                  <w:rFonts w:ascii="Arial" w:eastAsia="Times New Roman" w:hAnsi="Arial" w:cs="Arial"/>
                  <w:color w:val="900B09"/>
                  <w:sz w:val="24"/>
                  <w:szCs w:val="24"/>
                </w:rPr>
                <w:t>floor()</w:t>
              </w:r>
            </w:hyperlink>
            <w:r w:rsidR="002C6C9B" w:rsidRPr="00112AEA">
              <w:rPr>
                <w:rFonts w:ascii="Arial" w:eastAsia="Times New Roman" w:hAnsi="Arial" w:cs="Arial"/>
                <w:sz w:val="24"/>
                <w:szCs w:val="24"/>
              </w:rPr>
              <w:br/>
            </w:r>
            <w:r w:rsidR="002C6C9B" w:rsidRPr="00112AEA">
              <w:rPr>
                <w:rFonts w:ascii="Arial" w:eastAsia="Times New Roman" w:hAnsi="Arial" w:cs="Arial"/>
                <w:sz w:val="24"/>
                <w:szCs w:val="24"/>
              </w:rPr>
              <w:lastRenderedPageBreak/>
              <w:t>Returns the largest integer that is less than or equal to the argument. Returned as a double.  eg.  8.2  =  8.0 and  -8.2=-9.0</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lastRenderedPageBreak/>
              <w:t>4</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49" w:history="1">
              <w:r w:rsidR="002C6C9B" w:rsidRPr="00112AEA">
                <w:rPr>
                  <w:rFonts w:ascii="Arial" w:eastAsia="Times New Roman" w:hAnsi="Arial" w:cs="Arial"/>
                  <w:color w:val="900B09"/>
                  <w:sz w:val="24"/>
                  <w:szCs w:val="24"/>
                </w:rPr>
                <w:t>rint()</w:t>
              </w:r>
            </w:hyperlink>
            <w:r w:rsidR="002C6C9B" w:rsidRPr="00112AEA">
              <w:rPr>
                <w:rFonts w:ascii="Arial" w:eastAsia="Times New Roman" w:hAnsi="Arial" w:cs="Arial"/>
                <w:sz w:val="24"/>
                <w:szCs w:val="24"/>
              </w:rPr>
              <w:br/>
              <w:t>Returns the truncated value of the argument. Returned as a double. Eg.13.9=14.0, -8.2= -8.0 , -9.7=  -10.0 and  4.5= 4.0</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5</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50" w:history="1">
              <w:r w:rsidR="002C6C9B" w:rsidRPr="00112AEA">
                <w:rPr>
                  <w:rFonts w:ascii="Arial" w:eastAsia="Times New Roman" w:hAnsi="Arial" w:cs="Arial"/>
                  <w:color w:val="900B09"/>
                  <w:sz w:val="24"/>
                  <w:szCs w:val="24"/>
                </w:rPr>
                <w:t>min()</w:t>
              </w:r>
            </w:hyperlink>
            <w:r w:rsidR="002C6C9B" w:rsidRPr="00112AEA">
              <w:rPr>
                <w:rFonts w:ascii="Arial" w:eastAsia="Times New Roman" w:hAnsi="Arial" w:cs="Arial"/>
                <w:sz w:val="24"/>
                <w:szCs w:val="24"/>
              </w:rPr>
              <w:br/>
              <w:t>Returns the smaller of the two arguments.</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6</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51" w:history="1">
              <w:r w:rsidR="002C6C9B" w:rsidRPr="00112AEA">
                <w:rPr>
                  <w:rFonts w:ascii="Arial" w:eastAsia="Times New Roman" w:hAnsi="Arial" w:cs="Arial"/>
                  <w:color w:val="900B09"/>
                  <w:sz w:val="24"/>
                  <w:szCs w:val="24"/>
                </w:rPr>
                <w:t>max()</w:t>
              </w:r>
            </w:hyperlink>
            <w:r w:rsidR="002C6C9B" w:rsidRPr="00112AEA">
              <w:rPr>
                <w:rFonts w:ascii="Arial" w:eastAsia="Times New Roman" w:hAnsi="Arial" w:cs="Arial"/>
                <w:sz w:val="24"/>
                <w:szCs w:val="24"/>
              </w:rPr>
              <w:br/>
              <w:t>Returns the larger of the two arguments.</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7</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52" w:history="1">
              <w:r w:rsidR="002C6C9B" w:rsidRPr="00112AEA">
                <w:rPr>
                  <w:rFonts w:ascii="Arial" w:hAnsi="Arial" w:cs="Arial"/>
                  <w:color w:val="C00000"/>
                  <w:sz w:val="24"/>
                  <w:szCs w:val="24"/>
                </w:rPr>
                <w:t>cbrt</w:t>
              </w:r>
              <w:r w:rsidR="002C6C9B" w:rsidRPr="00112AEA">
                <w:rPr>
                  <w:rFonts w:ascii="Arial" w:eastAsia="Times New Roman" w:hAnsi="Arial" w:cs="Arial"/>
                  <w:color w:val="C00000"/>
                  <w:sz w:val="24"/>
                  <w:szCs w:val="24"/>
                </w:rPr>
                <w:t>()</w:t>
              </w:r>
            </w:hyperlink>
            <w:r w:rsidR="002C6C9B" w:rsidRPr="00112AEA">
              <w:rPr>
                <w:rFonts w:ascii="Arial" w:eastAsia="Times New Roman" w:hAnsi="Arial" w:cs="Arial"/>
                <w:sz w:val="24"/>
                <w:szCs w:val="24"/>
              </w:rPr>
              <w:br/>
              <w:t>Returns the cube root value of the argument.</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8</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53" w:history="1">
              <w:r w:rsidR="002C6C9B" w:rsidRPr="00112AEA">
                <w:rPr>
                  <w:rFonts w:ascii="Arial" w:eastAsia="Times New Roman" w:hAnsi="Arial" w:cs="Arial"/>
                  <w:color w:val="900B09"/>
                  <w:sz w:val="24"/>
                  <w:szCs w:val="24"/>
                </w:rPr>
                <w:t>pow()</w:t>
              </w:r>
            </w:hyperlink>
            <w:r w:rsidR="002C6C9B" w:rsidRPr="00112AEA">
              <w:rPr>
                <w:rFonts w:ascii="Arial" w:eastAsia="Times New Roman" w:hAnsi="Arial" w:cs="Arial"/>
                <w:sz w:val="24"/>
                <w:szCs w:val="24"/>
              </w:rPr>
              <w:br/>
              <w:t xml:space="preserve">Returns the value of the first argument raised to the power of the second argument. </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9</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54" w:history="1">
              <w:r w:rsidR="002C6C9B" w:rsidRPr="00112AEA">
                <w:rPr>
                  <w:rFonts w:ascii="Arial" w:eastAsia="Times New Roman" w:hAnsi="Arial" w:cs="Arial"/>
                  <w:color w:val="900B09"/>
                  <w:sz w:val="24"/>
                  <w:szCs w:val="24"/>
                </w:rPr>
                <w:t>sqrt()</w:t>
              </w:r>
            </w:hyperlink>
            <w:r w:rsidR="002C6C9B" w:rsidRPr="00112AEA">
              <w:rPr>
                <w:rFonts w:ascii="Arial" w:eastAsia="Times New Roman" w:hAnsi="Arial" w:cs="Arial"/>
                <w:sz w:val="24"/>
                <w:szCs w:val="24"/>
              </w:rPr>
              <w:br/>
              <w:t>Returns the square root of the argument.</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10</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55" w:history="1">
              <w:r w:rsidR="002C6C9B" w:rsidRPr="00112AEA">
                <w:rPr>
                  <w:rFonts w:ascii="Arial" w:eastAsia="Times New Roman" w:hAnsi="Arial" w:cs="Arial"/>
                  <w:color w:val="900B09"/>
                  <w:sz w:val="24"/>
                  <w:szCs w:val="24"/>
                </w:rPr>
                <w:t>round()</w:t>
              </w:r>
            </w:hyperlink>
            <w:r w:rsidR="002C6C9B" w:rsidRPr="00112AEA">
              <w:rPr>
                <w:rFonts w:ascii="Arial" w:eastAsia="Times New Roman" w:hAnsi="Arial" w:cs="Arial"/>
                <w:sz w:val="24"/>
                <w:szCs w:val="24"/>
              </w:rPr>
              <w:br/>
              <w:t>Returns the closest long or int  value.</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11</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56" w:history="1">
              <w:r w:rsidR="002C6C9B" w:rsidRPr="00112AEA">
                <w:rPr>
                  <w:rFonts w:ascii="Arial" w:eastAsia="Times New Roman" w:hAnsi="Arial" w:cs="Arial"/>
                  <w:color w:val="900B09"/>
                  <w:sz w:val="24"/>
                  <w:szCs w:val="24"/>
                </w:rPr>
                <w:t>random()</w:t>
              </w:r>
            </w:hyperlink>
            <w:r w:rsidR="002C6C9B" w:rsidRPr="00112AEA">
              <w:rPr>
                <w:rFonts w:ascii="Arial" w:eastAsia="Times New Roman" w:hAnsi="Arial" w:cs="Arial"/>
                <w:sz w:val="24"/>
                <w:szCs w:val="24"/>
              </w:rPr>
              <w:br/>
              <w:t>Returns a random number between 0 and 1</w:t>
            </w:r>
          </w:p>
        </w:tc>
      </w:tr>
    </w:tbl>
    <w:p w:rsidR="00AF0AB6" w:rsidRPr="00112AEA" w:rsidRDefault="00AF0AB6" w:rsidP="00AF0AB6">
      <w:pPr>
        <w:pStyle w:val="ListParagraph"/>
        <w:ind w:left="1440"/>
        <w:rPr>
          <w:rFonts w:ascii="Arial" w:hAnsi="Arial" w:cs="Arial"/>
          <w:sz w:val="24"/>
          <w:szCs w:val="24"/>
        </w:rPr>
      </w:pPr>
    </w:p>
    <w:p w:rsidR="002C6C9B" w:rsidRPr="00112AEA" w:rsidRDefault="002C6C9B" w:rsidP="002C6C9B">
      <w:pPr>
        <w:shd w:val="clear" w:color="auto" w:fill="FFFFFF"/>
        <w:spacing w:before="192" w:after="240" w:line="240" w:lineRule="auto"/>
        <w:jc w:val="both"/>
        <w:rPr>
          <w:rFonts w:ascii="Arial" w:eastAsia="Times New Roman" w:hAnsi="Arial" w:cs="Arial"/>
          <w:sz w:val="24"/>
          <w:szCs w:val="24"/>
        </w:rPr>
      </w:pPr>
      <w:r w:rsidRPr="00112AEA">
        <w:rPr>
          <w:rFonts w:ascii="Arial" w:eastAsia="Times New Roman" w:hAnsi="Arial" w:cs="Arial"/>
          <w:sz w:val="24"/>
          <w:szCs w:val="24"/>
        </w:rPr>
        <w:t>Syntax:  double  b= Math.max(5,8);</w:t>
      </w:r>
      <w:r w:rsidRPr="00112AEA">
        <w:rPr>
          <w:rFonts w:ascii="Arial" w:eastAsia="Times New Roman" w:hAnsi="Arial" w:cs="Arial"/>
          <w:sz w:val="24"/>
          <w:szCs w:val="24"/>
        </w:rPr>
        <w:tab/>
        <w:t>output : 8</w:t>
      </w:r>
    </w:p>
    <w:p w:rsidR="002C6C9B" w:rsidRPr="00112AEA" w:rsidRDefault="002C6C9B" w:rsidP="002C6C9B">
      <w:pPr>
        <w:shd w:val="clear" w:color="auto" w:fill="FFFFFF"/>
        <w:spacing w:before="192" w:after="240" w:line="240" w:lineRule="auto"/>
        <w:ind w:firstLine="720"/>
        <w:jc w:val="both"/>
        <w:rPr>
          <w:rFonts w:ascii="Arial" w:eastAsia="Times New Roman" w:hAnsi="Arial" w:cs="Arial"/>
          <w:sz w:val="24"/>
          <w:szCs w:val="24"/>
        </w:rPr>
      </w:pPr>
      <w:r w:rsidRPr="00112AEA">
        <w:rPr>
          <w:rFonts w:ascii="Arial" w:eastAsia="Times New Roman" w:hAnsi="Arial" w:cs="Arial"/>
          <w:sz w:val="24"/>
          <w:szCs w:val="24"/>
        </w:rPr>
        <w:t>double  x  =Math. cbrt(5,2);</w:t>
      </w:r>
      <w:r w:rsidRPr="00112AEA">
        <w:rPr>
          <w:rFonts w:ascii="Arial" w:eastAsia="Times New Roman" w:hAnsi="Arial" w:cs="Arial"/>
          <w:sz w:val="24"/>
          <w:szCs w:val="24"/>
        </w:rPr>
        <w:tab/>
        <w:t>output:25</w:t>
      </w:r>
    </w:p>
    <w:p w:rsidR="002C6C9B" w:rsidRPr="00112AEA" w:rsidRDefault="002C6C9B" w:rsidP="002C6C9B">
      <w:pPr>
        <w:shd w:val="clear" w:color="auto" w:fill="FFFFFF"/>
        <w:spacing w:before="192" w:after="240" w:line="240" w:lineRule="auto"/>
        <w:jc w:val="both"/>
        <w:rPr>
          <w:rFonts w:ascii="Arial" w:eastAsia="Times New Roman" w:hAnsi="Arial" w:cs="Arial"/>
          <w:sz w:val="24"/>
          <w:szCs w:val="24"/>
        </w:rPr>
      </w:pPr>
    </w:p>
    <w:p w:rsidR="002F19AA" w:rsidRPr="00661AA7" w:rsidRDefault="002F19AA" w:rsidP="002F19AA">
      <w:pPr>
        <w:autoSpaceDN w:val="0"/>
        <w:spacing w:before="141" w:after="141"/>
        <w:jc w:val="center"/>
        <w:rPr>
          <w:rFonts w:ascii="Arial" w:hAnsi="Arial" w:cs="Arial"/>
          <w:b/>
          <w:sz w:val="32"/>
          <w:szCs w:val="32"/>
          <w:u w:val="single"/>
          <w:lang w:val="en-US"/>
        </w:rPr>
      </w:pPr>
      <w:r w:rsidRPr="00661AA7">
        <w:rPr>
          <w:rFonts w:ascii="Arial" w:hAnsi="Arial" w:cs="Arial"/>
          <w:b/>
          <w:sz w:val="32"/>
          <w:szCs w:val="32"/>
          <w:u w:val="single"/>
          <w:lang w:val="en-US"/>
        </w:rPr>
        <w:t>LIBRARY FUNCTIONS</w:t>
      </w:r>
    </w:p>
    <w:p w:rsidR="002F19AA" w:rsidRPr="00661AA7" w:rsidRDefault="002F19AA" w:rsidP="002F19AA">
      <w:pPr>
        <w:spacing w:after="0" w:line="240" w:lineRule="auto"/>
        <w:jc w:val="center"/>
        <w:rPr>
          <w:rFonts w:ascii="Arial" w:eastAsia="Times New Roman" w:hAnsi="Arial" w:cs="Arial"/>
          <w:b/>
          <w:sz w:val="32"/>
          <w:szCs w:val="32"/>
          <w:u w:val="single"/>
          <w:lang w:eastAsia="en-IN"/>
        </w:rPr>
      </w:pPr>
      <w:r w:rsidRPr="00661AA7">
        <w:rPr>
          <w:rFonts w:ascii="Arial" w:eastAsia="Times New Roman" w:hAnsi="Arial" w:cs="Arial"/>
          <w:b/>
          <w:sz w:val="32"/>
          <w:szCs w:val="32"/>
          <w:u w:val="single"/>
          <w:lang w:eastAsia="en-IN"/>
        </w:rPr>
        <w:t>String Class</w:t>
      </w:r>
    </w:p>
    <w:p w:rsidR="002F19AA" w:rsidRPr="00112AEA" w:rsidRDefault="002F19AA" w:rsidP="002F19AA">
      <w:pPr>
        <w:spacing w:after="0" w:line="240" w:lineRule="auto"/>
        <w:jc w:val="center"/>
        <w:rPr>
          <w:rFonts w:ascii="Arial" w:eastAsia="Times New Roman" w:hAnsi="Arial" w:cs="Arial"/>
          <w:sz w:val="24"/>
          <w:szCs w:val="24"/>
          <w:lang w:eastAsia="en-IN"/>
        </w:rPr>
      </w:pPr>
    </w:p>
    <w:p w:rsidR="002F19AA" w:rsidRPr="00112AEA" w:rsidRDefault="002F19AA" w:rsidP="002F19AA">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Strings, which are widely used in Java programming, are a sequence of characters. InJava programming language, strings are objects.</w:t>
      </w:r>
    </w:p>
    <w:p w:rsidR="002F19AA" w:rsidRPr="00112AEA" w:rsidRDefault="002F19AA" w:rsidP="002F19AA">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The Java platform provides the String class to create and manipulate strings.</w:t>
      </w:r>
    </w:p>
    <w:p w:rsidR="002F19AA" w:rsidRPr="00112AEA" w:rsidRDefault="002F19AA" w:rsidP="002F19AA">
      <w:pPr>
        <w:spacing w:after="0" w:line="240" w:lineRule="auto"/>
        <w:rPr>
          <w:rFonts w:ascii="Arial" w:eastAsia="Times New Roman" w:hAnsi="Arial" w:cs="Arial"/>
          <w:sz w:val="24"/>
          <w:szCs w:val="24"/>
          <w:lang w:eastAsia="en-IN"/>
        </w:rPr>
      </w:pPr>
    </w:p>
    <w:p w:rsidR="002F19AA" w:rsidRPr="00112AEA" w:rsidRDefault="002F19AA" w:rsidP="002F19AA">
      <w:pPr>
        <w:rPr>
          <w:rFonts w:ascii="Arial" w:hAnsi="Arial" w:cs="Arial"/>
          <w:sz w:val="24"/>
          <w:szCs w:val="24"/>
        </w:rPr>
      </w:pPr>
      <w:r w:rsidRPr="00112AEA">
        <w:rPr>
          <w:rFonts w:ascii="Arial" w:hAnsi="Arial" w:cs="Arial"/>
          <w:sz w:val="24"/>
          <w:szCs w:val="24"/>
        </w:rPr>
        <w:t>Immutable classes are Java classes whose objects cannot be modified once created. Any modification in Immutable objects result in new object.</w:t>
      </w:r>
    </w:p>
    <w:p w:rsidR="002F19AA" w:rsidRPr="00112AEA" w:rsidRDefault="002F19AA" w:rsidP="002F19AA">
      <w:pPr>
        <w:rPr>
          <w:rFonts w:ascii="Arial" w:hAnsi="Arial" w:cs="Arial"/>
          <w:sz w:val="24"/>
          <w:szCs w:val="24"/>
        </w:rPr>
      </w:pPr>
      <w:r w:rsidRPr="00112AEA">
        <w:rPr>
          <w:rFonts w:ascii="Arial" w:hAnsi="Arial" w:cs="Arial"/>
          <w:sz w:val="24"/>
          <w:szCs w:val="24"/>
        </w:rPr>
        <w:t>String is immutable in Java.</w:t>
      </w:r>
    </w:p>
    <w:p w:rsidR="002F19AA" w:rsidRPr="00112AEA" w:rsidRDefault="002F19AA" w:rsidP="002F19AA">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Creating Strings:</w:t>
      </w:r>
    </w:p>
    <w:p w:rsidR="002F19AA" w:rsidRPr="00112AEA" w:rsidRDefault="002F19AA" w:rsidP="002F19AA">
      <w:pPr>
        <w:spacing w:after="0" w:line="240" w:lineRule="auto"/>
        <w:rPr>
          <w:rFonts w:ascii="Arial" w:eastAsia="Times New Roman" w:hAnsi="Arial" w:cs="Arial"/>
          <w:sz w:val="24"/>
          <w:szCs w:val="24"/>
          <w:lang w:eastAsia="en-IN"/>
        </w:rPr>
      </w:pPr>
    </w:p>
    <w:p w:rsidR="002F19AA" w:rsidRPr="00112AEA" w:rsidRDefault="002F19AA" w:rsidP="002F19AA">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The most direct way to create a string is to write:</w:t>
      </w:r>
    </w:p>
    <w:p w:rsidR="002F19AA" w:rsidRPr="00112AEA" w:rsidRDefault="002F19AA" w:rsidP="002F19AA">
      <w:pPr>
        <w:spacing w:after="0" w:line="240" w:lineRule="auto"/>
        <w:rPr>
          <w:rFonts w:ascii="Arial" w:eastAsia="Times New Roman" w:hAnsi="Arial" w:cs="Arial"/>
          <w:sz w:val="24"/>
          <w:szCs w:val="24"/>
          <w:lang w:eastAsia="en-IN"/>
        </w:rPr>
      </w:pPr>
    </w:p>
    <w:p w:rsidR="002F19AA" w:rsidRPr="00112AEA" w:rsidRDefault="002F19AA" w:rsidP="002F19AA">
      <w:pPr>
        <w:spacing w:after="0" w:line="240" w:lineRule="auto"/>
        <w:rPr>
          <w:rFonts w:ascii="Arial" w:eastAsia="Times New Roman" w:hAnsi="Arial" w:cs="Arial"/>
          <w:b/>
          <w:sz w:val="24"/>
          <w:szCs w:val="24"/>
          <w:lang w:eastAsia="en-IN"/>
        </w:rPr>
      </w:pPr>
      <w:r w:rsidRPr="00112AEA">
        <w:rPr>
          <w:rFonts w:ascii="Arial" w:eastAsia="Times New Roman" w:hAnsi="Arial" w:cs="Arial"/>
          <w:b/>
          <w:sz w:val="24"/>
          <w:szCs w:val="24"/>
          <w:lang w:eastAsia="en-IN"/>
        </w:rPr>
        <w:t>String greeting = "Hello world!";</w:t>
      </w:r>
    </w:p>
    <w:p w:rsidR="002F19AA" w:rsidRPr="00112AEA" w:rsidRDefault="002F19AA" w:rsidP="002F19AA">
      <w:pPr>
        <w:spacing w:after="0" w:line="240" w:lineRule="auto"/>
        <w:rPr>
          <w:rFonts w:ascii="Arial" w:eastAsia="Times New Roman" w:hAnsi="Arial" w:cs="Arial"/>
          <w:sz w:val="24"/>
          <w:szCs w:val="24"/>
          <w:lang w:eastAsia="en-IN"/>
        </w:rPr>
      </w:pPr>
    </w:p>
    <w:p w:rsidR="002F19AA" w:rsidRPr="00112AEA" w:rsidRDefault="002F19AA" w:rsidP="002F19AA">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Whenever it encounters a string literal in your code, the compiler creates a String object with its value in this case, "Hello world!'.</w:t>
      </w: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You can create String objects by using the new keyword and a constructor. </w:t>
      </w: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b/>
          <w:sz w:val="24"/>
          <w:szCs w:val="24"/>
          <w:lang w:eastAsia="en-IN"/>
        </w:rPr>
      </w:pPr>
      <w:r w:rsidRPr="00112AEA">
        <w:rPr>
          <w:rFonts w:ascii="Arial" w:eastAsia="Times New Roman" w:hAnsi="Arial" w:cs="Arial"/>
          <w:b/>
          <w:sz w:val="24"/>
          <w:szCs w:val="24"/>
          <w:lang w:eastAsia="en-IN"/>
        </w:rPr>
        <w:t>public class StringDemo{</w:t>
      </w:r>
    </w:p>
    <w:p w:rsidR="004907C6" w:rsidRPr="00112AEA" w:rsidRDefault="004907C6" w:rsidP="004907C6">
      <w:pPr>
        <w:spacing w:after="0" w:line="240" w:lineRule="auto"/>
        <w:rPr>
          <w:rFonts w:ascii="Arial" w:eastAsia="Times New Roman" w:hAnsi="Arial" w:cs="Arial"/>
          <w:b/>
          <w:sz w:val="24"/>
          <w:szCs w:val="24"/>
          <w:lang w:eastAsia="en-IN"/>
        </w:rPr>
      </w:pPr>
      <w:r w:rsidRPr="00112AEA">
        <w:rPr>
          <w:rFonts w:ascii="Arial" w:eastAsia="Times New Roman" w:hAnsi="Arial" w:cs="Arial"/>
          <w:b/>
          <w:sz w:val="24"/>
          <w:szCs w:val="24"/>
          <w:lang w:eastAsia="en-IN"/>
        </w:rPr>
        <w:t>public void main(){</w:t>
      </w:r>
    </w:p>
    <w:p w:rsidR="004907C6" w:rsidRPr="00112AEA" w:rsidRDefault="004907C6" w:rsidP="004907C6">
      <w:pPr>
        <w:spacing w:after="0" w:line="240" w:lineRule="auto"/>
        <w:rPr>
          <w:rFonts w:ascii="Arial" w:eastAsia="Times New Roman" w:hAnsi="Arial" w:cs="Arial"/>
          <w:b/>
          <w:sz w:val="24"/>
          <w:szCs w:val="24"/>
          <w:lang w:eastAsia="en-IN"/>
        </w:rPr>
      </w:pPr>
      <w:r w:rsidRPr="00112AEA">
        <w:rPr>
          <w:rFonts w:ascii="Arial" w:eastAsia="Times New Roman" w:hAnsi="Arial" w:cs="Arial"/>
          <w:b/>
          <w:sz w:val="24"/>
          <w:szCs w:val="24"/>
          <w:lang w:eastAsia="en-IN"/>
        </w:rPr>
        <w:t>String str =”hello”;</w:t>
      </w:r>
    </w:p>
    <w:p w:rsidR="004907C6" w:rsidRPr="00112AEA" w:rsidRDefault="004907C6" w:rsidP="004907C6">
      <w:pPr>
        <w:spacing w:after="0" w:line="240" w:lineRule="auto"/>
        <w:rPr>
          <w:rFonts w:ascii="Arial" w:eastAsia="Times New Roman" w:hAnsi="Arial" w:cs="Arial"/>
          <w:b/>
          <w:sz w:val="24"/>
          <w:szCs w:val="24"/>
          <w:lang w:eastAsia="en-IN"/>
        </w:rPr>
      </w:pPr>
      <w:r w:rsidRPr="00112AEA">
        <w:rPr>
          <w:rFonts w:ascii="Arial" w:eastAsia="Times New Roman" w:hAnsi="Arial" w:cs="Arial"/>
          <w:b/>
          <w:sz w:val="24"/>
          <w:szCs w:val="24"/>
          <w:lang w:eastAsia="en-IN"/>
        </w:rPr>
        <w:t>String helloString =new String(str);</w:t>
      </w:r>
    </w:p>
    <w:p w:rsidR="004907C6" w:rsidRPr="00112AEA" w:rsidRDefault="004907C6" w:rsidP="004907C6">
      <w:pPr>
        <w:spacing w:after="0" w:line="240" w:lineRule="auto"/>
        <w:rPr>
          <w:rFonts w:ascii="Arial" w:eastAsia="Times New Roman" w:hAnsi="Arial" w:cs="Arial"/>
          <w:b/>
          <w:sz w:val="24"/>
          <w:szCs w:val="24"/>
          <w:lang w:eastAsia="en-IN"/>
        </w:rPr>
      </w:pPr>
      <w:r w:rsidRPr="00112AEA">
        <w:rPr>
          <w:rFonts w:ascii="Arial" w:eastAsia="Times New Roman" w:hAnsi="Arial" w:cs="Arial"/>
          <w:b/>
          <w:sz w:val="24"/>
          <w:szCs w:val="24"/>
          <w:lang w:eastAsia="en-IN"/>
        </w:rPr>
        <w:t>System.out.println(helloString);</w:t>
      </w:r>
    </w:p>
    <w:p w:rsidR="004907C6" w:rsidRPr="00112AEA" w:rsidRDefault="004907C6" w:rsidP="004907C6">
      <w:pPr>
        <w:spacing w:after="0" w:line="240" w:lineRule="auto"/>
        <w:rPr>
          <w:rFonts w:ascii="Arial" w:eastAsia="Times New Roman" w:hAnsi="Arial" w:cs="Arial"/>
          <w:b/>
          <w:sz w:val="24"/>
          <w:szCs w:val="24"/>
          <w:lang w:eastAsia="en-IN"/>
        </w:rPr>
      </w:pPr>
      <w:r w:rsidRPr="00112AEA">
        <w:rPr>
          <w:rFonts w:ascii="Arial" w:eastAsia="Times New Roman" w:hAnsi="Arial" w:cs="Arial"/>
          <w:b/>
          <w:sz w:val="24"/>
          <w:szCs w:val="24"/>
          <w:lang w:eastAsia="en-IN"/>
        </w:rPr>
        <w:t>}</w:t>
      </w:r>
    </w:p>
    <w:p w:rsidR="004907C6" w:rsidRPr="00112AEA" w:rsidRDefault="004907C6" w:rsidP="004907C6">
      <w:pPr>
        <w:spacing w:after="0" w:line="240" w:lineRule="auto"/>
        <w:rPr>
          <w:rFonts w:ascii="Arial" w:eastAsia="Times New Roman" w:hAnsi="Arial" w:cs="Arial"/>
          <w:b/>
          <w:sz w:val="24"/>
          <w:szCs w:val="24"/>
          <w:lang w:eastAsia="en-IN"/>
        </w:rPr>
      </w:pPr>
      <w:r w:rsidRPr="00112AEA">
        <w:rPr>
          <w:rFonts w:ascii="Arial" w:eastAsia="Times New Roman" w:hAnsi="Arial" w:cs="Arial"/>
          <w:b/>
          <w:sz w:val="24"/>
          <w:szCs w:val="24"/>
          <w:lang w:eastAsia="en-IN"/>
        </w:rPr>
        <w:t>}</w:t>
      </w: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This would produce result: </w:t>
      </w: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Hello</w:t>
      </w: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b/>
          <w:bCs/>
          <w:sz w:val="24"/>
          <w:szCs w:val="24"/>
          <w:lang w:val="en-US" w:eastAsia="en-IN"/>
        </w:rPr>
        <w:t>Strings are immutable in nature.</w:t>
      </w: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val="en-US" w:eastAsia="en-IN"/>
        </w:rPr>
        <w:t>String is a class object, can hold unchanging string.</w:t>
      </w: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val="en-US" w:eastAsia="en-IN"/>
        </w:rPr>
        <w:t>i.e., once initialized  its content cannot be changed .</w:t>
      </w:r>
    </w:p>
    <w:p w:rsidR="004907C6" w:rsidRPr="00112AEA" w:rsidRDefault="004907C6" w:rsidP="004907C6">
      <w:pPr>
        <w:spacing w:after="0" w:line="240" w:lineRule="auto"/>
        <w:rPr>
          <w:rFonts w:ascii="Arial" w:eastAsia="Times New Roman" w:hAnsi="Arial" w:cs="Arial"/>
          <w:sz w:val="24"/>
          <w:szCs w:val="24"/>
          <w:lang w:val="en-US" w:eastAsia="en-IN"/>
        </w:rPr>
      </w:pPr>
      <w:r w:rsidRPr="00112AEA">
        <w:rPr>
          <w:rFonts w:ascii="Arial" w:eastAsia="Times New Roman" w:hAnsi="Arial" w:cs="Arial"/>
          <w:sz w:val="24"/>
          <w:szCs w:val="24"/>
          <w:lang w:val="en-US" w:eastAsia="en-IN"/>
        </w:rPr>
        <w:t>String  class is defined in the java.lang.package</w:t>
      </w:r>
    </w:p>
    <w:p w:rsidR="00477A4D" w:rsidRPr="00112AEA" w:rsidRDefault="00477A4D"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val="en-US" w:eastAsia="en-IN"/>
        </w:rPr>
        <w:t>We can create string objects by using :</w:t>
      </w:r>
    </w:p>
    <w:p w:rsidR="00C01A63" w:rsidRPr="00112AEA" w:rsidRDefault="00C01A63" w:rsidP="007B352C">
      <w:pPr>
        <w:numPr>
          <w:ilvl w:val="0"/>
          <w:numId w:val="26"/>
        </w:num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val="en-US" w:eastAsia="en-IN"/>
        </w:rPr>
        <w:t xml:space="preserve"> String literal (implicitly)</w:t>
      </w:r>
    </w:p>
    <w:p w:rsidR="00C01A63" w:rsidRPr="00112AEA" w:rsidRDefault="00C01A63" w:rsidP="007B352C">
      <w:pPr>
        <w:numPr>
          <w:ilvl w:val="0"/>
          <w:numId w:val="26"/>
        </w:num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val="en-US" w:eastAsia="en-IN"/>
        </w:rPr>
        <w:t>Using String constructor (Explicitly)</w:t>
      </w:r>
    </w:p>
    <w:p w:rsidR="00477A4D" w:rsidRPr="00112AEA" w:rsidRDefault="00477A4D" w:rsidP="00675943">
      <w:pPr>
        <w:spacing w:after="0" w:line="240" w:lineRule="auto"/>
        <w:ind w:left="720"/>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val="en-US" w:eastAsia="en-IN"/>
        </w:rPr>
        <w:t xml:space="preserve">The String object can be created explicitly by using the new keyword and a constructor in the same way as you have created objects previously. </w:t>
      </w: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val="en-US" w:eastAsia="en-IN"/>
        </w:rPr>
        <w:t xml:space="preserve">String str1 = "Java is Hot"; // Implicit construction via string literal </w:t>
      </w:r>
    </w:p>
    <w:p w:rsidR="00477A4D"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val="en-US" w:eastAsia="en-IN"/>
        </w:rPr>
        <w:t>String str2 = new String("I'm cool"); // Explicit construction via new</w:t>
      </w:r>
    </w:p>
    <w:p w:rsidR="00AA1302" w:rsidRPr="00112AEA" w:rsidRDefault="00AA1302"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Here is the list methods supported by String class:</w:t>
      </w:r>
    </w:p>
    <w:p w:rsidR="004907C6" w:rsidRPr="00112AEA" w:rsidRDefault="004907C6" w:rsidP="004907C6">
      <w:pPr>
        <w:spacing w:after="0" w:line="240" w:lineRule="auto"/>
        <w:rPr>
          <w:rFonts w:ascii="Arial" w:eastAsia="Times New Roman" w:hAnsi="Arial" w:cs="Arial"/>
          <w:b/>
          <w:sz w:val="24"/>
          <w:szCs w:val="24"/>
          <w:lang w:eastAsia="en-IN"/>
        </w:rPr>
      </w:pPr>
      <w:r w:rsidRPr="00112AEA">
        <w:rPr>
          <w:rFonts w:ascii="Arial" w:eastAsia="Times New Roman" w:hAnsi="Arial" w:cs="Arial"/>
          <w:b/>
          <w:sz w:val="24"/>
          <w:szCs w:val="24"/>
          <w:lang w:eastAsia="en-IN"/>
        </w:rPr>
        <w:t>SN</w:t>
      </w:r>
      <w:r w:rsidRPr="00112AEA">
        <w:rPr>
          <w:rFonts w:ascii="Arial" w:eastAsia="Times New Roman" w:hAnsi="Arial" w:cs="Arial"/>
          <w:b/>
          <w:sz w:val="24"/>
          <w:szCs w:val="24"/>
          <w:lang w:eastAsia="en-IN"/>
        </w:rPr>
        <w:tab/>
      </w:r>
      <w:r w:rsidRPr="00112AEA">
        <w:rPr>
          <w:rFonts w:ascii="Arial" w:eastAsia="Times New Roman" w:hAnsi="Arial" w:cs="Arial"/>
          <w:b/>
          <w:sz w:val="24"/>
          <w:szCs w:val="24"/>
          <w:lang w:eastAsia="en-IN"/>
        </w:rPr>
        <w:tab/>
      </w:r>
      <w:r w:rsidRPr="00112AEA">
        <w:rPr>
          <w:rFonts w:ascii="Arial" w:eastAsia="Times New Roman" w:hAnsi="Arial" w:cs="Arial"/>
          <w:b/>
          <w:sz w:val="24"/>
          <w:szCs w:val="24"/>
          <w:lang w:eastAsia="en-IN"/>
        </w:rPr>
        <w:tab/>
        <w:t>Methods with Description</w:t>
      </w:r>
      <w:r w:rsidRPr="00112AEA">
        <w:rPr>
          <w:rFonts w:ascii="Arial" w:eastAsia="Times New Roman" w:hAnsi="Arial" w:cs="Arial"/>
          <w:b/>
          <w:sz w:val="24"/>
          <w:szCs w:val="24"/>
          <w:lang w:eastAsia="en-IN"/>
        </w:rPr>
        <w:tab/>
      </w:r>
      <w:r w:rsidRPr="00112AEA">
        <w:rPr>
          <w:rFonts w:ascii="Arial" w:eastAsia="Times New Roman" w:hAnsi="Arial" w:cs="Arial"/>
          <w:b/>
          <w:sz w:val="24"/>
          <w:szCs w:val="24"/>
          <w:lang w:eastAsia="en-IN"/>
        </w:rPr>
        <w:tab/>
      </w:r>
      <w:r w:rsidRPr="00112AEA">
        <w:rPr>
          <w:rFonts w:ascii="Arial" w:eastAsia="Times New Roman" w:hAnsi="Arial" w:cs="Arial"/>
          <w:b/>
          <w:sz w:val="24"/>
          <w:szCs w:val="24"/>
          <w:lang w:eastAsia="en-IN"/>
        </w:rPr>
        <w:tab/>
      </w:r>
      <w:r w:rsidRPr="00112AEA">
        <w:rPr>
          <w:rFonts w:ascii="Arial" w:eastAsia="Times New Roman" w:hAnsi="Arial" w:cs="Arial"/>
          <w:b/>
          <w:sz w:val="24"/>
          <w:szCs w:val="24"/>
          <w:lang w:eastAsia="en-IN"/>
        </w:rPr>
        <w:tab/>
      </w: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1</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length()</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To find the length(number of characters) of the string </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 xml:space="preserve"> int</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nil</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int len=”India”.length();</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5</w:t>
      </w: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2</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charAt()</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To extract one character at a time from the string </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 xml:space="preserve"> char</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int</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char ch.=”india”.charAt(2);</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lastRenderedPageBreak/>
        <w:t xml:space="preserve">Output </w:t>
      </w:r>
      <w:r w:rsidRPr="00112AEA">
        <w:rPr>
          <w:rFonts w:ascii="Arial" w:eastAsia="Times New Roman" w:hAnsi="Arial" w:cs="Arial"/>
          <w:sz w:val="24"/>
          <w:szCs w:val="24"/>
          <w:lang w:eastAsia="en-IN"/>
        </w:rPr>
        <w:tab/>
        <w:t>d</w:t>
      </w: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3</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 xml:space="preserve">compareTo() </w:t>
      </w:r>
      <w:r w:rsidRPr="00112AEA">
        <w:rPr>
          <w:rFonts w:ascii="Arial" w:eastAsia="Times New Roman" w:hAnsi="Arial" w:cs="Arial"/>
          <w:b/>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To compare two strings</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 xml:space="preserve"> int</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System.out.print(”india”.compareTo(“India”)&gt;0);</w:t>
      </w:r>
    </w:p>
    <w:p w:rsidR="004907C6" w:rsidRPr="00112AEA" w:rsidRDefault="004907C6" w:rsidP="00675943">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32</w:t>
      </w: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ab/>
        <w:t>If(string1.compareTo(string2)==0)output equal 0</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If(string1.compareTo(string2)&gt;0)</w:t>
      </w:r>
      <w:r w:rsidRPr="00112AEA">
        <w:rPr>
          <w:rFonts w:ascii="Arial" w:eastAsia="Times New Roman" w:hAnsi="Arial" w:cs="Arial"/>
          <w:sz w:val="24"/>
          <w:szCs w:val="24"/>
          <w:lang w:eastAsia="en-IN"/>
        </w:rPr>
        <w:tab/>
        <w:t>output number&gt;0</w:t>
      </w:r>
    </w:p>
    <w:p w:rsidR="00477A4D" w:rsidRPr="00112AEA" w:rsidRDefault="004907C6" w:rsidP="00675943">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If(string1.compareTo(string2)&lt;0)</w:t>
      </w:r>
      <w:r w:rsidRPr="00112AEA">
        <w:rPr>
          <w:rFonts w:ascii="Arial" w:eastAsia="Times New Roman" w:hAnsi="Arial" w:cs="Arial"/>
          <w:sz w:val="24"/>
          <w:szCs w:val="24"/>
          <w:lang w:eastAsia="en-IN"/>
        </w:rPr>
        <w:tab/>
        <w:t>output number&lt;0</w:t>
      </w:r>
    </w:p>
    <w:p w:rsidR="00477A4D" w:rsidRPr="00112AEA" w:rsidRDefault="00477A4D" w:rsidP="004907C6">
      <w:pPr>
        <w:spacing w:after="0" w:line="240" w:lineRule="auto"/>
        <w:rPr>
          <w:rFonts w:ascii="Arial" w:eastAsia="Times New Roman" w:hAnsi="Arial" w:cs="Arial"/>
          <w:sz w:val="24"/>
          <w:szCs w:val="24"/>
          <w:lang w:eastAsia="en-IN"/>
        </w:rPr>
      </w:pPr>
    </w:p>
    <w:p w:rsidR="004907C6" w:rsidRPr="00661AA7" w:rsidRDefault="004907C6" w:rsidP="004907C6">
      <w:pPr>
        <w:spacing w:after="0" w:line="240" w:lineRule="auto"/>
        <w:rPr>
          <w:rFonts w:ascii="Arial" w:eastAsia="Times New Roman" w:hAnsi="Arial" w:cs="Arial"/>
          <w:b/>
          <w:sz w:val="24"/>
          <w:szCs w:val="24"/>
          <w:lang w:eastAsia="en-IN"/>
        </w:rPr>
      </w:pPr>
      <w:r w:rsidRPr="00112AEA">
        <w:rPr>
          <w:rFonts w:ascii="Arial" w:eastAsia="Times New Roman" w:hAnsi="Arial" w:cs="Arial"/>
          <w:sz w:val="24"/>
          <w:szCs w:val="24"/>
          <w:lang w:eastAsia="en-IN"/>
        </w:rPr>
        <w:t>4</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compareToIgnoreCase()</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To compare two strings</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 xml:space="preserve"> int</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System.out.print(”india”.compareTo(“India”)&gt;0);</w:t>
      </w:r>
    </w:p>
    <w:p w:rsidR="004907C6" w:rsidRPr="00112AEA" w:rsidRDefault="004907C6" w:rsidP="00675943">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32</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Format1:</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 System.out.print("ink".compareToIgnoreCase("INT"));</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Output:         -9</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Format2:</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System.out.print(“Ink”.compareToIgnoreCase(“INK”));</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Output:</w:t>
      </w:r>
      <w:r w:rsidRPr="00112AEA">
        <w:rPr>
          <w:rFonts w:ascii="Arial" w:eastAsia="Times New Roman" w:hAnsi="Arial" w:cs="Arial"/>
          <w:sz w:val="24"/>
          <w:szCs w:val="24"/>
          <w:lang w:eastAsia="en-IN"/>
        </w:rPr>
        <w:tab/>
        <w:t>0</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System.out.print(“Ink”.compareToIgnoreCase(“INKS”));</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Output:</w:t>
      </w:r>
      <w:r w:rsidRPr="00112AEA">
        <w:rPr>
          <w:rFonts w:ascii="Arial" w:eastAsia="Times New Roman" w:hAnsi="Arial" w:cs="Arial"/>
          <w:sz w:val="24"/>
          <w:szCs w:val="24"/>
          <w:lang w:eastAsia="en-IN"/>
        </w:rPr>
        <w:tab/>
        <w:t>-1</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System.out.print(“Integer”.compareToIgnoreCase(“INT”));</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Output:</w:t>
      </w:r>
      <w:r w:rsidRPr="00112AEA">
        <w:rPr>
          <w:rFonts w:ascii="Arial" w:eastAsia="Times New Roman" w:hAnsi="Arial" w:cs="Arial"/>
          <w:sz w:val="24"/>
          <w:szCs w:val="24"/>
          <w:lang w:eastAsia="en-IN"/>
        </w:rPr>
        <w:tab/>
        <w:t>4</w:t>
      </w: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5</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replace()</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To replace old character with new character</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 xml:space="preserve"> 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char,char</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System.out.print(”india”.replace(‘i’, ‘a’));</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Output</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t>andaa</w:t>
      </w: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6</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concat()</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To add two strings</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 xml:space="preserve"> 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System.out.print(”Great”.compareTo(“India”))</w:t>
      </w:r>
    </w:p>
    <w:p w:rsidR="004907C6" w:rsidRPr="00112AEA" w:rsidRDefault="004907C6" w:rsidP="00AA1302">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GreatIndia</w:t>
      </w: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b/>
          <w:sz w:val="24"/>
          <w:szCs w:val="24"/>
          <w:lang w:eastAsia="en-IN"/>
        </w:rPr>
      </w:pPr>
      <w:r w:rsidRPr="00112AEA">
        <w:rPr>
          <w:rFonts w:ascii="Arial" w:eastAsia="Times New Roman" w:hAnsi="Arial" w:cs="Arial"/>
          <w:sz w:val="24"/>
          <w:szCs w:val="24"/>
          <w:lang w:eastAsia="en-IN"/>
        </w:rPr>
        <w:t>7</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toLowerCase()</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To convert all the characters of the string into lowercase.</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 xml:space="preserve"> 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 xml:space="preserve"> nil</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System.out.print(”INDIA”toLowerCase());</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india</w:t>
      </w: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8</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toUpperCase( )</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lastRenderedPageBreak/>
        <w:t>To convert all the characters of the string into uppercase.</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nil</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System.out.print(”india”.toUpperCase());</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INDIA</w:t>
      </w: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9</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startsWith()</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To check whether the string is starting with the specified 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boolean</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System.out.print(”india”.startsWith(“In”));</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false</w:t>
      </w: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10</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endsWith()</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To check whether the string is ending with the specified 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boolean</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System.out.print(”india”.endsWith(“in”));</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false</w:t>
      </w: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11</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equals()</w:t>
      </w:r>
    </w:p>
    <w:p w:rsidR="004907C6" w:rsidRPr="00112AEA" w:rsidRDefault="004907C6" w:rsidP="004907C6">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To check whether the strings are having same  number of characters and in th same sequence </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boolean</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System.out.print(”india”.equals(“indian”));</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 xml:space="preserve">false </w:t>
      </w:r>
    </w:p>
    <w:p w:rsidR="004907C6" w:rsidRPr="00112AEA" w:rsidRDefault="004907C6" w:rsidP="004907C6">
      <w:pPr>
        <w:spacing w:after="0" w:line="240" w:lineRule="auto"/>
        <w:rPr>
          <w:rFonts w:ascii="Arial" w:eastAsia="Times New Roman" w:hAnsi="Arial" w:cs="Arial"/>
          <w:sz w:val="24"/>
          <w:szCs w:val="24"/>
          <w:lang w:eastAsia="en-IN"/>
        </w:rPr>
      </w:pPr>
    </w:p>
    <w:p w:rsidR="00AA1302" w:rsidRPr="00112AEA" w:rsidRDefault="00AA1302"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12</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equalsIgnoreCase()</w:t>
      </w:r>
    </w:p>
    <w:p w:rsidR="004907C6" w:rsidRPr="00112AEA" w:rsidRDefault="004907C6" w:rsidP="004907C6">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To ignore the case while checking their equality</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boolean</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System.out.print(”India”.equals(“india”));</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 xml:space="preserve">true </w:t>
      </w: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13</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lastIndexOf()</w:t>
      </w:r>
    </w:p>
    <w:p w:rsidR="004907C6" w:rsidRPr="00112AEA" w:rsidRDefault="004907C6" w:rsidP="004907C6">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To tell the position of the last occurrence of the given character in the 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int</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char</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System.out.print(”India is great”.lastIndexOf(‘a’));</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12</w:t>
      </w: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w:t>
      </w: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14</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indexOf()</w:t>
      </w:r>
    </w:p>
    <w:p w:rsidR="004907C6" w:rsidRPr="00112AEA" w:rsidRDefault="004907C6" w:rsidP="004907C6">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To tell the position of the first occurrence of the given character in the 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int</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char</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Format 1</w:t>
      </w:r>
      <w:r w:rsidRPr="00112AEA">
        <w:rPr>
          <w:rFonts w:ascii="Arial" w:eastAsia="Times New Roman" w:hAnsi="Arial" w:cs="Arial"/>
          <w:sz w:val="24"/>
          <w:szCs w:val="24"/>
          <w:lang w:eastAsia="en-IN"/>
        </w:rPr>
        <w:tab/>
        <w:t>System.out.print(”India is great”.indexOf(‘a’));</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4</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Format 2</w:t>
      </w:r>
      <w:r w:rsidRPr="00112AEA">
        <w:rPr>
          <w:rFonts w:ascii="Arial" w:eastAsia="Times New Roman" w:hAnsi="Arial" w:cs="Arial"/>
          <w:sz w:val="24"/>
          <w:szCs w:val="24"/>
          <w:lang w:eastAsia="en-IN"/>
        </w:rPr>
        <w:tab/>
        <w:t>System.out.print(”India is great”.indexOf(‘i’ , 4));</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6</w:t>
      </w:r>
    </w:p>
    <w:p w:rsidR="004907C6" w:rsidRPr="00112AEA" w:rsidRDefault="004907C6" w:rsidP="004907C6">
      <w:pPr>
        <w:spacing w:after="0" w:line="240" w:lineRule="auto"/>
        <w:ind w:firstLine="720"/>
        <w:rPr>
          <w:rFonts w:ascii="Arial" w:eastAsia="Times New Roman" w:hAnsi="Arial" w:cs="Arial"/>
          <w:sz w:val="24"/>
          <w:szCs w:val="24"/>
          <w:lang w:eastAsia="en-IN"/>
        </w:rPr>
      </w:pPr>
    </w:p>
    <w:p w:rsidR="004907C6" w:rsidRPr="00112AEA" w:rsidRDefault="004907C6" w:rsidP="004907C6">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If character is not found in the string -1 will be displayed in both 1</w:t>
      </w:r>
      <w:r w:rsidR="00AA1302" w:rsidRPr="00112AEA">
        <w:rPr>
          <w:rFonts w:ascii="Arial" w:eastAsia="Times New Roman" w:hAnsi="Arial" w:cs="Arial"/>
          <w:sz w:val="24"/>
          <w:szCs w:val="24"/>
          <w:lang w:eastAsia="en-IN"/>
        </w:rPr>
        <w:t>3</w:t>
      </w:r>
      <w:r w:rsidRPr="00112AEA">
        <w:rPr>
          <w:rFonts w:ascii="Arial" w:eastAsia="Times New Roman" w:hAnsi="Arial" w:cs="Arial"/>
          <w:sz w:val="24"/>
          <w:szCs w:val="24"/>
          <w:lang w:eastAsia="en-IN"/>
        </w:rPr>
        <w:t>th and 1</w:t>
      </w:r>
      <w:r w:rsidR="00AA1302" w:rsidRPr="00112AEA">
        <w:rPr>
          <w:rFonts w:ascii="Arial" w:eastAsia="Times New Roman" w:hAnsi="Arial" w:cs="Arial"/>
          <w:sz w:val="24"/>
          <w:szCs w:val="24"/>
          <w:lang w:eastAsia="en-IN"/>
        </w:rPr>
        <w:t>4</w:t>
      </w:r>
      <w:r w:rsidRPr="00112AEA">
        <w:rPr>
          <w:rFonts w:ascii="Arial" w:eastAsia="Times New Roman" w:hAnsi="Arial" w:cs="Arial"/>
          <w:sz w:val="24"/>
          <w:szCs w:val="24"/>
          <w:lang w:eastAsia="en-IN"/>
        </w:rPr>
        <w:t xml:space="preserve">th point. </w:t>
      </w: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15</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substring()</w:t>
      </w:r>
    </w:p>
    <w:p w:rsidR="004907C6" w:rsidRPr="00112AEA" w:rsidRDefault="004907C6" w:rsidP="004907C6">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To get the part of the string from the main string. </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int</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Format 1</w:t>
      </w:r>
      <w:r w:rsidRPr="00112AEA">
        <w:rPr>
          <w:rFonts w:ascii="Arial" w:eastAsia="Times New Roman" w:hAnsi="Arial" w:cs="Arial"/>
          <w:sz w:val="24"/>
          <w:szCs w:val="24"/>
          <w:lang w:eastAsia="en-IN"/>
        </w:rPr>
        <w:tab/>
        <w:t>System.out.print(”India is great”.substring(6));</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is great (from that particular position till end)</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Format 2</w:t>
      </w:r>
      <w:r w:rsidRPr="00112AEA">
        <w:rPr>
          <w:rFonts w:ascii="Arial" w:eastAsia="Times New Roman" w:hAnsi="Arial" w:cs="Arial"/>
          <w:sz w:val="24"/>
          <w:szCs w:val="24"/>
          <w:lang w:eastAsia="en-IN"/>
        </w:rPr>
        <w:tab/>
        <w:t>System.out.print(”We are Indians”.substring(1,8));</w:t>
      </w:r>
    </w:p>
    <w:p w:rsidR="004907C6" w:rsidRPr="00112AEA" w:rsidRDefault="004907C6" w:rsidP="00AA1302">
      <w:pPr>
        <w:spacing w:after="0" w:line="240" w:lineRule="auto"/>
        <w:ind w:left="2160" w:hanging="144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e are I (will start from 1</w:t>
      </w:r>
      <w:r w:rsidRPr="00112AEA">
        <w:rPr>
          <w:rFonts w:ascii="Arial" w:eastAsia="Times New Roman" w:hAnsi="Arial" w:cs="Arial"/>
          <w:sz w:val="24"/>
          <w:szCs w:val="24"/>
          <w:vertAlign w:val="superscript"/>
          <w:lang w:eastAsia="en-IN"/>
        </w:rPr>
        <w:t>st</w:t>
      </w:r>
      <w:r w:rsidRPr="00112AEA">
        <w:rPr>
          <w:rFonts w:ascii="Arial" w:eastAsia="Times New Roman" w:hAnsi="Arial" w:cs="Arial"/>
          <w:sz w:val="24"/>
          <w:szCs w:val="24"/>
          <w:lang w:eastAsia="en-IN"/>
        </w:rPr>
        <w:t xml:space="preserve"> position till 7</w:t>
      </w:r>
      <w:r w:rsidRPr="00112AEA">
        <w:rPr>
          <w:rFonts w:ascii="Arial" w:eastAsia="Times New Roman" w:hAnsi="Arial" w:cs="Arial"/>
          <w:sz w:val="24"/>
          <w:szCs w:val="24"/>
          <w:vertAlign w:val="superscript"/>
          <w:lang w:eastAsia="en-IN"/>
        </w:rPr>
        <w:t>th</w:t>
      </w:r>
      <w:r w:rsidRPr="00112AEA">
        <w:rPr>
          <w:rFonts w:ascii="Arial" w:eastAsia="Times New Roman" w:hAnsi="Arial" w:cs="Arial"/>
          <w:sz w:val="24"/>
          <w:szCs w:val="24"/>
          <w:lang w:eastAsia="en-IN"/>
        </w:rPr>
        <w:t xml:space="preserve"> position without including last character)</w:t>
      </w:r>
    </w:p>
    <w:p w:rsidR="00477A4D" w:rsidRPr="00112AEA" w:rsidRDefault="00477A4D"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16</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trim()</w:t>
      </w:r>
    </w:p>
    <w:p w:rsidR="004907C6" w:rsidRPr="00112AEA" w:rsidRDefault="004907C6" w:rsidP="004907C6">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To remove blank spaces(white spaces) from the beginning and end of the string. </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nil</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System.out.print(” India is great ”.trim());</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India is great (without blank spaces)</w:t>
      </w:r>
    </w:p>
    <w:p w:rsidR="004907C6" w:rsidRPr="00112AEA" w:rsidRDefault="004907C6" w:rsidP="004907C6">
      <w:pPr>
        <w:spacing w:after="0" w:line="240" w:lineRule="auto"/>
        <w:rPr>
          <w:rFonts w:ascii="Arial" w:eastAsia="Times New Roman" w:hAnsi="Arial" w:cs="Arial"/>
          <w:sz w:val="24"/>
          <w:szCs w:val="24"/>
          <w:lang w:eastAsia="en-IN"/>
        </w:rPr>
      </w:pPr>
    </w:p>
    <w:p w:rsidR="004907C6" w:rsidRPr="00112AEA" w:rsidRDefault="004907C6" w:rsidP="004907C6">
      <w:pPr>
        <w:spacing w:after="0" w:line="240" w:lineRule="auto"/>
        <w:rPr>
          <w:rFonts w:ascii="Arial" w:eastAsia="Times New Roman" w:hAnsi="Arial" w:cs="Arial"/>
          <w:sz w:val="24"/>
          <w:szCs w:val="24"/>
          <w:lang w:eastAsia="en-IN"/>
        </w:rPr>
      </w:pPr>
      <w:r w:rsidRPr="00112AEA">
        <w:rPr>
          <w:rFonts w:ascii="Arial" w:eastAsia="Times New Roman" w:hAnsi="Arial" w:cs="Arial"/>
          <w:sz w:val="24"/>
          <w:szCs w:val="24"/>
          <w:lang w:eastAsia="en-IN"/>
        </w:rPr>
        <w:t>17</w:t>
      </w:r>
      <w:r w:rsidRPr="00112AEA">
        <w:rPr>
          <w:rFonts w:ascii="Arial" w:eastAsia="Times New Roman" w:hAnsi="Arial" w:cs="Arial"/>
          <w:sz w:val="24"/>
          <w:szCs w:val="24"/>
          <w:lang w:eastAsia="en-IN"/>
        </w:rPr>
        <w:tab/>
      </w:r>
      <w:r w:rsidRPr="00112AEA">
        <w:rPr>
          <w:rFonts w:ascii="Arial" w:eastAsia="Times New Roman" w:hAnsi="Arial" w:cs="Arial"/>
          <w:sz w:val="24"/>
          <w:szCs w:val="24"/>
          <w:lang w:eastAsia="en-IN"/>
        </w:rPr>
        <w:tab/>
      </w:r>
      <w:r w:rsidRPr="00112AEA">
        <w:rPr>
          <w:rFonts w:ascii="Arial" w:eastAsia="Times New Roman" w:hAnsi="Arial" w:cs="Arial"/>
          <w:b/>
          <w:sz w:val="24"/>
          <w:szCs w:val="24"/>
          <w:lang w:eastAsia="en-IN"/>
        </w:rPr>
        <w:tab/>
        <w:t>valueOf()</w:t>
      </w:r>
    </w:p>
    <w:p w:rsidR="004907C6" w:rsidRPr="00112AEA" w:rsidRDefault="004907C6" w:rsidP="004907C6">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To convert string into number of any primitive data type </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Return type</w:t>
      </w:r>
      <w:r w:rsidRPr="00112AEA">
        <w:rPr>
          <w:rFonts w:ascii="Arial" w:eastAsia="Times New Roman" w:hAnsi="Arial" w:cs="Arial"/>
          <w:sz w:val="24"/>
          <w:szCs w:val="24"/>
          <w:lang w:eastAsia="en-IN"/>
        </w:rPr>
        <w:tab/>
        <w:t>int/float/long etc</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Argument   </w:t>
      </w:r>
      <w:r w:rsidRPr="00112AEA">
        <w:rPr>
          <w:rFonts w:ascii="Arial" w:eastAsia="Times New Roman" w:hAnsi="Arial" w:cs="Arial"/>
          <w:sz w:val="24"/>
          <w:szCs w:val="24"/>
          <w:lang w:eastAsia="en-IN"/>
        </w:rPr>
        <w:tab/>
        <w:t>String</w:t>
      </w:r>
    </w:p>
    <w:p w:rsidR="004907C6" w:rsidRPr="00112AEA" w:rsidRDefault="004907C6" w:rsidP="004907C6">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Format </w:t>
      </w:r>
      <w:r w:rsidRPr="00112AEA">
        <w:rPr>
          <w:rFonts w:ascii="Arial" w:eastAsia="Times New Roman" w:hAnsi="Arial" w:cs="Arial"/>
          <w:sz w:val="24"/>
          <w:szCs w:val="24"/>
          <w:lang w:eastAsia="en-IN"/>
        </w:rPr>
        <w:tab/>
        <w:t>System.out.print(”678”.valueOf());</w:t>
      </w:r>
    </w:p>
    <w:p w:rsidR="004907C6" w:rsidRPr="00112AEA" w:rsidRDefault="004907C6" w:rsidP="002C6C9B">
      <w:pPr>
        <w:spacing w:after="0" w:line="240" w:lineRule="auto"/>
        <w:ind w:firstLine="720"/>
        <w:rPr>
          <w:rFonts w:ascii="Arial" w:eastAsia="Times New Roman" w:hAnsi="Arial" w:cs="Arial"/>
          <w:sz w:val="24"/>
          <w:szCs w:val="24"/>
          <w:lang w:eastAsia="en-IN"/>
        </w:rPr>
      </w:pPr>
      <w:r w:rsidRPr="00112AEA">
        <w:rPr>
          <w:rFonts w:ascii="Arial" w:eastAsia="Times New Roman" w:hAnsi="Arial" w:cs="Arial"/>
          <w:sz w:val="24"/>
          <w:szCs w:val="24"/>
          <w:lang w:eastAsia="en-IN"/>
        </w:rPr>
        <w:t xml:space="preserve">Output </w:t>
      </w:r>
      <w:r w:rsidRPr="00112AEA">
        <w:rPr>
          <w:rFonts w:ascii="Arial" w:eastAsia="Times New Roman" w:hAnsi="Arial" w:cs="Arial"/>
          <w:sz w:val="24"/>
          <w:szCs w:val="24"/>
          <w:lang w:eastAsia="en-IN"/>
        </w:rPr>
        <w:tab/>
        <w:t>678(can be used to do any type of calculation)</w:t>
      </w:r>
    </w:p>
    <w:p w:rsidR="002C6C9B" w:rsidRPr="00112AEA" w:rsidRDefault="00477A4D" w:rsidP="002C6C9B">
      <w:pPr>
        <w:rPr>
          <w:rFonts w:ascii="Arial" w:hAnsi="Arial" w:cs="Arial"/>
          <w:sz w:val="24"/>
          <w:szCs w:val="24"/>
        </w:rPr>
      </w:pPr>
      <w:r w:rsidRPr="00112AEA">
        <w:rPr>
          <w:rFonts w:ascii="Arial" w:hAnsi="Arial" w:cs="Arial"/>
          <w:noProof/>
          <w:sz w:val="24"/>
          <w:szCs w:val="24"/>
          <w:lang w:val="en-US" w:bidi="hi-IN"/>
        </w:rPr>
        <w:drawing>
          <wp:inline distT="0" distB="0" distL="0" distR="0">
            <wp:extent cx="5016500" cy="2641600"/>
            <wp:effectExtent l="0" t="0" r="0" b="0"/>
            <wp:docPr id="28" name="Content Placeholder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DD3A314-5295-7140-9FC1-B36C0FB749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DD3A314-5295-7140-9FC1-B36C0FB74969}"/>
                        </a:ext>
                      </a:extLst>
                    </pic:cNvPr>
                    <pic:cNvPicPr>
                      <a:picLocks noGrp="1" noChangeAspect="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3725" cy="2655936"/>
                    </a:xfrm>
                    <a:prstGeom prst="rect">
                      <a:avLst/>
                    </a:prstGeom>
                  </pic:spPr>
                </pic:pic>
              </a:graphicData>
            </a:graphic>
          </wp:inline>
        </w:drawing>
      </w:r>
    </w:p>
    <w:p w:rsidR="00477A4D" w:rsidRPr="00112AEA" w:rsidRDefault="00477A4D" w:rsidP="002C6C9B">
      <w:pPr>
        <w:ind w:firstLine="720"/>
        <w:rPr>
          <w:rFonts w:ascii="Arial" w:hAnsi="Arial" w:cs="Arial"/>
          <w:sz w:val="24"/>
          <w:szCs w:val="24"/>
        </w:rPr>
      </w:pPr>
      <w:r w:rsidRPr="00112AEA">
        <w:rPr>
          <w:rFonts w:ascii="Arial" w:eastAsia="Times New Roman" w:hAnsi="Arial" w:cs="Arial"/>
          <w:sz w:val="24"/>
          <w:szCs w:val="24"/>
          <w:lang w:eastAsia="en-IN"/>
        </w:rPr>
        <w:t>classstringg</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{voidmain</w:t>
      </w:r>
      <w:r w:rsidRPr="00112AEA">
        <w:rPr>
          <w:rFonts w:ascii="Arial" w:eastAsia="Times New Roman" w:hAnsi="Arial" w:cs="Arial"/>
          <w:sz w:val="24"/>
          <w:szCs w:val="24"/>
          <w:cs/>
          <w:lang w:eastAsia="en-IN" w:bidi="mr-IN"/>
        </w:rPr>
        <w:t xml:space="preserve">()   </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{Strings</w:t>
      </w:r>
      <w:r w:rsidRPr="00112AEA">
        <w:rPr>
          <w:rFonts w:ascii="Arial" w:eastAsia="Times New Roman" w:hAnsi="Arial" w:cs="Arial"/>
          <w:sz w:val="24"/>
          <w:szCs w:val="24"/>
          <w:cs/>
          <w:lang w:eastAsia="en-IN" w:bidi="mr-IN"/>
        </w:rPr>
        <w:t>1="</w:t>
      </w:r>
      <w:r w:rsidRPr="00112AEA">
        <w:rPr>
          <w:rFonts w:ascii="Arial" w:eastAsia="Times New Roman" w:hAnsi="Arial" w:cs="Arial"/>
          <w:sz w:val="24"/>
          <w:szCs w:val="24"/>
          <w:lang w:eastAsia="en-IN"/>
        </w:rPr>
        <w:t>cat</w:t>
      </w:r>
      <w:r w:rsidRPr="00112AEA">
        <w:rPr>
          <w:rFonts w:ascii="Arial" w:eastAsia="Times New Roman" w:hAnsi="Arial" w:cs="Arial"/>
          <w:sz w:val="24"/>
          <w:szCs w:val="24"/>
          <w:cs/>
          <w:lang w:eastAsia="en-IN" w:bidi="mr-IN"/>
        </w:rPr>
        <w:t>"</w:t>
      </w:r>
      <w:r w:rsidRPr="00112AEA">
        <w:rPr>
          <w:rFonts w:ascii="Arial" w:eastAsia="Times New Roman" w:hAnsi="Arial" w:cs="Arial"/>
          <w:sz w:val="24"/>
          <w:szCs w:val="24"/>
          <w:lang w:eastAsia="en-IN"/>
        </w:rPr>
        <w:t>;</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Strings</w:t>
      </w:r>
      <w:r w:rsidRPr="00112AEA">
        <w:rPr>
          <w:rFonts w:ascii="Arial" w:eastAsia="Times New Roman" w:hAnsi="Arial" w:cs="Arial"/>
          <w:sz w:val="24"/>
          <w:szCs w:val="24"/>
          <w:cs/>
          <w:lang w:eastAsia="en-IN" w:bidi="mr-IN"/>
        </w:rPr>
        <w:t>2="</w:t>
      </w:r>
      <w:r w:rsidRPr="00112AEA">
        <w:rPr>
          <w:rFonts w:ascii="Arial" w:eastAsia="Times New Roman" w:hAnsi="Arial" w:cs="Arial"/>
          <w:sz w:val="24"/>
          <w:szCs w:val="24"/>
          <w:lang w:eastAsia="en-IN"/>
        </w:rPr>
        <w:t>cat</w:t>
      </w:r>
      <w:r w:rsidRPr="00112AEA">
        <w:rPr>
          <w:rFonts w:ascii="Arial" w:eastAsia="Times New Roman" w:hAnsi="Arial" w:cs="Arial"/>
          <w:sz w:val="24"/>
          <w:szCs w:val="24"/>
          <w:cs/>
          <w:lang w:eastAsia="en-IN" w:bidi="mr-IN"/>
        </w:rPr>
        <w:t>"</w:t>
      </w:r>
      <w:r w:rsidRPr="00112AEA">
        <w:rPr>
          <w:rFonts w:ascii="Arial" w:eastAsia="Times New Roman" w:hAnsi="Arial" w:cs="Arial"/>
          <w:sz w:val="24"/>
          <w:szCs w:val="24"/>
          <w:lang w:eastAsia="en-IN"/>
        </w:rPr>
        <w:t>;</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Strings</w:t>
      </w:r>
      <w:r w:rsidRPr="00112AEA">
        <w:rPr>
          <w:rFonts w:ascii="Arial" w:eastAsia="Times New Roman" w:hAnsi="Arial" w:cs="Arial"/>
          <w:sz w:val="24"/>
          <w:szCs w:val="24"/>
          <w:cs/>
          <w:lang w:eastAsia="en-IN" w:bidi="mr-IN"/>
        </w:rPr>
        <w:t>3=</w:t>
      </w:r>
      <w:r w:rsidRPr="00112AEA">
        <w:rPr>
          <w:rFonts w:ascii="Arial" w:eastAsia="Times New Roman" w:hAnsi="Arial" w:cs="Arial"/>
          <w:sz w:val="24"/>
          <w:szCs w:val="24"/>
          <w:lang w:eastAsia="en-IN"/>
        </w:rPr>
        <w:t>newString</w:t>
      </w:r>
      <w:r w:rsidRPr="00112AEA">
        <w:rPr>
          <w:rFonts w:ascii="Arial" w:eastAsia="Times New Roman" w:hAnsi="Arial" w:cs="Arial"/>
          <w:sz w:val="24"/>
          <w:szCs w:val="24"/>
          <w:cs/>
          <w:lang w:eastAsia="en-IN" w:bidi="mr-IN"/>
        </w:rPr>
        <w:t>("</w:t>
      </w:r>
      <w:r w:rsidRPr="00112AEA">
        <w:rPr>
          <w:rFonts w:ascii="Arial" w:eastAsia="Times New Roman" w:hAnsi="Arial" w:cs="Arial"/>
          <w:sz w:val="24"/>
          <w:szCs w:val="24"/>
          <w:lang w:eastAsia="en-IN"/>
        </w:rPr>
        <w:t>cat</w:t>
      </w:r>
      <w:r w:rsidRPr="00112AEA">
        <w:rPr>
          <w:rFonts w:ascii="Arial" w:eastAsia="Times New Roman" w:hAnsi="Arial" w:cs="Arial"/>
          <w:sz w:val="24"/>
          <w:szCs w:val="24"/>
          <w:cs/>
          <w:lang w:eastAsia="en-IN" w:bidi="mr-IN"/>
        </w:rPr>
        <w:t>")</w:t>
      </w:r>
      <w:r w:rsidRPr="00112AEA">
        <w:rPr>
          <w:rFonts w:ascii="Arial" w:eastAsia="Times New Roman" w:hAnsi="Arial" w:cs="Arial"/>
          <w:sz w:val="24"/>
          <w:szCs w:val="24"/>
          <w:lang w:eastAsia="en-IN"/>
        </w:rPr>
        <w:t>;</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lastRenderedPageBreak/>
        <w:t>if</w:t>
      </w:r>
      <w:r w:rsidRPr="00112AEA">
        <w:rPr>
          <w:rFonts w:ascii="Arial" w:eastAsia="Times New Roman" w:hAnsi="Arial" w:cs="Arial"/>
          <w:sz w:val="24"/>
          <w:szCs w:val="24"/>
          <w:cs/>
          <w:lang w:eastAsia="en-IN" w:bidi="mr-IN"/>
        </w:rPr>
        <w:t xml:space="preserve">( </w:t>
      </w:r>
      <w:r w:rsidRPr="00112AEA">
        <w:rPr>
          <w:rFonts w:ascii="Arial" w:eastAsia="Times New Roman" w:hAnsi="Arial" w:cs="Arial"/>
          <w:sz w:val="24"/>
          <w:szCs w:val="24"/>
          <w:lang w:eastAsia="en-IN"/>
        </w:rPr>
        <w:t>s</w:t>
      </w:r>
      <w:r w:rsidRPr="00112AEA">
        <w:rPr>
          <w:rFonts w:ascii="Arial" w:eastAsia="Times New Roman" w:hAnsi="Arial" w:cs="Arial"/>
          <w:sz w:val="24"/>
          <w:szCs w:val="24"/>
          <w:cs/>
          <w:lang w:eastAsia="en-IN" w:bidi="mr-IN"/>
        </w:rPr>
        <w:t>1.</w:t>
      </w:r>
      <w:r w:rsidRPr="00112AEA">
        <w:rPr>
          <w:rFonts w:ascii="Arial" w:eastAsia="Times New Roman" w:hAnsi="Arial" w:cs="Arial"/>
          <w:sz w:val="24"/>
          <w:szCs w:val="24"/>
          <w:lang w:eastAsia="en-IN"/>
        </w:rPr>
        <w:t>equals(s</w:t>
      </w:r>
      <w:r w:rsidRPr="00112AEA">
        <w:rPr>
          <w:rFonts w:ascii="Arial" w:eastAsia="Times New Roman" w:hAnsi="Arial" w:cs="Arial"/>
          <w:sz w:val="24"/>
          <w:szCs w:val="24"/>
          <w:cs/>
          <w:lang w:eastAsia="en-IN" w:bidi="mr-IN"/>
        </w:rPr>
        <w:t xml:space="preserve">2))    </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System.out.println</w:t>
      </w:r>
      <w:r w:rsidRPr="00112AEA">
        <w:rPr>
          <w:rFonts w:ascii="Arial" w:eastAsia="Times New Roman" w:hAnsi="Arial" w:cs="Arial"/>
          <w:sz w:val="24"/>
          <w:szCs w:val="24"/>
          <w:cs/>
          <w:lang w:eastAsia="en-IN" w:bidi="mr-IN"/>
        </w:rPr>
        <w:t>(</w:t>
      </w:r>
      <w:r w:rsidRPr="00112AEA">
        <w:rPr>
          <w:rFonts w:ascii="Arial" w:eastAsia="Times New Roman" w:hAnsi="Arial" w:cs="Arial"/>
          <w:sz w:val="24"/>
          <w:szCs w:val="24"/>
          <w:lang w:eastAsia="en-IN"/>
        </w:rPr>
        <w:t>s</w:t>
      </w:r>
      <w:r w:rsidRPr="00112AEA">
        <w:rPr>
          <w:rFonts w:ascii="Arial" w:eastAsia="Times New Roman" w:hAnsi="Arial" w:cs="Arial"/>
          <w:sz w:val="24"/>
          <w:szCs w:val="24"/>
          <w:cs/>
          <w:lang w:eastAsia="en-IN" w:bidi="mr-IN"/>
        </w:rPr>
        <w:t>1)</w:t>
      </w:r>
      <w:r w:rsidRPr="00112AEA">
        <w:rPr>
          <w:rFonts w:ascii="Arial" w:eastAsia="Times New Roman" w:hAnsi="Arial" w:cs="Arial"/>
          <w:sz w:val="24"/>
          <w:szCs w:val="24"/>
          <w:lang w:eastAsia="en-IN"/>
        </w:rPr>
        <w:t>;</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else</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System.out.println</w:t>
      </w:r>
      <w:r w:rsidRPr="00112AEA">
        <w:rPr>
          <w:rFonts w:ascii="Arial" w:eastAsia="Times New Roman" w:hAnsi="Arial" w:cs="Arial"/>
          <w:sz w:val="24"/>
          <w:szCs w:val="24"/>
          <w:cs/>
          <w:lang w:eastAsia="en-IN" w:bidi="mr-IN"/>
        </w:rPr>
        <w:t>("</w:t>
      </w:r>
      <w:r w:rsidRPr="00112AEA">
        <w:rPr>
          <w:rFonts w:ascii="Arial" w:eastAsia="Times New Roman" w:hAnsi="Arial" w:cs="Arial"/>
          <w:sz w:val="24"/>
          <w:szCs w:val="24"/>
          <w:lang w:eastAsia="en-IN"/>
        </w:rPr>
        <w:t>no</w:t>
      </w:r>
      <w:r w:rsidRPr="00112AEA">
        <w:rPr>
          <w:rFonts w:ascii="Arial" w:eastAsia="Times New Roman" w:hAnsi="Arial" w:cs="Arial"/>
          <w:sz w:val="24"/>
          <w:szCs w:val="24"/>
          <w:cs/>
          <w:lang w:eastAsia="en-IN" w:bidi="mr-IN"/>
        </w:rPr>
        <w:t>")</w:t>
      </w:r>
      <w:r w:rsidRPr="00112AEA">
        <w:rPr>
          <w:rFonts w:ascii="Arial" w:eastAsia="Times New Roman" w:hAnsi="Arial" w:cs="Arial"/>
          <w:sz w:val="24"/>
          <w:szCs w:val="24"/>
          <w:lang w:eastAsia="en-IN"/>
        </w:rPr>
        <w:t>;</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if</w:t>
      </w:r>
      <w:r w:rsidRPr="00112AEA">
        <w:rPr>
          <w:rFonts w:ascii="Arial" w:eastAsia="Times New Roman" w:hAnsi="Arial" w:cs="Arial"/>
          <w:sz w:val="24"/>
          <w:szCs w:val="24"/>
          <w:cs/>
          <w:lang w:eastAsia="en-IN" w:bidi="mr-IN"/>
        </w:rPr>
        <w:t xml:space="preserve">( </w:t>
      </w:r>
      <w:r w:rsidRPr="00112AEA">
        <w:rPr>
          <w:rFonts w:ascii="Arial" w:eastAsia="Times New Roman" w:hAnsi="Arial" w:cs="Arial"/>
          <w:sz w:val="24"/>
          <w:szCs w:val="24"/>
          <w:lang w:eastAsia="en-IN"/>
        </w:rPr>
        <w:t>s</w:t>
      </w:r>
      <w:r w:rsidRPr="00112AEA">
        <w:rPr>
          <w:rFonts w:ascii="Arial" w:eastAsia="Times New Roman" w:hAnsi="Arial" w:cs="Arial"/>
          <w:sz w:val="24"/>
          <w:szCs w:val="24"/>
          <w:cs/>
          <w:lang w:eastAsia="en-IN" w:bidi="mr-IN"/>
        </w:rPr>
        <w:t>2</w:t>
      </w:r>
      <w:r w:rsidRPr="00112AEA">
        <w:rPr>
          <w:rFonts w:ascii="Arial" w:eastAsia="Times New Roman" w:hAnsi="Arial" w:cs="Arial"/>
          <w:sz w:val="24"/>
          <w:szCs w:val="24"/>
          <w:lang w:val="en-US" w:eastAsia="en-IN"/>
        </w:rPr>
        <w:t>.equals(</w:t>
      </w:r>
      <w:r w:rsidRPr="00112AEA">
        <w:rPr>
          <w:rFonts w:ascii="Arial" w:eastAsia="Times New Roman" w:hAnsi="Arial" w:cs="Arial"/>
          <w:sz w:val="24"/>
          <w:szCs w:val="24"/>
          <w:lang w:eastAsia="en-IN"/>
        </w:rPr>
        <w:t>s</w:t>
      </w:r>
      <w:r w:rsidRPr="00112AEA">
        <w:rPr>
          <w:rFonts w:ascii="Arial" w:eastAsia="Times New Roman" w:hAnsi="Arial" w:cs="Arial"/>
          <w:sz w:val="24"/>
          <w:szCs w:val="24"/>
          <w:cs/>
          <w:lang w:eastAsia="en-IN" w:bidi="mr-IN"/>
        </w:rPr>
        <w:t>3)</w:t>
      </w:r>
      <w:r w:rsidRPr="00112AEA">
        <w:rPr>
          <w:rFonts w:ascii="Arial" w:eastAsia="Times New Roman" w:hAnsi="Arial" w:cs="Arial"/>
          <w:sz w:val="24"/>
          <w:szCs w:val="24"/>
          <w:lang w:val="en-US" w:eastAsia="en-IN"/>
        </w:rPr>
        <w:t>)</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System.out.println</w:t>
      </w:r>
      <w:r w:rsidRPr="00112AEA">
        <w:rPr>
          <w:rFonts w:ascii="Arial" w:eastAsia="Times New Roman" w:hAnsi="Arial" w:cs="Arial"/>
          <w:sz w:val="24"/>
          <w:szCs w:val="24"/>
          <w:cs/>
          <w:lang w:eastAsia="en-IN" w:bidi="mr-IN"/>
        </w:rPr>
        <w:t>(</w:t>
      </w:r>
      <w:r w:rsidRPr="00112AEA">
        <w:rPr>
          <w:rFonts w:ascii="Arial" w:eastAsia="Times New Roman" w:hAnsi="Arial" w:cs="Arial"/>
          <w:sz w:val="24"/>
          <w:szCs w:val="24"/>
          <w:lang w:eastAsia="en-IN"/>
        </w:rPr>
        <w:t>s</w:t>
      </w:r>
      <w:r w:rsidRPr="00112AEA">
        <w:rPr>
          <w:rFonts w:ascii="Arial" w:eastAsia="Times New Roman" w:hAnsi="Arial" w:cs="Arial"/>
          <w:sz w:val="24"/>
          <w:szCs w:val="24"/>
          <w:cs/>
          <w:lang w:eastAsia="en-IN" w:bidi="mr-IN"/>
        </w:rPr>
        <w:t>3)</w:t>
      </w:r>
      <w:r w:rsidRPr="00112AEA">
        <w:rPr>
          <w:rFonts w:ascii="Arial" w:eastAsia="Times New Roman" w:hAnsi="Arial" w:cs="Arial"/>
          <w:sz w:val="24"/>
          <w:szCs w:val="24"/>
          <w:lang w:eastAsia="en-IN"/>
        </w:rPr>
        <w:t>;</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else</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System.out.println</w:t>
      </w:r>
      <w:r w:rsidRPr="00112AEA">
        <w:rPr>
          <w:rFonts w:ascii="Arial" w:eastAsia="Times New Roman" w:hAnsi="Arial" w:cs="Arial"/>
          <w:sz w:val="24"/>
          <w:szCs w:val="24"/>
          <w:cs/>
          <w:lang w:eastAsia="en-IN" w:bidi="mr-IN"/>
        </w:rPr>
        <w:t>("</w:t>
      </w:r>
      <w:r w:rsidRPr="00112AEA">
        <w:rPr>
          <w:rFonts w:ascii="Arial" w:eastAsia="Times New Roman" w:hAnsi="Arial" w:cs="Arial"/>
          <w:sz w:val="24"/>
          <w:szCs w:val="24"/>
          <w:lang w:eastAsia="en-IN"/>
        </w:rPr>
        <w:t>no</w:t>
      </w:r>
      <w:r w:rsidRPr="00112AEA">
        <w:rPr>
          <w:rFonts w:ascii="Arial" w:eastAsia="Times New Roman" w:hAnsi="Arial" w:cs="Arial"/>
          <w:sz w:val="24"/>
          <w:szCs w:val="24"/>
          <w:cs/>
          <w:lang w:eastAsia="en-IN" w:bidi="mr-IN"/>
        </w:rPr>
        <w:t>")</w:t>
      </w:r>
      <w:r w:rsidRPr="00112AEA">
        <w:rPr>
          <w:rFonts w:ascii="Arial" w:eastAsia="Times New Roman" w:hAnsi="Arial" w:cs="Arial"/>
          <w:sz w:val="24"/>
          <w:szCs w:val="24"/>
          <w:lang w:eastAsia="en-IN"/>
        </w:rPr>
        <w:t>;</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eastAsia="en-IN"/>
        </w:rPr>
        <w:t>}</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val="en-US" w:eastAsia="en-IN"/>
        </w:rPr>
        <w:t>Output</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val="en-US" w:eastAsia="en-IN"/>
        </w:rPr>
        <w:t>cat</w:t>
      </w:r>
    </w:p>
    <w:p w:rsidR="00477A4D" w:rsidRPr="00112AEA" w:rsidRDefault="00477A4D" w:rsidP="00477A4D">
      <w:pPr>
        <w:spacing w:after="0" w:line="240" w:lineRule="auto"/>
        <w:ind w:left="720"/>
        <w:rPr>
          <w:rFonts w:ascii="Arial" w:eastAsia="Times New Roman" w:hAnsi="Arial" w:cs="Arial"/>
          <w:sz w:val="24"/>
          <w:szCs w:val="24"/>
          <w:lang w:eastAsia="en-IN"/>
        </w:rPr>
      </w:pPr>
      <w:r w:rsidRPr="00112AEA">
        <w:rPr>
          <w:rFonts w:ascii="Arial" w:eastAsia="Times New Roman" w:hAnsi="Arial" w:cs="Arial"/>
          <w:sz w:val="24"/>
          <w:szCs w:val="24"/>
          <w:lang w:val="en-US" w:eastAsia="en-IN"/>
        </w:rPr>
        <w:t>no</w:t>
      </w:r>
    </w:p>
    <w:p w:rsidR="00AA1302" w:rsidRPr="00112AEA" w:rsidRDefault="00AA1302" w:rsidP="002C6C9B">
      <w:pPr>
        <w:pStyle w:val="NoSpacing"/>
        <w:ind w:firstLine="720"/>
        <w:jc w:val="center"/>
        <w:rPr>
          <w:rFonts w:ascii="Arial" w:hAnsi="Arial" w:cs="Arial"/>
          <w:b/>
          <w:sz w:val="24"/>
          <w:szCs w:val="24"/>
        </w:rPr>
      </w:pPr>
    </w:p>
    <w:tbl>
      <w:tblPr>
        <w:tblStyle w:val="TableGrid"/>
        <w:tblpPr w:leftFromText="180" w:rightFromText="180" w:vertAnchor="text" w:horzAnchor="margin" w:tblpY="198"/>
        <w:tblW w:w="0" w:type="auto"/>
        <w:tblLook w:val="04A0"/>
      </w:tblPr>
      <w:tblGrid>
        <w:gridCol w:w="3881"/>
        <w:gridCol w:w="3881"/>
      </w:tblGrid>
      <w:tr w:rsidR="00AA1302" w:rsidRPr="00112AEA" w:rsidTr="00AA1302">
        <w:tc>
          <w:tcPr>
            <w:tcW w:w="3881" w:type="dxa"/>
          </w:tcPr>
          <w:p w:rsidR="00AA1302" w:rsidRPr="00112AEA" w:rsidRDefault="00AA1302" w:rsidP="00AA1302">
            <w:pPr>
              <w:pStyle w:val="NoSpacing"/>
              <w:jc w:val="center"/>
              <w:rPr>
                <w:rFonts w:ascii="Arial" w:hAnsi="Arial" w:cs="Arial"/>
                <w:sz w:val="24"/>
                <w:szCs w:val="24"/>
              </w:rPr>
            </w:pPr>
            <w:r w:rsidRPr="00112AEA">
              <w:rPr>
                <w:rFonts w:ascii="Arial" w:hAnsi="Arial" w:cs="Arial"/>
                <w:sz w:val="24"/>
                <w:szCs w:val="24"/>
              </w:rPr>
              <w:t>compareTo()</w:t>
            </w:r>
          </w:p>
        </w:tc>
        <w:tc>
          <w:tcPr>
            <w:tcW w:w="3881" w:type="dxa"/>
          </w:tcPr>
          <w:p w:rsidR="00AA1302" w:rsidRPr="00112AEA" w:rsidRDefault="00AA1302" w:rsidP="00AA1302">
            <w:pPr>
              <w:pStyle w:val="NoSpacing"/>
              <w:jc w:val="center"/>
              <w:rPr>
                <w:rFonts w:ascii="Arial" w:hAnsi="Arial" w:cs="Arial"/>
                <w:sz w:val="24"/>
                <w:szCs w:val="24"/>
              </w:rPr>
            </w:pPr>
            <w:r w:rsidRPr="00112AEA">
              <w:rPr>
                <w:rFonts w:ascii="Arial" w:hAnsi="Arial" w:cs="Arial"/>
                <w:sz w:val="24"/>
                <w:szCs w:val="24"/>
              </w:rPr>
              <w:t>equals ()</w:t>
            </w:r>
          </w:p>
        </w:tc>
      </w:tr>
      <w:tr w:rsidR="00AA1302" w:rsidRPr="00112AEA" w:rsidTr="00AA1302">
        <w:tc>
          <w:tcPr>
            <w:tcW w:w="3881" w:type="dxa"/>
          </w:tcPr>
          <w:p w:rsidR="00AA1302" w:rsidRPr="00112AEA" w:rsidRDefault="00AA1302" w:rsidP="00AA1302">
            <w:pPr>
              <w:pStyle w:val="NoSpacing"/>
              <w:rPr>
                <w:rFonts w:ascii="Arial" w:hAnsi="Arial" w:cs="Arial"/>
                <w:sz w:val="24"/>
                <w:szCs w:val="24"/>
              </w:rPr>
            </w:pPr>
            <w:r w:rsidRPr="00112AEA">
              <w:rPr>
                <w:rFonts w:ascii="Arial" w:hAnsi="Arial" w:cs="Arial"/>
                <w:sz w:val="24"/>
                <w:szCs w:val="24"/>
              </w:rPr>
              <w:t>It compares two string not only for equality but for bigger, smaller than the other.</w:t>
            </w:r>
          </w:p>
        </w:tc>
        <w:tc>
          <w:tcPr>
            <w:tcW w:w="3881" w:type="dxa"/>
          </w:tcPr>
          <w:p w:rsidR="00AA1302" w:rsidRPr="00112AEA" w:rsidRDefault="00AA1302" w:rsidP="00AA1302">
            <w:pPr>
              <w:pStyle w:val="NoSpacing"/>
              <w:rPr>
                <w:rFonts w:ascii="Arial" w:hAnsi="Arial" w:cs="Arial"/>
                <w:sz w:val="24"/>
                <w:szCs w:val="24"/>
              </w:rPr>
            </w:pPr>
            <w:r w:rsidRPr="00112AEA">
              <w:rPr>
                <w:rFonts w:ascii="Arial" w:hAnsi="Arial" w:cs="Arial"/>
                <w:sz w:val="24"/>
                <w:szCs w:val="24"/>
              </w:rPr>
              <w:t>It compares strings only for equality.</w:t>
            </w:r>
          </w:p>
        </w:tc>
      </w:tr>
      <w:tr w:rsidR="00AA1302" w:rsidRPr="00112AEA" w:rsidTr="00AA1302">
        <w:tc>
          <w:tcPr>
            <w:tcW w:w="3881" w:type="dxa"/>
          </w:tcPr>
          <w:p w:rsidR="00AA1302" w:rsidRPr="00112AEA" w:rsidRDefault="00AA1302" w:rsidP="00AA1302">
            <w:pPr>
              <w:pStyle w:val="NoSpacing"/>
              <w:rPr>
                <w:rFonts w:ascii="Arial" w:hAnsi="Arial" w:cs="Arial"/>
                <w:sz w:val="24"/>
                <w:szCs w:val="24"/>
              </w:rPr>
            </w:pPr>
            <w:r w:rsidRPr="00112AEA">
              <w:rPr>
                <w:rFonts w:ascii="Arial" w:hAnsi="Arial" w:cs="Arial"/>
                <w:sz w:val="24"/>
                <w:szCs w:val="24"/>
              </w:rPr>
              <w:t>It returns integer value</w:t>
            </w:r>
          </w:p>
        </w:tc>
        <w:tc>
          <w:tcPr>
            <w:tcW w:w="3881" w:type="dxa"/>
          </w:tcPr>
          <w:p w:rsidR="00AA1302" w:rsidRPr="00112AEA" w:rsidRDefault="00AA1302" w:rsidP="00AA1302">
            <w:pPr>
              <w:pStyle w:val="NoSpacing"/>
              <w:rPr>
                <w:rFonts w:ascii="Arial" w:hAnsi="Arial" w:cs="Arial"/>
                <w:sz w:val="24"/>
                <w:szCs w:val="24"/>
              </w:rPr>
            </w:pPr>
            <w:r w:rsidRPr="00112AEA">
              <w:rPr>
                <w:rFonts w:ascii="Arial" w:hAnsi="Arial" w:cs="Arial"/>
                <w:sz w:val="24"/>
                <w:szCs w:val="24"/>
              </w:rPr>
              <w:t>It returnboolean value.</w:t>
            </w:r>
          </w:p>
        </w:tc>
      </w:tr>
    </w:tbl>
    <w:p w:rsidR="00AA1302" w:rsidRPr="00112AEA" w:rsidRDefault="00AA1302" w:rsidP="002C6C9B">
      <w:pPr>
        <w:pStyle w:val="NoSpacing"/>
        <w:ind w:firstLine="720"/>
        <w:jc w:val="center"/>
        <w:rPr>
          <w:rFonts w:ascii="Arial" w:hAnsi="Arial" w:cs="Arial"/>
          <w:b/>
          <w:sz w:val="24"/>
          <w:szCs w:val="24"/>
        </w:rPr>
      </w:pPr>
    </w:p>
    <w:p w:rsidR="00AA1302" w:rsidRPr="00112AEA" w:rsidRDefault="00AA1302" w:rsidP="002C6C9B">
      <w:pPr>
        <w:pStyle w:val="NoSpacing"/>
        <w:ind w:firstLine="720"/>
        <w:jc w:val="center"/>
        <w:rPr>
          <w:rFonts w:ascii="Arial" w:hAnsi="Arial" w:cs="Arial"/>
          <w:b/>
          <w:sz w:val="24"/>
          <w:szCs w:val="24"/>
        </w:rPr>
      </w:pPr>
    </w:p>
    <w:p w:rsidR="00AA1302" w:rsidRPr="00112AEA" w:rsidRDefault="00AA1302" w:rsidP="00AA1302">
      <w:pPr>
        <w:autoSpaceDN w:val="0"/>
        <w:spacing w:before="141" w:after="141"/>
        <w:jc w:val="center"/>
        <w:rPr>
          <w:rFonts w:ascii="Arial" w:hAnsi="Arial" w:cs="Arial"/>
          <w:b/>
          <w:sz w:val="24"/>
          <w:szCs w:val="24"/>
          <w:u w:val="single"/>
          <w:lang w:val="en-US"/>
        </w:rPr>
      </w:pPr>
    </w:p>
    <w:p w:rsidR="00AA1302" w:rsidRPr="00112AEA" w:rsidRDefault="00AA1302" w:rsidP="002C6C9B">
      <w:pPr>
        <w:pStyle w:val="NoSpacing"/>
        <w:ind w:firstLine="720"/>
        <w:jc w:val="center"/>
        <w:rPr>
          <w:rFonts w:ascii="Arial" w:hAnsi="Arial" w:cs="Arial"/>
          <w:b/>
          <w:sz w:val="24"/>
          <w:szCs w:val="24"/>
        </w:rPr>
      </w:pPr>
    </w:p>
    <w:p w:rsidR="00AA1302" w:rsidRPr="00112AEA" w:rsidRDefault="00AA1302" w:rsidP="002C6C9B">
      <w:pPr>
        <w:pStyle w:val="NoSpacing"/>
        <w:ind w:firstLine="720"/>
        <w:jc w:val="center"/>
        <w:rPr>
          <w:rFonts w:ascii="Arial" w:hAnsi="Arial" w:cs="Arial"/>
          <w:b/>
          <w:sz w:val="24"/>
          <w:szCs w:val="24"/>
        </w:rPr>
      </w:pPr>
    </w:p>
    <w:p w:rsidR="00AA1302" w:rsidRPr="00112AEA" w:rsidRDefault="00AA1302" w:rsidP="002C6C9B">
      <w:pPr>
        <w:pStyle w:val="NoSpacing"/>
        <w:ind w:firstLine="720"/>
        <w:jc w:val="center"/>
        <w:rPr>
          <w:rFonts w:ascii="Arial" w:hAnsi="Arial" w:cs="Arial"/>
          <w:b/>
          <w:sz w:val="24"/>
          <w:szCs w:val="24"/>
        </w:rPr>
      </w:pPr>
    </w:p>
    <w:p w:rsidR="00AA1302" w:rsidRPr="00112AEA" w:rsidRDefault="00AA1302" w:rsidP="002C6C9B">
      <w:pPr>
        <w:pStyle w:val="NoSpacing"/>
        <w:ind w:firstLine="720"/>
        <w:jc w:val="center"/>
        <w:rPr>
          <w:rFonts w:ascii="Arial" w:hAnsi="Arial" w:cs="Arial"/>
          <w:b/>
          <w:sz w:val="24"/>
          <w:szCs w:val="24"/>
        </w:rPr>
      </w:pPr>
    </w:p>
    <w:p w:rsidR="00AA1302" w:rsidRPr="00112AEA" w:rsidRDefault="00AA1302" w:rsidP="002C6C9B">
      <w:pPr>
        <w:pStyle w:val="NoSpacing"/>
        <w:ind w:firstLine="720"/>
        <w:jc w:val="center"/>
        <w:rPr>
          <w:rFonts w:ascii="Arial" w:hAnsi="Arial" w:cs="Arial"/>
          <w:b/>
          <w:sz w:val="24"/>
          <w:szCs w:val="24"/>
        </w:rPr>
      </w:pPr>
    </w:p>
    <w:p w:rsidR="00AA1302" w:rsidRPr="00112AEA" w:rsidRDefault="00AA1302" w:rsidP="002C6C9B">
      <w:pPr>
        <w:pStyle w:val="NoSpacing"/>
        <w:ind w:firstLine="720"/>
        <w:jc w:val="center"/>
        <w:rPr>
          <w:rFonts w:ascii="Arial" w:hAnsi="Arial" w:cs="Arial"/>
          <w:b/>
          <w:sz w:val="24"/>
          <w:szCs w:val="24"/>
        </w:rPr>
      </w:pPr>
    </w:p>
    <w:p w:rsidR="00AA1302" w:rsidRPr="00112AEA" w:rsidRDefault="00AA1302" w:rsidP="002C6C9B">
      <w:pPr>
        <w:pStyle w:val="NoSpacing"/>
        <w:ind w:firstLine="720"/>
        <w:jc w:val="center"/>
        <w:rPr>
          <w:rFonts w:ascii="Arial" w:hAnsi="Arial" w:cs="Arial"/>
          <w:b/>
          <w:sz w:val="24"/>
          <w:szCs w:val="24"/>
        </w:rPr>
      </w:pPr>
    </w:p>
    <w:p w:rsidR="00AA1302" w:rsidRPr="00112AEA" w:rsidRDefault="00AA1302" w:rsidP="002C6C9B">
      <w:pPr>
        <w:pStyle w:val="NoSpacing"/>
        <w:ind w:firstLine="720"/>
        <w:jc w:val="center"/>
        <w:rPr>
          <w:rFonts w:ascii="Arial" w:hAnsi="Arial" w:cs="Arial"/>
          <w:b/>
          <w:sz w:val="24"/>
          <w:szCs w:val="24"/>
        </w:rPr>
      </w:pPr>
    </w:p>
    <w:p w:rsidR="00661AA7" w:rsidRDefault="00661AA7" w:rsidP="002C6C9B">
      <w:pPr>
        <w:pStyle w:val="NoSpacing"/>
        <w:ind w:firstLine="720"/>
        <w:jc w:val="center"/>
        <w:rPr>
          <w:rFonts w:ascii="Arial" w:hAnsi="Arial" w:cs="Arial"/>
          <w:b/>
          <w:sz w:val="24"/>
          <w:szCs w:val="24"/>
        </w:rPr>
      </w:pPr>
    </w:p>
    <w:p w:rsidR="00661AA7" w:rsidRDefault="00661AA7" w:rsidP="002C6C9B">
      <w:pPr>
        <w:pStyle w:val="NoSpacing"/>
        <w:ind w:firstLine="720"/>
        <w:jc w:val="center"/>
        <w:rPr>
          <w:rFonts w:ascii="Arial" w:hAnsi="Arial" w:cs="Arial"/>
          <w:b/>
          <w:sz w:val="24"/>
          <w:szCs w:val="24"/>
        </w:rPr>
      </w:pPr>
    </w:p>
    <w:p w:rsidR="00661AA7" w:rsidRPr="00661AA7" w:rsidRDefault="00661AA7" w:rsidP="00661AA7">
      <w:pPr>
        <w:autoSpaceDN w:val="0"/>
        <w:spacing w:before="141" w:after="141"/>
        <w:jc w:val="center"/>
        <w:rPr>
          <w:rFonts w:ascii="Arial" w:hAnsi="Arial" w:cs="Arial"/>
          <w:b/>
          <w:sz w:val="32"/>
          <w:szCs w:val="32"/>
          <w:u w:val="single"/>
          <w:lang w:val="en-US"/>
        </w:rPr>
      </w:pPr>
      <w:r w:rsidRPr="00661AA7">
        <w:rPr>
          <w:rFonts w:ascii="Arial" w:hAnsi="Arial" w:cs="Arial"/>
          <w:b/>
          <w:sz w:val="32"/>
          <w:szCs w:val="32"/>
          <w:u w:val="single"/>
          <w:lang w:val="en-US"/>
        </w:rPr>
        <w:t>LIBRARY FUNCTIONS</w:t>
      </w:r>
    </w:p>
    <w:p w:rsidR="002C6C9B" w:rsidRDefault="002C6C9B" w:rsidP="00661AA7">
      <w:pPr>
        <w:pStyle w:val="NoSpacing"/>
        <w:ind w:firstLine="720"/>
        <w:jc w:val="center"/>
        <w:rPr>
          <w:rFonts w:ascii="Arial" w:hAnsi="Arial" w:cs="Arial"/>
          <w:b/>
          <w:sz w:val="32"/>
          <w:szCs w:val="32"/>
          <w:u w:val="single"/>
        </w:rPr>
      </w:pPr>
      <w:r w:rsidRPr="00661AA7">
        <w:rPr>
          <w:rFonts w:ascii="Arial" w:hAnsi="Arial" w:cs="Arial"/>
          <w:b/>
          <w:sz w:val="32"/>
          <w:szCs w:val="32"/>
          <w:u w:val="single"/>
        </w:rPr>
        <w:t xml:space="preserve">Character </w:t>
      </w:r>
      <w:r w:rsidR="00661AA7">
        <w:rPr>
          <w:rFonts w:ascii="Arial" w:hAnsi="Arial" w:cs="Arial"/>
          <w:b/>
          <w:sz w:val="32"/>
          <w:szCs w:val="32"/>
          <w:u w:val="single"/>
        </w:rPr>
        <w:t>class</w:t>
      </w:r>
    </w:p>
    <w:p w:rsidR="00661AA7" w:rsidRPr="00661AA7" w:rsidRDefault="00661AA7" w:rsidP="00661AA7">
      <w:pPr>
        <w:pStyle w:val="NoSpacing"/>
        <w:ind w:firstLine="720"/>
        <w:jc w:val="center"/>
        <w:rPr>
          <w:rFonts w:ascii="Arial" w:hAnsi="Arial" w:cs="Arial"/>
          <w:b/>
          <w:sz w:val="32"/>
          <w:szCs w:val="32"/>
          <w:u w:val="single"/>
        </w:rPr>
      </w:pPr>
    </w:p>
    <w:p w:rsidR="002C6C9B" w:rsidRPr="00112AEA" w:rsidRDefault="002C6C9B" w:rsidP="002C6C9B">
      <w:pPr>
        <w:pStyle w:val="NoSpacing"/>
        <w:rPr>
          <w:rFonts w:ascii="Arial" w:hAnsi="Arial" w:cs="Arial"/>
          <w:sz w:val="24"/>
          <w:szCs w:val="24"/>
        </w:rPr>
      </w:pPr>
      <w:r w:rsidRPr="00112AEA">
        <w:rPr>
          <w:rFonts w:ascii="Arial" w:hAnsi="Arial" w:cs="Arial"/>
          <w:sz w:val="24"/>
          <w:szCs w:val="24"/>
        </w:rPr>
        <w:t xml:space="preserve">Here is the list of the important character methods </w:t>
      </w:r>
    </w:p>
    <w:tbl>
      <w:tblPr>
        <w:tblW w:w="5000" w:type="pct"/>
        <w:tblBorders>
          <w:top w:val="single" w:sz="4" w:space="0" w:color="D6D6D6"/>
          <w:left w:val="single" w:sz="4" w:space="0" w:color="D6D6D6"/>
          <w:bottom w:val="single" w:sz="4" w:space="0" w:color="D6D6D6"/>
          <w:right w:val="single" w:sz="4" w:space="0" w:color="D6D6D6"/>
        </w:tblBorders>
        <w:shd w:val="clear" w:color="auto" w:fill="F7F7F7"/>
        <w:tblCellMar>
          <w:top w:w="15" w:type="dxa"/>
          <w:left w:w="15" w:type="dxa"/>
          <w:bottom w:w="15" w:type="dxa"/>
          <w:right w:w="15" w:type="dxa"/>
        </w:tblCellMar>
        <w:tblLook w:val="04A0"/>
      </w:tblPr>
      <w:tblGrid>
        <w:gridCol w:w="430"/>
        <w:gridCol w:w="8686"/>
      </w:tblGrid>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EEEEEE"/>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b/>
                <w:bCs/>
                <w:sz w:val="24"/>
                <w:szCs w:val="24"/>
              </w:rPr>
            </w:pPr>
            <w:r w:rsidRPr="00112AEA">
              <w:rPr>
                <w:rFonts w:ascii="Arial" w:eastAsia="Times New Roman" w:hAnsi="Arial" w:cs="Arial"/>
                <w:b/>
                <w:bCs/>
                <w:sz w:val="24"/>
                <w:szCs w:val="24"/>
              </w:rPr>
              <w:t>SN</w:t>
            </w:r>
          </w:p>
        </w:tc>
        <w:tc>
          <w:tcPr>
            <w:tcW w:w="0" w:type="auto"/>
            <w:tcBorders>
              <w:top w:val="single" w:sz="4" w:space="0" w:color="D6D6D6"/>
              <w:left w:val="single" w:sz="4" w:space="0" w:color="D6D6D6"/>
              <w:bottom w:val="single" w:sz="4" w:space="0" w:color="D6D6D6"/>
              <w:right w:val="single" w:sz="4" w:space="0" w:color="D6D6D6"/>
            </w:tcBorders>
            <w:shd w:val="clear" w:color="auto" w:fill="EEEEEE"/>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b/>
                <w:bCs/>
                <w:sz w:val="24"/>
                <w:szCs w:val="24"/>
              </w:rPr>
            </w:pPr>
            <w:r w:rsidRPr="00112AEA">
              <w:rPr>
                <w:rFonts w:ascii="Arial" w:eastAsia="Times New Roman" w:hAnsi="Arial" w:cs="Arial"/>
                <w:b/>
                <w:bCs/>
                <w:sz w:val="24"/>
                <w:szCs w:val="24"/>
              </w:rPr>
              <w:t>Methods with Description</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1</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58" w:history="1">
              <w:r w:rsidR="002C6C9B" w:rsidRPr="00112AEA">
                <w:rPr>
                  <w:rFonts w:ascii="Arial" w:eastAsia="Times New Roman" w:hAnsi="Arial" w:cs="Arial"/>
                  <w:color w:val="900B09"/>
                  <w:sz w:val="24"/>
                  <w:szCs w:val="24"/>
                </w:rPr>
                <w:t>isLetter()</w:t>
              </w:r>
            </w:hyperlink>
            <w:r w:rsidR="002C6C9B" w:rsidRPr="00112AEA">
              <w:rPr>
                <w:rFonts w:ascii="Arial" w:eastAsia="Times New Roman" w:hAnsi="Arial" w:cs="Arial"/>
                <w:sz w:val="24"/>
                <w:szCs w:val="24"/>
              </w:rPr>
              <w:br/>
              <w:t>Determines whether the specified char value is a letter.</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2</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59" w:history="1">
              <w:r w:rsidR="002C6C9B" w:rsidRPr="00112AEA">
                <w:rPr>
                  <w:rFonts w:ascii="Arial" w:eastAsia="Times New Roman" w:hAnsi="Arial" w:cs="Arial"/>
                  <w:color w:val="900B09"/>
                  <w:sz w:val="24"/>
                  <w:szCs w:val="24"/>
                </w:rPr>
                <w:t>isDigit()</w:t>
              </w:r>
            </w:hyperlink>
            <w:r w:rsidR="002C6C9B" w:rsidRPr="00112AEA">
              <w:rPr>
                <w:rFonts w:ascii="Arial" w:eastAsia="Times New Roman" w:hAnsi="Arial" w:cs="Arial"/>
                <w:sz w:val="24"/>
                <w:szCs w:val="24"/>
              </w:rPr>
              <w:br/>
              <w:t>Determines whether the specified char value is a digit.</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3</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60" w:history="1">
              <w:r w:rsidR="002C6C9B" w:rsidRPr="00112AEA">
                <w:rPr>
                  <w:rFonts w:ascii="Arial" w:eastAsia="Times New Roman" w:hAnsi="Arial" w:cs="Arial"/>
                  <w:color w:val="900B09"/>
                  <w:sz w:val="24"/>
                  <w:szCs w:val="24"/>
                </w:rPr>
                <w:t>isWhitespace()</w:t>
              </w:r>
            </w:hyperlink>
            <w:r w:rsidR="002C6C9B" w:rsidRPr="00112AEA">
              <w:rPr>
                <w:rFonts w:ascii="Arial" w:eastAsia="Times New Roman" w:hAnsi="Arial" w:cs="Arial"/>
                <w:sz w:val="24"/>
                <w:szCs w:val="24"/>
              </w:rPr>
              <w:br/>
              <w:t>Determines whether the specified char value is white space.( Tab, Space  and New line)</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4</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61" w:history="1">
              <w:r w:rsidR="002C6C9B" w:rsidRPr="00112AEA">
                <w:rPr>
                  <w:rFonts w:ascii="Arial" w:eastAsia="Times New Roman" w:hAnsi="Arial" w:cs="Arial"/>
                  <w:color w:val="900B09"/>
                  <w:sz w:val="24"/>
                  <w:szCs w:val="24"/>
                </w:rPr>
                <w:t>isUpperCase()</w:t>
              </w:r>
            </w:hyperlink>
            <w:r w:rsidR="002C6C9B" w:rsidRPr="00112AEA">
              <w:rPr>
                <w:rFonts w:ascii="Arial" w:eastAsia="Times New Roman" w:hAnsi="Arial" w:cs="Arial"/>
                <w:sz w:val="24"/>
                <w:szCs w:val="24"/>
              </w:rPr>
              <w:br/>
              <w:t>Determines whether the specified char value is uppercase.</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lastRenderedPageBreak/>
              <w:t>5</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62" w:history="1">
              <w:r w:rsidR="002C6C9B" w:rsidRPr="00112AEA">
                <w:rPr>
                  <w:rFonts w:ascii="Arial" w:eastAsia="Times New Roman" w:hAnsi="Arial" w:cs="Arial"/>
                  <w:color w:val="900B09"/>
                  <w:sz w:val="24"/>
                  <w:szCs w:val="24"/>
                </w:rPr>
                <w:t>isLowerCase()</w:t>
              </w:r>
            </w:hyperlink>
            <w:r w:rsidR="002C6C9B" w:rsidRPr="00112AEA">
              <w:rPr>
                <w:rFonts w:ascii="Arial" w:eastAsia="Times New Roman" w:hAnsi="Arial" w:cs="Arial"/>
                <w:sz w:val="24"/>
                <w:szCs w:val="24"/>
              </w:rPr>
              <w:br/>
              <w:t>Determines whether the specified char value is lowercase.</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6</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63" w:history="1">
              <w:r w:rsidR="002C6C9B" w:rsidRPr="00112AEA">
                <w:rPr>
                  <w:rFonts w:ascii="Arial" w:eastAsia="Times New Roman" w:hAnsi="Arial" w:cs="Arial"/>
                  <w:color w:val="900B09"/>
                  <w:sz w:val="24"/>
                  <w:szCs w:val="24"/>
                </w:rPr>
                <w:t>isLetterOrDigit()</w:t>
              </w:r>
            </w:hyperlink>
            <w:r w:rsidR="002C6C9B" w:rsidRPr="00112AEA">
              <w:rPr>
                <w:rFonts w:ascii="Arial" w:eastAsia="Times New Roman" w:hAnsi="Arial" w:cs="Arial"/>
                <w:sz w:val="24"/>
                <w:szCs w:val="24"/>
              </w:rPr>
              <w:br/>
              <w:t>Determines whether the specified char value is a letter or digit.</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7</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64" w:history="1">
              <w:r w:rsidR="002C6C9B" w:rsidRPr="00112AEA">
                <w:rPr>
                  <w:rFonts w:ascii="Arial" w:eastAsia="Times New Roman" w:hAnsi="Arial" w:cs="Arial"/>
                  <w:color w:val="900B09"/>
                  <w:sz w:val="24"/>
                  <w:szCs w:val="24"/>
                </w:rPr>
                <w:t>toLowerCase()</w:t>
              </w:r>
            </w:hyperlink>
            <w:r w:rsidR="002C6C9B" w:rsidRPr="00112AEA">
              <w:rPr>
                <w:rFonts w:ascii="Arial" w:eastAsia="Times New Roman" w:hAnsi="Arial" w:cs="Arial"/>
                <w:sz w:val="24"/>
                <w:szCs w:val="24"/>
              </w:rPr>
              <w:br/>
              <w:t>Returns the lowercase form of the specified char value.</w:t>
            </w:r>
          </w:p>
        </w:tc>
      </w:tr>
      <w:tr w:rsidR="002C6C9B" w:rsidRPr="00112AEA" w:rsidTr="00C01A63">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2C6C9B" w:rsidP="00C01A63">
            <w:pPr>
              <w:spacing w:before="76" w:after="76" w:line="240" w:lineRule="auto"/>
              <w:rPr>
                <w:rFonts w:ascii="Arial" w:eastAsia="Times New Roman" w:hAnsi="Arial" w:cs="Arial"/>
                <w:sz w:val="24"/>
                <w:szCs w:val="24"/>
              </w:rPr>
            </w:pPr>
            <w:r w:rsidRPr="00112AEA">
              <w:rPr>
                <w:rFonts w:ascii="Arial" w:eastAsia="Times New Roman" w:hAnsi="Arial" w:cs="Arial"/>
                <w:sz w:val="24"/>
                <w:szCs w:val="24"/>
              </w:rPr>
              <w:t>8</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8" w:type="dxa"/>
              <w:left w:w="48" w:type="dxa"/>
              <w:bottom w:w="48" w:type="dxa"/>
              <w:right w:w="48" w:type="dxa"/>
            </w:tcMar>
            <w:vAlign w:val="center"/>
            <w:hideMark/>
          </w:tcPr>
          <w:p w:rsidR="002C6C9B" w:rsidRPr="00112AEA" w:rsidRDefault="0060442D" w:rsidP="00C01A63">
            <w:pPr>
              <w:spacing w:before="76" w:after="76" w:line="240" w:lineRule="auto"/>
              <w:rPr>
                <w:rFonts w:ascii="Arial" w:eastAsia="Times New Roman" w:hAnsi="Arial" w:cs="Arial"/>
                <w:sz w:val="24"/>
                <w:szCs w:val="24"/>
              </w:rPr>
            </w:pPr>
            <w:hyperlink r:id="rId65" w:history="1">
              <w:r w:rsidR="002C6C9B" w:rsidRPr="00112AEA">
                <w:rPr>
                  <w:rFonts w:ascii="Arial" w:eastAsia="Times New Roman" w:hAnsi="Arial" w:cs="Arial"/>
                  <w:color w:val="900B09"/>
                  <w:sz w:val="24"/>
                  <w:szCs w:val="24"/>
                </w:rPr>
                <w:t>toUpperCase()</w:t>
              </w:r>
            </w:hyperlink>
            <w:r w:rsidR="002C6C9B" w:rsidRPr="00112AEA">
              <w:rPr>
                <w:rFonts w:ascii="Arial" w:eastAsia="Times New Roman" w:hAnsi="Arial" w:cs="Arial"/>
                <w:sz w:val="24"/>
                <w:szCs w:val="24"/>
              </w:rPr>
              <w:br/>
              <w:t>Returns the uppercase form of the specified char value.</w:t>
            </w:r>
          </w:p>
        </w:tc>
      </w:tr>
    </w:tbl>
    <w:p w:rsidR="002C6C9B" w:rsidRPr="00112AEA" w:rsidRDefault="002C6C9B" w:rsidP="002C6C9B">
      <w:pPr>
        <w:shd w:val="clear" w:color="auto" w:fill="FFFFFF"/>
        <w:spacing w:before="192" w:after="240" w:line="240" w:lineRule="auto"/>
        <w:jc w:val="both"/>
        <w:rPr>
          <w:rFonts w:ascii="Arial" w:eastAsia="Times New Roman" w:hAnsi="Arial" w:cs="Arial"/>
          <w:sz w:val="24"/>
          <w:szCs w:val="24"/>
        </w:rPr>
      </w:pPr>
      <w:r w:rsidRPr="00112AEA">
        <w:rPr>
          <w:rFonts w:ascii="Arial" w:eastAsia="Times New Roman" w:hAnsi="Arial" w:cs="Arial"/>
          <w:sz w:val="24"/>
          <w:szCs w:val="24"/>
        </w:rPr>
        <w:t xml:space="preserve"> Syntax: Boolean b= Character.isUpperCase/isLetter(ch)</w:t>
      </w:r>
    </w:p>
    <w:p w:rsidR="002C6C9B" w:rsidRPr="00112AEA" w:rsidRDefault="002C6C9B" w:rsidP="002C6C9B">
      <w:pPr>
        <w:shd w:val="clear" w:color="auto" w:fill="FFFFFF"/>
        <w:spacing w:before="192" w:after="240" w:line="240" w:lineRule="auto"/>
        <w:jc w:val="both"/>
        <w:rPr>
          <w:rFonts w:ascii="Arial" w:eastAsia="Times New Roman" w:hAnsi="Arial" w:cs="Arial"/>
          <w:sz w:val="24"/>
          <w:szCs w:val="24"/>
        </w:rPr>
      </w:pPr>
      <w:r w:rsidRPr="00112AEA">
        <w:rPr>
          <w:rFonts w:ascii="Arial" w:eastAsia="Times New Roman" w:hAnsi="Arial" w:cs="Arial"/>
          <w:sz w:val="24"/>
          <w:szCs w:val="24"/>
        </w:rPr>
        <w:t>char  x =Character. toUpperCase/toLowerCase(ch)</w:t>
      </w:r>
    </w:p>
    <w:p w:rsidR="002C6C9B" w:rsidRPr="00112AEA" w:rsidRDefault="002C6C9B" w:rsidP="002C6C9B">
      <w:pPr>
        <w:shd w:val="clear" w:color="auto" w:fill="FFFFFF"/>
        <w:spacing w:before="192" w:after="240" w:line="240" w:lineRule="auto"/>
        <w:jc w:val="both"/>
        <w:rPr>
          <w:rFonts w:ascii="Arial" w:eastAsia="Times New Roman" w:hAnsi="Arial" w:cs="Arial"/>
          <w:sz w:val="24"/>
          <w:szCs w:val="24"/>
        </w:rPr>
      </w:pPr>
      <w:r w:rsidRPr="00112AEA">
        <w:rPr>
          <w:rFonts w:ascii="Arial" w:eastAsia="Times New Roman" w:hAnsi="Arial" w:cs="Arial"/>
          <w:sz w:val="24"/>
          <w:szCs w:val="24"/>
        </w:rPr>
        <w:t>Where ch is char type.</w:t>
      </w:r>
    </w:p>
    <w:p w:rsidR="002F19AA" w:rsidRPr="00112AEA" w:rsidRDefault="002F19AA" w:rsidP="002F19AA">
      <w:pPr>
        <w:spacing w:after="0" w:line="240" w:lineRule="auto"/>
        <w:rPr>
          <w:rFonts w:ascii="Arial" w:eastAsia="Times New Roman" w:hAnsi="Arial" w:cs="Arial"/>
          <w:sz w:val="24"/>
          <w:szCs w:val="24"/>
          <w:lang w:eastAsia="en-IN"/>
        </w:rPr>
      </w:pPr>
    </w:p>
    <w:p w:rsidR="00AA1302" w:rsidRPr="00112AEA" w:rsidRDefault="00AA1302" w:rsidP="00AA1302">
      <w:pPr>
        <w:autoSpaceDN w:val="0"/>
        <w:spacing w:before="141" w:after="141"/>
        <w:jc w:val="center"/>
        <w:rPr>
          <w:rFonts w:ascii="Arial" w:hAnsi="Arial" w:cs="Arial"/>
          <w:b/>
          <w:sz w:val="24"/>
          <w:szCs w:val="24"/>
          <w:u w:val="single"/>
          <w:lang w:val="en-US"/>
        </w:rPr>
      </w:pPr>
    </w:p>
    <w:p w:rsidR="00AA1302" w:rsidRPr="00112AEA" w:rsidRDefault="00AA1302" w:rsidP="00AA1302">
      <w:pPr>
        <w:autoSpaceDN w:val="0"/>
        <w:spacing w:before="141" w:after="141"/>
        <w:jc w:val="center"/>
        <w:rPr>
          <w:rFonts w:ascii="Arial" w:hAnsi="Arial" w:cs="Arial"/>
          <w:b/>
          <w:sz w:val="24"/>
          <w:szCs w:val="24"/>
          <w:u w:val="single"/>
          <w:lang w:val="en-US"/>
        </w:rPr>
      </w:pPr>
    </w:p>
    <w:p w:rsidR="00AA1302" w:rsidRPr="00112AEA" w:rsidRDefault="00AA1302" w:rsidP="00AA1302">
      <w:pPr>
        <w:autoSpaceDN w:val="0"/>
        <w:spacing w:before="141" w:after="141"/>
        <w:jc w:val="center"/>
        <w:rPr>
          <w:rFonts w:ascii="Arial" w:hAnsi="Arial" w:cs="Arial"/>
          <w:b/>
          <w:sz w:val="24"/>
          <w:szCs w:val="24"/>
          <w:u w:val="single"/>
          <w:lang w:val="en-US"/>
        </w:rPr>
      </w:pPr>
    </w:p>
    <w:p w:rsidR="00AA1302" w:rsidRPr="00112AEA" w:rsidRDefault="00AA1302" w:rsidP="00AA1302">
      <w:pPr>
        <w:autoSpaceDN w:val="0"/>
        <w:spacing w:before="141" w:after="141"/>
        <w:jc w:val="center"/>
        <w:rPr>
          <w:rFonts w:ascii="Arial" w:hAnsi="Arial" w:cs="Arial"/>
          <w:b/>
          <w:sz w:val="24"/>
          <w:szCs w:val="24"/>
          <w:u w:val="single"/>
          <w:lang w:val="en-US"/>
        </w:rPr>
      </w:pPr>
    </w:p>
    <w:p w:rsidR="00AA1302" w:rsidRPr="00112AEA" w:rsidRDefault="00AA1302" w:rsidP="00AA1302">
      <w:pPr>
        <w:autoSpaceDN w:val="0"/>
        <w:spacing w:before="141" w:after="141"/>
        <w:jc w:val="center"/>
        <w:rPr>
          <w:rFonts w:ascii="Arial" w:hAnsi="Arial" w:cs="Arial"/>
          <w:b/>
          <w:sz w:val="24"/>
          <w:szCs w:val="24"/>
          <w:u w:val="single"/>
          <w:lang w:val="en-US"/>
        </w:rPr>
      </w:pPr>
    </w:p>
    <w:p w:rsidR="00AA1302" w:rsidRPr="00112AEA" w:rsidRDefault="00AA1302" w:rsidP="00AA1302">
      <w:pPr>
        <w:autoSpaceDN w:val="0"/>
        <w:spacing w:before="141" w:after="141"/>
        <w:jc w:val="center"/>
        <w:rPr>
          <w:rFonts w:ascii="Arial" w:hAnsi="Arial" w:cs="Arial"/>
          <w:b/>
          <w:sz w:val="24"/>
          <w:szCs w:val="24"/>
          <w:u w:val="single"/>
          <w:lang w:val="en-US"/>
        </w:rPr>
      </w:pPr>
    </w:p>
    <w:p w:rsidR="00661AA7" w:rsidRDefault="00661AA7" w:rsidP="00AA1302">
      <w:pPr>
        <w:autoSpaceDN w:val="0"/>
        <w:spacing w:before="141" w:after="141"/>
        <w:jc w:val="center"/>
        <w:rPr>
          <w:rFonts w:ascii="Arial" w:hAnsi="Arial" w:cs="Arial"/>
          <w:b/>
          <w:sz w:val="32"/>
          <w:szCs w:val="32"/>
          <w:u w:val="single"/>
          <w:lang w:val="en-US"/>
        </w:rPr>
      </w:pPr>
    </w:p>
    <w:p w:rsidR="00AA1302" w:rsidRPr="00661AA7" w:rsidRDefault="00AA1302" w:rsidP="00AA1302">
      <w:pPr>
        <w:autoSpaceDN w:val="0"/>
        <w:spacing w:before="141" w:after="141"/>
        <w:jc w:val="center"/>
        <w:rPr>
          <w:rFonts w:ascii="Arial" w:hAnsi="Arial" w:cs="Arial"/>
          <w:b/>
          <w:sz w:val="32"/>
          <w:szCs w:val="32"/>
          <w:u w:val="single"/>
        </w:rPr>
      </w:pPr>
      <w:r w:rsidRPr="00661AA7">
        <w:rPr>
          <w:rFonts w:ascii="Arial" w:hAnsi="Arial" w:cs="Arial"/>
          <w:b/>
          <w:sz w:val="32"/>
          <w:szCs w:val="32"/>
          <w:u w:val="single"/>
          <w:lang w:val="en-US"/>
        </w:rPr>
        <w:t>Ar</w:t>
      </w:r>
      <w:r w:rsidRPr="00661AA7">
        <w:rPr>
          <w:rFonts w:ascii="Arial" w:hAnsi="Arial" w:cs="Arial"/>
          <w:b/>
          <w:sz w:val="32"/>
          <w:szCs w:val="32"/>
          <w:u w:val="single"/>
        </w:rPr>
        <w:t>rays</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 xml:space="preserve">An </w:t>
      </w:r>
      <w:r w:rsidRPr="00112AEA">
        <w:rPr>
          <w:rFonts w:ascii="Arial" w:hAnsi="Arial" w:cs="Arial"/>
          <w:i/>
          <w:sz w:val="24"/>
          <w:szCs w:val="24"/>
        </w:rPr>
        <w:t>array</w:t>
      </w:r>
      <w:r w:rsidRPr="00112AEA">
        <w:rPr>
          <w:rFonts w:ascii="Arial" w:hAnsi="Arial" w:cs="Arial"/>
          <w:sz w:val="24"/>
          <w:szCs w:val="24"/>
        </w:rPr>
        <w:t xml:space="preserve"> is a container that holds a fixed number of values of a single type. The length of an array is established when the array is created. After creation, its length is fixed. </w:t>
      </w:r>
    </w:p>
    <w:p w:rsidR="00AA1302" w:rsidRPr="00112AEA" w:rsidRDefault="00AA1302" w:rsidP="00AA1302">
      <w:pPr>
        <w:autoSpaceDN w:val="0"/>
        <w:jc w:val="center"/>
        <w:rPr>
          <w:rFonts w:ascii="Arial" w:hAnsi="Arial" w:cs="Arial"/>
          <w:sz w:val="24"/>
          <w:szCs w:val="24"/>
        </w:rPr>
      </w:pPr>
      <w:r w:rsidRPr="00112AEA">
        <w:rPr>
          <w:rFonts w:ascii="Arial" w:hAnsi="Arial" w:cs="Arial"/>
          <w:noProof/>
          <w:sz w:val="24"/>
          <w:szCs w:val="24"/>
          <w:lang w:val="en-US" w:bidi="hi-IN"/>
        </w:rPr>
        <w:drawing>
          <wp:inline distT="0" distB="0" distL="0" distR="0">
            <wp:extent cx="3190875" cy="1181100"/>
            <wp:effectExtent l="0" t="0" r="9525"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90875" cy="1181100"/>
                    </a:xfrm>
                    <a:prstGeom prst="rect">
                      <a:avLst/>
                    </a:prstGeom>
                    <a:noFill/>
                    <a:ln>
                      <a:noFill/>
                    </a:ln>
                  </pic:spPr>
                </pic:pic>
              </a:graphicData>
            </a:graphic>
          </wp:inline>
        </w:drawing>
      </w:r>
      <w:r w:rsidRPr="00112AEA">
        <w:rPr>
          <w:rFonts w:ascii="Arial" w:hAnsi="Arial" w:cs="Arial"/>
          <w:sz w:val="24"/>
          <w:szCs w:val="24"/>
        </w:rPr>
        <w:t>An array of 10 elements.</w:t>
      </w:r>
    </w:p>
    <w:p w:rsidR="00AA1302" w:rsidRPr="00112AEA" w:rsidRDefault="00AA1302" w:rsidP="00AA1302">
      <w:pPr>
        <w:rPr>
          <w:rFonts w:ascii="Arial" w:hAnsi="Arial" w:cs="Arial"/>
          <w:sz w:val="24"/>
          <w:szCs w:val="24"/>
        </w:rPr>
      </w:pPr>
    </w:p>
    <w:p w:rsidR="00AA1302" w:rsidRPr="00112AEA" w:rsidRDefault="00AA1302" w:rsidP="00AA1302">
      <w:pPr>
        <w:autoSpaceDN w:val="0"/>
        <w:rPr>
          <w:rFonts w:ascii="Arial" w:hAnsi="Arial" w:cs="Arial"/>
          <w:sz w:val="24"/>
          <w:szCs w:val="24"/>
        </w:rPr>
      </w:pPr>
      <w:r w:rsidRPr="00112AEA">
        <w:rPr>
          <w:rFonts w:ascii="Arial" w:hAnsi="Arial" w:cs="Arial"/>
          <w:sz w:val="24"/>
          <w:szCs w:val="24"/>
        </w:rPr>
        <w:lastRenderedPageBreak/>
        <w:t xml:space="preserve">Each item in an array is called an </w:t>
      </w:r>
      <w:r w:rsidRPr="00112AEA">
        <w:rPr>
          <w:rFonts w:ascii="Arial" w:hAnsi="Arial" w:cs="Arial"/>
          <w:i/>
          <w:sz w:val="24"/>
          <w:szCs w:val="24"/>
        </w:rPr>
        <w:t>element</w:t>
      </w:r>
      <w:r w:rsidRPr="00112AEA">
        <w:rPr>
          <w:rFonts w:ascii="Arial" w:hAnsi="Arial" w:cs="Arial"/>
          <w:sz w:val="24"/>
          <w:szCs w:val="24"/>
        </w:rPr>
        <w:t xml:space="preserve">, and each element is accessed by its numerical </w:t>
      </w:r>
      <w:r w:rsidRPr="00112AEA">
        <w:rPr>
          <w:rFonts w:ascii="Arial" w:hAnsi="Arial" w:cs="Arial"/>
          <w:i/>
          <w:sz w:val="24"/>
          <w:szCs w:val="24"/>
        </w:rPr>
        <w:t>index</w:t>
      </w:r>
      <w:r w:rsidRPr="00112AEA">
        <w:rPr>
          <w:rFonts w:ascii="Arial" w:hAnsi="Arial" w:cs="Arial"/>
          <w:sz w:val="24"/>
          <w:szCs w:val="24"/>
        </w:rPr>
        <w:t>. As shown in the preceding illustration, numbering begins with 0. The 9th element, for example, would therefore be accessed at index 8.</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 xml:space="preserve">The following program, </w:t>
      </w:r>
      <w:hyperlink r:id="rId67" w:history="1">
        <w:r w:rsidRPr="00112AEA">
          <w:rPr>
            <w:rFonts w:ascii="Arial" w:hAnsi="Arial" w:cs="Arial"/>
            <w:color w:val="0000FF"/>
            <w:sz w:val="24"/>
            <w:szCs w:val="24"/>
            <w:u w:val="single"/>
          </w:rPr>
          <w:t>ArrayDemo</w:t>
        </w:r>
      </w:hyperlink>
      <w:r w:rsidRPr="00112AEA">
        <w:rPr>
          <w:rFonts w:ascii="Arial" w:hAnsi="Arial" w:cs="Arial"/>
          <w:sz w:val="24"/>
          <w:szCs w:val="24"/>
        </w:rPr>
        <w:t>, creates an array of integers, puts some values in the array, and prints each value to standard output.</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class ArrayDemo {</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 xml:space="preserve">    public void main() {</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 xml:space="preserve">        // declares an array of integers</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 xml:space="preserve">        int[] </w:t>
      </w:r>
      <w:r w:rsidRPr="00112AEA">
        <w:rPr>
          <w:rFonts w:ascii="Arial" w:hAnsi="Arial" w:cs="Arial"/>
          <w:sz w:val="24"/>
          <w:szCs w:val="24"/>
          <w:lang w:val="en-US"/>
        </w:rPr>
        <w:t>num</w:t>
      </w:r>
      <w:r w:rsidRPr="00112AEA">
        <w:rPr>
          <w:rFonts w:ascii="Arial" w:hAnsi="Arial" w:cs="Arial"/>
          <w:sz w:val="24"/>
          <w:szCs w:val="24"/>
        </w:rPr>
        <w:t>;</w:t>
      </w:r>
    </w:p>
    <w:p w:rsidR="00AA1302" w:rsidRPr="00112AEA" w:rsidRDefault="00AA1302" w:rsidP="00C01A63">
      <w:pPr>
        <w:autoSpaceDN w:val="0"/>
        <w:ind w:left="420" w:firstLine="420"/>
        <w:rPr>
          <w:rFonts w:ascii="Arial" w:hAnsi="Arial" w:cs="Arial"/>
          <w:sz w:val="24"/>
          <w:szCs w:val="24"/>
          <w:lang w:val="en-US"/>
        </w:rPr>
      </w:pPr>
      <w:r w:rsidRPr="00112AEA">
        <w:rPr>
          <w:rFonts w:ascii="Arial" w:hAnsi="Arial" w:cs="Arial"/>
          <w:sz w:val="24"/>
          <w:szCs w:val="24"/>
          <w:lang w:val="en-US"/>
        </w:rPr>
        <w:t xml:space="preserve"> int num[ ];</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 xml:space="preserve">        // allocates memory for 10 integers</w:t>
      </w:r>
    </w:p>
    <w:p w:rsidR="00AA1302" w:rsidRPr="00112AEA" w:rsidRDefault="00AA1302" w:rsidP="00AA1302">
      <w:pPr>
        <w:autoSpaceDN w:val="0"/>
        <w:rPr>
          <w:rFonts w:ascii="Arial" w:hAnsi="Arial" w:cs="Arial"/>
          <w:sz w:val="24"/>
          <w:szCs w:val="24"/>
        </w:rPr>
      </w:pPr>
      <w:r w:rsidRPr="00112AEA">
        <w:rPr>
          <w:rFonts w:ascii="Arial" w:hAnsi="Arial" w:cs="Arial"/>
          <w:sz w:val="24"/>
          <w:szCs w:val="24"/>
          <w:lang w:val="en-US"/>
        </w:rPr>
        <w:t>num</w:t>
      </w:r>
      <w:r w:rsidRPr="00112AEA">
        <w:rPr>
          <w:rFonts w:ascii="Arial" w:hAnsi="Arial" w:cs="Arial"/>
          <w:sz w:val="24"/>
          <w:szCs w:val="24"/>
        </w:rPr>
        <w:t xml:space="preserve"> = new int[10];</w:t>
      </w:r>
    </w:p>
    <w:p w:rsidR="00AA1302" w:rsidRPr="00112AEA" w:rsidRDefault="00AA1302" w:rsidP="00AA1302">
      <w:pPr>
        <w:autoSpaceDN w:val="0"/>
        <w:spacing w:before="174" w:after="174"/>
        <w:rPr>
          <w:rFonts w:ascii="Arial" w:hAnsi="Arial" w:cs="Arial"/>
          <w:b/>
          <w:sz w:val="24"/>
          <w:szCs w:val="24"/>
        </w:rPr>
      </w:pPr>
      <w:r w:rsidRPr="00112AEA">
        <w:rPr>
          <w:rFonts w:ascii="Arial" w:hAnsi="Arial" w:cs="Arial"/>
          <w:b/>
          <w:sz w:val="24"/>
          <w:szCs w:val="24"/>
        </w:rPr>
        <w:t>Declaring a Variable to Refer to an Array</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The preceding program declares an array (named anArray) with the following line of code:</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 declares an array of integers</w:t>
      </w:r>
    </w:p>
    <w:p w:rsidR="00AA1302" w:rsidRPr="00112AEA" w:rsidRDefault="00AA1302" w:rsidP="00AA1302">
      <w:pPr>
        <w:autoSpaceDN w:val="0"/>
        <w:rPr>
          <w:rFonts w:ascii="Arial" w:hAnsi="Arial" w:cs="Arial"/>
          <w:sz w:val="24"/>
          <w:szCs w:val="24"/>
          <w:lang w:val="en-US"/>
        </w:rPr>
      </w:pPr>
      <w:r w:rsidRPr="00112AEA">
        <w:rPr>
          <w:rFonts w:ascii="Arial" w:hAnsi="Arial" w:cs="Arial"/>
          <w:sz w:val="24"/>
          <w:szCs w:val="24"/>
        </w:rPr>
        <w:t>int[] anArray;</w:t>
      </w:r>
    </w:p>
    <w:p w:rsidR="00AA1302" w:rsidRPr="00112AEA" w:rsidRDefault="00AA1302" w:rsidP="00AA1302">
      <w:pPr>
        <w:autoSpaceDN w:val="0"/>
        <w:rPr>
          <w:rFonts w:ascii="Arial" w:hAnsi="Arial" w:cs="Arial"/>
          <w:sz w:val="24"/>
          <w:szCs w:val="24"/>
          <w:lang w:val="en-US"/>
        </w:rPr>
      </w:pPr>
      <w:r w:rsidRPr="00112AEA">
        <w:rPr>
          <w:rFonts w:ascii="Arial" w:hAnsi="Arial" w:cs="Arial"/>
          <w:sz w:val="24"/>
          <w:szCs w:val="24"/>
          <w:lang w:val="en-US"/>
        </w:rPr>
        <w:t xml:space="preserve">Or </w:t>
      </w:r>
    </w:p>
    <w:p w:rsidR="00AA1302" w:rsidRPr="00112AEA" w:rsidRDefault="00AA1302" w:rsidP="00AA1302">
      <w:pPr>
        <w:autoSpaceDN w:val="0"/>
        <w:rPr>
          <w:rFonts w:ascii="Arial" w:hAnsi="Arial" w:cs="Arial"/>
          <w:sz w:val="24"/>
          <w:szCs w:val="24"/>
          <w:lang w:val="en-US"/>
        </w:rPr>
      </w:pPr>
      <w:r w:rsidRPr="00112AEA">
        <w:rPr>
          <w:rFonts w:ascii="Arial" w:hAnsi="Arial" w:cs="Arial"/>
          <w:sz w:val="24"/>
          <w:szCs w:val="24"/>
          <w:lang w:val="en-US"/>
        </w:rPr>
        <w:t>int anArray[ ];</w:t>
      </w:r>
    </w:p>
    <w:p w:rsidR="00AA1302" w:rsidRPr="00112AEA" w:rsidRDefault="00AA1302" w:rsidP="00AA1302">
      <w:pPr>
        <w:autoSpaceDN w:val="0"/>
        <w:rPr>
          <w:rFonts w:ascii="Arial" w:hAnsi="Arial" w:cs="Arial"/>
          <w:sz w:val="24"/>
          <w:szCs w:val="24"/>
        </w:rPr>
      </w:pPr>
    </w:p>
    <w:p w:rsidR="00AA1302" w:rsidRPr="00112AEA" w:rsidRDefault="00AA1302" w:rsidP="00AA1302">
      <w:pPr>
        <w:autoSpaceDN w:val="0"/>
        <w:rPr>
          <w:rFonts w:ascii="Arial" w:hAnsi="Arial" w:cs="Arial"/>
          <w:sz w:val="24"/>
          <w:szCs w:val="24"/>
        </w:rPr>
      </w:pPr>
      <w:r w:rsidRPr="00112AEA">
        <w:rPr>
          <w:rFonts w:ascii="Arial" w:hAnsi="Arial" w:cs="Arial"/>
          <w:sz w:val="24"/>
          <w:szCs w:val="24"/>
        </w:rPr>
        <w:t xml:space="preserve">Like declarations for variables of other types, an array declaration has two components: </w:t>
      </w:r>
      <w:r w:rsidRPr="00112AEA">
        <w:rPr>
          <w:rFonts w:ascii="Arial" w:hAnsi="Arial" w:cs="Arial"/>
          <w:sz w:val="24"/>
          <w:szCs w:val="24"/>
          <w:lang w:val="en-US"/>
        </w:rPr>
        <w:tab/>
      </w:r>
      <w:r w:rsidRPr="00112AEA">
        <w:rPr>
          <w:rFonts w:ascii="Arial" w:hAnsi="Arial" w:cs="Arial"/>
          <w:sz w:val="24"/>
          <w:szCs w:val="24"/>
          <w:lang w:val="en-US"/>
        </w:rPr>
        <w:tab/>
      </w:r>
    </w:p>
    <w:p w:rsidR="00AA1302" w:rsidRPr="00112AEA" w:rsidRDefault="00AA1302" w:rsidP="007B352C">
      <w:pPr>
        <w:widowControl w:val="0"/>
        <w:numPr>
          <w:ilvl w:val="3"/>
          <w:numId w:val="27"/>
        </w:numPr>
        <w:tabs>
          <w:tab w:val="left" w:pos="1680"/>
        </w:tabs>
        <w:autoSpaceDN w:val="0"/>
        <w:spacing w:after="0" w:line="240" w:lineRule="auto"/>
        <w:rPr>
          <w:rFonts w:ascii="Arial" w:hAnsi="Arial" w:cs="Arial"/>
          <w:sz w:val="24"/>
          <w:szCs w:val="24"/>
        </w:rPr>
      </w:pPr>
      <w:r w:rsidRPr="00112AEA">
        <w:rPr>
          <w:rFonts w:ascii="Arial" w:hAnsi="Arial" w:cs="Arial"/>
          <w:sz w:val="24"/>
          <w:szCs w:val="24"/>
        </w:rPr>
        <w:t xml:space="preserve">the array's type </w:t>
      </w:r>
    </w:p>
    <w:p w:rsidR="00AA1302" w:rsidRPr="00112AEA" w:rsidRDefault="00AA1302" w:rsidP="007B352C">
      <w:pPr>
        <w:widowControl w:val="0"/>
        <w:numPr>
          <w:ilvl w:val="3"/>
          <w:numId w:val="27"/>
        </w:numPr>
        <w:tabs>
          <w:tab w:val="left" w:pos="1680"/>
        </w:tabs>
        <w:autoSpaceDN w:val="0"/>
        <w:spacing w:after="0" w:line="240" w:lineRule="auto"/>
        <w:rPr>
          <w:rFonts w:ascii="Arial" w:hAnsi="Arial" w:cs="Arial"/>
          <w:sz w:val="24"/>
          <w:szCs w:val="24"/>
        </w:rPr>
      </w:pPr>
      <w:r w:rsidRPr="00112AEA">
        <w:rPr>
          <w:rFonts w:ascii="Arial" w:hAnsi="Arial" w:cs="Arial"/>
          <w:sz w:val="24"/>
          <w:szCs w:val="24"/>
        </w:rPr>
        <w:t>the array's name.</w:t>
      </w:r>
    </w:p>
    <w:p w:rsidR="00AA1302" w:rsidRPr="00112AEA" w:rsidRDefault="00AA1302" w:rsidP="00AA1302">
      <w:pPr>
        <w:autoSpaceDN w:val="0"/>
        <w:ind w:left="1260"/>
        <w:rPr>
          <w:rFonts w:ascii="Arial" w:hAnsi="Arial" w:cs="Arial"/>
          <w:sz w:val="24"/>
          <w:szCs w:val="24"/>
        </w:rPr>
      </w:pPr>
    </w:p>
    <w:p w:rsidR="00AA1302" w:rsidRPr="00112AEA" w:rsidRDefault="00AA1302" w:rsidP="00AA1302">
      <w:pPr>
        <w:autoSpaceDN w:val="0"/>
        <w:rPr>
          <w:rFonts w:ascii="Arial" w:hAnsi="Arial" w:cs="Arial"/>
          <w:sz w:val="24"/>
          <w:szCs w:val="24"/>
        </w:rPr>
      </w:pPr>
      <w:r w:rsidRPr="00112AEA">
        <w:rPr>
          <w:rFonts w:ascii="Arial" w:hAnsi="Arial" w:cs="Arial"/>
          <w:sz w:val="24"/>
          <w:szCs w:val="24"/>
          <w:lang w:val="en-US"/>
        </w:rPr>
        <w:t>-</w:t>
      </w:r>
      <w:r w:rsidRPr="00112AEA">
        <w:rPr>
          <w:rFonts w:ascii="Arial" w:hAnsi="Arial" w:cs="Arial"/>
          <w:sz w:val="24"/>
          <w:szCs w:val="24"/>
        </w:rPr>
        <w:t xml:space="preserve">An array's type is written as </w:t>
      </w:r>
      <w:r w:rsidRPr="00112AEA">
        <w:rPr>
          <w:rFonts w:ascii="Arial" w:hAnsi="Arial" w:cs="Arial"/>
          <w:i/>
          <w:sz w:val="24"/>
          <w:szCs w:val="24"/>
        </w:rPr>
        <w:t>type</w:t>
      </w:r>
      <w:r w:rsidRPr="00112AEA">
        <w:rPr>
          <w:rFonts w:ascii="Arial" w:hAnsi="Arial" w:cs="Arial"/>
          <w:sz w:val="24"/>
          <w:szCs w:val="24"/>
        </w:rPr>
        <w:t xml:space="preserve">[], where </w:t>
      </w:r>
      <w:r w:rsidRPr="00112AEA">
        <w:rPr>
          <w:rFonts w:ascii="Arial" w:hAnsi="Arial" w:cs="Arial"/>
          <w:i/>
          <w:sz w:val="24"/>
          <w:szCs w:val="24"/>
        </w:rPr>
        <w:t>type</w:t>
      </w:r>
      <w:r w:rsidRPr="00112AEA">
        <w:rPr>
          <w:rFonts w:ascii="Arial" w:hAnsi="Arial" w:cs="Arial"/>
          <w:sz w:val="24"/>
          <w:szCs w:val="24"/>
        </w:rPr>
        <w:t xml:space="preserve"> is the data type of the contained </w:t>
      </w:r>
      <w:r w:rsidRPr="00112AEA">
        <w:rPr>
          <w:rFonts w:ascii="Arial" w:hAnsi="Arial" w:cs="Arial"/>
          <w:sz w:val="24"/>
          <w:szCs w:val="24"/>
          <w:lang w:val="en-US"/>
        </w:rPr>
        <w:tab/>
      </w:r>
      <w:r w:rsidRPr="00112AEA">
        <w:rPr>
          <w:rFonts w:ascii="Arial" w:hAnsi="Arial" w:cs="Arial"/>
          <w:sz w:val="24"/>
          <w:szCs w:val="24"/>
        </w:rPr>
        <w:t xml:space="preserve">elements; the brackets are special symbols indicating that this variable holds an array. </w:t>
      </w:r>
    </w:p>
    <w:p w:rsidR="00AA1302" w:rsidRPr="00112AEA" w:rsidRDefault="00AA1302" w:rsidP="00AA1302">
      <w:pPr>
        <w:autoSpaceDN w:val="0"/>
        <w:rPr>
          <w:rFonts w:ascii="Arial" w:hAnsi="Arial" w:cs="Arial"/>
          <w:sz w:val="24"/>
          <w:szCs w:val="24"/>
        </w:rPr>
      </w:pPr>
      <w:r w:rsidRPr="00112AEA">
        <w:rPr>
          <w:rFonts w:ascii="Arial" w:hAnsi="Arial" w:cs="Arial"/>
          <w:sz w:val="24"/>
          <w:szCs w:val="24"/>
          <w:lang w:val="en-US"/>
        </w:rPr>
        <w:t>-</w:t>
      </w:r>
      <w:r w:rsidRPr="00112AEA">
        <w:rPr>
          <w:rFonts w:ascii="Arial" w:hAnsi="Arial" w:cs="Arial"/>
          <w:sz w:val="24"/>
          <w:szCs w:val="24"/>
        </w:rPr>
        <w:t xml:space="preserve">The size of the array is not part of its type (which is why the brackets are empty). </w:t>
      </w:r>
    </w:p>
    <w:p w:rsidR="00AA1302" w:rsidRPr="00112AEA" w:rsidRDefault="00AA1302" w:rsidP="00AA1302">
      <w:pPr>
        <w:autoSpaceDN w:val="0"/>
        <w:rPr>
          <w:rFonts w:ascii="Arial" w:hAnsi="Arial" w:cs="Arial"/>
          <w:sz w:val="24"/>
          <w:szCs w:val="24"/>
        </w:rPr>
      </w:pPr>
      <w:r w:rsidRPr="00112AEA">
        <w:rPr>
          <w:rFonts w:ascii="Arial" w:hAnsi="Arial" w:cs="Arial"/>
          <w:sz w:val="24"/>
          <w:szCs w:val="24"/>
          <w:lang w:val="en-US"/>
        </w:rPr>
        <w:t>-</w:t>
      </w:r>
      <w:r w:rsidRPr="00112AEA">
        <w:rPr>
          <w:rFonts w:ascii="Arial" w:hAnsi="Arial" w:cs="Arial"/>
          <w:sz w:val="24"/>
          <w:szCs w:val="24"/>
        </w:rPr>
        <w:t>An array's name can be anything you want, provided that it follows the rule</w:t>
      </w:r>
      <w:r w:rsidRPr="00112AEA">
        <w:rPr>
          <w:rFonts w:ascii="Arial" w:hAnsi="Arial" w:cs="Arial"/>
          <w:sz w:val="24"/>
          <w:szCs w:val="24"/>
          <w:lang w:val="en-US"/>
        </w:rPr>
        <w:t>s.</w:t>
      </w:r>
    </w:p>
    <w:p w:rsidR="00AA1302" w:rsidRPr="00112AEA" w:rsidRDefault="00AA1302" w:rsidP="00AA1302">
      <w:pPr>
        <w:autoSpaceDN w:val="0"/>
        <w:rPr>
          <w:rFonts w:ascii="Arial" w:hAnsi="Arial" w:cs="Arial"/>
          <w:sz w:val="24"/>
          <w:szCs w:val="24"/>
        </w:rPr>
      </w:pPr>
      <w:r w:rsidRPr="00112AEA">
        <w:rPr>
          <w:rFonts w:ascii="Arial" w:hAnsi="Arial" w:cs="Arial"/>
          <w:sz w:val="24"/>
          <w:szCs w:val="24"/>
          <w:lang w:val="en-US"/>
        </w:rPr>
        <w:lastRenderedPageBreak/>
        <w:t>-T</w:t>
      </w:r>
      <w:r w:rsidRPr="00112AEA">
        <w:rPr>
          <w:rFonts w:ascii="Arial" w:hAnsi="Arial" w:cs="Arial"/>
          <w:sz w:val="24"/>
          <w:szCs w:val="24"/>
        </w:rPr>
        <w:t>he declaration does not actually create an array; it simply tells the compiler that this variable will hold an array of the specified type.</w:t>
      </w:r>
    </w:p>
    <w:p w:rsidR="00AA1302" w:rsidRPr="00112AEA" w:rsidRDefault="00AA1302" w:rsidP="00AA1302">
      <w:pPr>
        <w:autoSpaceDN w:val="0"/>
        <w:rPr>
          <w:rFonts w:ascii="Arial" w:hAnsi="Arial" w:cs="Arial"/>
          <w:sz w:val="24"/>
          <w:szCs w:val="24"/>
        </w:rPr>
      </w:pPr>
    </w:p>
    <w:p w:rsidR="00AA1302" w:rsidRPr="00112AEA" w:rsidRDefault="00AA1302" w:rsidP="00AA1302">
      <w:pPr>
        <w:autoSpaceDN w:val="0"/>
        <w:rPr>
          <w:rFonts w:ascii="Arial" w:hAnsi="Arial" w:cs="Arial"/>
          <w:sz w:val="24"/>
          <w:szCs w:val="24"/>
        </w:rPr>
      </w:pPr>
      <w:r w:rsidRPr="00112AEA">
        <w:rPr>
          <w:rFonts w:ascii="Arial" w:hAnsi="Arial" w:cs="Arial"/>
          <w:sz w:val="24"/>
          <w:szCs w:val="24"/>
        </w:rPr>
        <w:t>Similarly, you can declare arrays of other types:</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byte[] anArrayOfBytes;</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short[] anArrayOfShorts;</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long[] anArrayOfLongs;</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float[] anArrayOfFloats;</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double[] anArrayOfDoubles;</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boolean[] anArrayOfBooleans;</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char[] anArrayOfChars;</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String[] anArrayOfStrings;</w:t>
      </w:r>
    </w:p>
    <w:p w:rsidR="00C01A63" w:rsidRPr="00112AEA" w:rsidRDefault="00C01A63" w:rsidP="00AA1302">
      <w:pPr>
        <w:autoSpaceDN w:val="0"/>
        <w:rPr>
          <w:rFonts w:ascii="Arial" w:hAnsi="Arial" w:cs="Arial"/>
          <w:sz w:val="24"/>
          <w:szCs w:val="24"/>
        </w:rPr>
      </w:pPr>
    </w:p>
    <w:p w:rsidR="00AA1302" w:rsidRPr="00112AEA" w:rsidRDefault="00AA1302" w:rsidP="00AA1302">
      <w:pPr>
        <w:autoSpaceDN w:val="0"/>
        <w:rPr>
          <w:rFonts w:ascii="Arial" w:hAnsi="Arial" w:cs="Arial"/>
          <w:sz w:val="24"/>
          <w:szCs w:val="24"/>
        </w:rPr>
      </w:pPr>
      <w:r w:rsidRPr="00112AEA">
        <w:rPr>
          <w:rFonts w:ascii="Arial" w:hAnsi="Arial" w:cs="Arial"/>
          <w:sz w:val="24"/>
          <w:szCs w:val="24"/>
        </w:rPr>
        <w:t>You can also place the brackets after the array's name:</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float anArrayOfFloats[];</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booleananArrayOfBooleans</w:t>
      </w:r>
      <w:r w:rsidRPr="00112AEA">
        <w:rPr>
          <w:rFonts w:ascii="Arial" w:hAnsi="Arial" w:cs="Arial"/>
          <w:sz w:val="24"/>
          <w:szCs w:val="24"/>
          <w:lang w:val="en-US"/>
        </w:rPr>
        <w:t>[ ]</w:t>
      </w:r>
      <w:r w:rsidRPr="00112AEA">
        <w:rPr>
          <w:rFonts w:ascii="Arial" w:hAnsi="Arial" w:cs="Arial"/>
          <w:sz w:val="24"/>
          <w:szCs w:val="24"/>
        </w:rPr>
        <w:t>;</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char anArrayOfChars</w:t>
      </w:r>
      <w:r w:rsidRPr="00112AEA">
        <w:rPr>
          <w:rFonts w:ascii="Arial" w:hAnsi="Arial" w:cs="Arial"/>
          <w:sz w:val="24"/>
          <w:szCs w:val="24"/>
          <w:lang w:val="en-US"/>
        </w:rPr>
        <w:t>[ ]</w:t>
      </w:r>
      <w:r w:rsidRPr="00112AEA">
        <w:rPr>
          <w:rFonts w:ascii="Arial" w:hAnsi="Arial" w:cs="Arial"/>
          <w:sz w:val="24"/>
          <w:szCs w:val="24"/>
        </w:rPr>
        <w:t>;</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String anArrayOfStrings</w:t>
      </w:r>
      <w:r w:rsidRPr="00112AEA">
        <w:rPr>
          <w:rFonts w:ascii="Arial" w:hAnsi="Arial" w:cs="Arial"/>
          <w:sz w:val="24"/>
          <w:szCs w:val="24"/>
          <w:lang w:val="en-US"/>
        </w:rPr>
        <w:t>[ ]</w:t>
      </w:r>
      <w:r w:rsidRPr="00112AEA">
        <w:rPr>
          <w:rFonts w:ascii="Arial" w:hAnsi="Arial" w:cs="Arial"/>
          <w:sz w:val="24"/>
          <w:szCs w:val="24"/>
        </w:rPr>
        <w:t>;</w:t>
      </w:r>
    </w:p>
    <w:p w:rsidR="00AA1302" w:rsidRPr="00112AEA" w:rsidRDefault="00AA1302" w:rsidP="00AA1302">
      <w:pPr>
        <w:autoSpaceDN w:val="0"/>
        <w:rPr>
          <w:rFonts w:ascii="Arial" w:hAnsi="Arial" w:cs="Arial"/>
          <w:sz w:val="24"/>
          <w:szCs w:val="24"/>
        </w:rPr>
      </w:pPr>
    </w:p>
    <w:p w:rsidR="00AA1302" w:rsidRPr="00112AEA" w:rsidRDefault="00AA1302" w:rsidP="00AA1302">
      <w:pPr>
        <w:autoSpaceDN w:val="0"/>
        <w:spacing w:before="174" w:after="174"/>
        <w:rPr>
          <w:rFonts w:ascii="Arial" w:hAnsi="Arial" w:cs="Arial"/>
          <w:b/>
          <w:sz w:val="24"/>
          <w:szCs w:val="24"/>
        </w:rPr>
      </w:pPr>
      <w:r w:rsidRPr="00112AEA">
        <w:rPr>
          <w:rFonts w:ascii="Arial" w:hAnsi="Arial" w:cs="Arial"/>
          <w:b/>
          <w:sz w:val="24"/>
          <w:szCs w:val="24"/>
        </w:rPr>
        <w:t>Creating, Initializing, and Accessing an Array</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One way to create an array is with the new operator. The next statement in the ArrayDemo program allocates an array with enough memory for 10 integer elements and assigns the array to the anArray variable.</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 create an array of integers</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anArray = new int[10];</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The next few lines assign values to each element of the array:</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anArray[0] = 100; // initialize first element</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anArray[1] = 200; // initialize second element</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lastRenderedPageBreak/>
        <w:t>anArray[2] = 300; // and so forth</w:t>
      </w:r>
    </w:p>
    <w:p w:rsidR="00AA1302" w:rsidRPr="00112AEA" w:rsidRDefault="00AA1302" w:rsidP="00AA1302">
      <w:pPr>
        <w:autoSpaceDN w:val="0"/>
        <w:rPr>
          <w:rFonts w:ascii="Arial" w:hAnsi="Arial" w:cs="Arial"/>
          <w:sz w:val="24"/>
          <w:szCs w:val="24"/>
        </w:rPr>
      </w:pPr>
    </w:p>
    <w:p w:rsidR="00AA1302" w:rsidRPr="00112AEA" w:rsidRDefault="00AA1302" w:rsidP="00AA1302">
      <w:pPr>
        <w:autoSpaceDN w:val="0"/>
        <w:rPr>
          <w:rFonts w:ascii="Arial" w:hAnsi="Arial" w:cs="Arial"/>
          <w:sz w:val="24"/>
          <w:szCs w:val="24"/>
        </w:rPr>
      </w:pPr>
      <w:r w:rsidRPr="00112AEA">
        <w:rPr>
          <w:rFonts w:ascii="Arial" w:hAnsi="Arial" w:cs="Arial"/>
          <w:sz w:val="24"/>
          <w:szCs w:val="24"/>
        </w:rPr>
        <w:t>Each array element is accessed by its numerical index:</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System.out.println("Element 1 at index 0: " + anArray[0]);</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System.out.println("Element 2 at index 1: " + anArray[1]);</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System.out.println("Element 3 at index 2: " + anArray[2]);</w:t>
      </w:r>
    </w:p>
    <w:p w:rsidR="00AA1302" w:rsidRPr="00112AEA" w:rsidRDefault="00AA1302" w:rsidP="00AA1302">
      <w:pPr>
        <w:autoSpaceDN w:val="0"/>
        <w:rPr>
          <w:rFonts w:ascii="Arial" w:hAnsi="Arial" w:cs="Arial"/>
          <w:sz w:val="24"/>
          <w:szCs w:val="24"/>
        </w:rPr>
      </w:pPr>
    </w:p>
    <w:p w:rsidR="00AA1302" w:rsidRPr="00112AEA" w:rsidRDefault="00AA1302" w:rsidP="00AA1302">
      <w:pPr>
        <w:autoSpaceDN w:val="0"/>
        <w:rPr>
          <w:rFonts w:ascii="Arial" w:hAnsi="Arial" w:cs="Arial"/>
          <w:sz w:val="24"/>
          <w:szCs w:val="24"/>
        </w:rPr>
      </w:pPr>
      <w:r w:rsidRPr="00112AEA">
        <w:rPr>
          <w:rFonts w:ascii="Arial" w:hAnsi="Arial" w:cs="Arial"/>
          <w:sz w:val="24"/>
          <w:szCs w:val="24"/>
        </w:rPr>
        <w:t>Alternatively, you can use the shortcut syntax to create and initialize an array:</w:t>
      </w:r>
    </w:p>
    <w:p w:rsidR="00AA1302" w:rsidRPr="00112AEA" w:rsidRDefault="00AA1302" w:rsidP="00AA1302">
      <w:pPr>
        <w:autoSpaceDN w:val="0"/>
        <w:rPr>
          <w:rFonts w:ascii="Arial" w:hAnsi="Arial" w:cs="Arial"/>
          <w:sz w:val="24"/>
          <w:szCs w:val="24"/>
        </w:rPr>
      </w:pPr>
      <w:r w:rsidRPr="00112AEA">
        <w:rPr>
          <w:rFonts w:ascii="Arial" w:hAnsi="Arial" w:cs="Arial"/>
          <w:sz w:val="24"/>
          <w:szCs w:val="24"/>
        </w:rPr>
        <w:t>int[] anArray = { 100, 200, 300,400, 500, 600,700, 800, 900, 1000};</w:t>
      </w:r>
    </w:p>
    <w:p w:rsidR="00AA1302" w:rsidRPr="00112AEA" w:rsidRDefault="00AA1302" w:rsidP="00AA1302">
      <w:pPr>
        <w:autoSpaceDN w:val="0"/>
        <w:rPr>
          <w:rFonts w:ascii="Arial" w:hAnsi="Arial" w:cs="Arial"/>
          <w:sz w:val="24"/>
          <w:szCs w:val="24"/>
        </w:rPr>
      </w:pPr>
    </w:p>
    <w:p w:rsidR="00AA1302" w:rsidRPr="00112AEA" w:rsidRDefault="00AA1302" w:rsidP="00AA1302">
      <w:pPr>
        <w:autoSpaceDN w:val="0"/>
        <w:rPr>
          <w:rFonts w:ascii="Arial" w:hAnsi="Arial" w:cs="Arial"/>
          <w:b/>
          <w:bCs/>
          <w:sz w:val="24"/>
          <w:szCs w:val="24"/>
          <w:lang w:val="en-US"/>
        </w:rPr>
      </w:pPr>
      <w:r w:rsidRPr="00112AEA">
        <w:rPr>
          <w:rFonts w:ascii="Arial" w:hAnsi="Arial" w:cs="Arial"/>
          <w:b/>
          <w:bCs/>
          <w:sz w:val="24"/>
          <w:szCs w:val="24"/>
          <w:lang w:val="en-US"/>
        </w:rPr>
        <w:t>LENGTH of an ARRAY</w:t>
      </w:r>
    </w:p>
    <w:p w:rsidR="00AA1302" w:rsidRPr="00112AEA" w:rsidRDefault="00AA1302" w:rsidP="00AA1302">
      <w:pPr>
        <w:autoSpaceDN w:val="0"/>
        <w:ind w:firstLine="420"/>
        <w:rPr>
          <w:rFonts w:ascii="Arial" w:hAnsi="Arial" w:cs="Arial"/>
          <w:sz w:val="24"/>
          <w:szCs w:val="24"/>
          <w:lang w:val="en-US"/>
        </w:rPr>
      </w:pPr>
      <w:r w:rsidRPr="00112AEA">
        <w:rPr>
          <w:rFonts w:ascii="Arial" w:hAnsi="Arial" w:cs="Arial"/>
          <w:sz w:val="24"/>
          <w:szCs w:val="24"/>
          <w:lang w:val="en-US"/>
        </w:rPr>
        <w:t>Length is a keyword to calculate the length of an array</w:t>
      </w:r>
    </w:p>
    <w:p w:rsidR="00AA1302" w:rsidRPr="00112AEA" w:rsidRDefault="00AA1302" w:rsidP="00AA1302">
      <w:pPr>
        <w:autoSpaceDN w:val="0"/>
        <w:ind w:firstLineChars="200" w:firstLine="480"/>
        <w:rPr>
          <w:rFonts w:ascii="Arial" w:hAnsi="Arial" w:cs="Arial"/>
          <w:sz w:val="24"/>
          <w:szCs w:val="24"/>
        </w:rPr>
      </w:pPr>
      <w:r w:rsidRPr="00112AEA">
        <w:rPr>
          <w:rFonts w:ascii="Arial" w:hAnsi="Arial" w:cs="Arial"/>
          <w:sz w:val="24"/>
          <w:szCs w:val="24"/>
        </w:rPr>
        <w:t>Here the length of the array is determined by the number of values provided between braces and separated by commas.</w:t>
      </w:r>
    </w:p>
    <w:p w:rsidR="00AA1302" w:rsidRPr="00112AEA" w:rsidRDefault="00AA1302" w:rsidP="00AA1302">
      <w:pPr>
        <w:autoSpaceDN w:val="0"/>
        <w:ind w:firstLineChars="200" w:firstLine="480"/>
        <w:rPr>
          <w:rFonts w:ascii="Arial" w:hAnsi="Arial" w:cs="Arial"/>
          <w:sz w:val="24"/>
          <w:szCs w:val="24"/>
          <w:lang w:val="en-US"/>
        </w:rPr>
      </w:pPr>
      <w:r w:rsidRPr="00112AEA">
        <w:rPr>
          <w:rFonts w:ascii="Arial" w:hAnsi="Arial" w:cs="Arial"/>
          <w:sz w:val="24"/>
          <w:szCs w:val="24"/>
          <w:lang w:val="en-US"/>
        </w:rPr>
        <w:t>char anArray[ ]={‘w’,’o’,’p’,’q’,a’’}; // initialization</w:t>
      </w:r>
    </w:p>
    <w:p w:rsidR="00AA1302" w:rsidRPr="00112AEA" w:rsidRDefault="00AA1302" w:rsidP="00AA1302">
      <w:pPr>
        <w:autoSpaceDN w:val="0"/>
        <w:ind w:firstLineChars="200" w:firstLine="480"/>
        <w:rPr>
          <w:rFonts w:ascii="Arial" w:hAnsi="Arial" w:cs="Arial"/>
          <w:sz w:val="24"/>
          <w:szCs w:val="24"/>
          <w:lang w:val="en-US"/>
        </w:rPr>
      </w:pPr>
      <w:r w:rsidRPr="00112AEA">
        <w:rPr>
          <w:rFonts w:ascii="Arial" w:hAnsi="Arial" w:cs="Arial"/>
          <w:sz w:val="24"/>
          <w:szCs w:val="24"/>
          <w:lang w:val="en-US"/>
        </w:rPr>
        <w:t>int len=anArray.length;  // length of anArray is 5.</w:t>
      </w:r>
    </w:p>
    <w:p w:rsidR="00AA1302" w:rsidRPr="00112AEA" w:rsidRDefault="00AA1302" w:rsidP="00AA1302">
      <w:pPr>
        <w:rPr>
          <w:rFonts w:ascii="Arial" w:hAnsi="Arial" w:cs="Arial"/>
          <w:b/>
          <w:bCs/>
          <w:sz w:val="24"/>
          <w:szCs w:val="24"/>
          <w:lang w:val="en-US"/>
        </w:rPr>
      </w:pPr>
    </w:p>
    <w:p w:rsidR="00C01A63" w:rsidRPr="00112AEA" w:rsidRDefault="00C01A63" w:rsidP="00AA1302">
      <w:pPr>
        <w:rPr>
          <w:rFonts w:ascii="Arial" w:hAnsi="Arial" w:cs="Arial"/>
          <w:b/>
          <w:bCs/>
          <w:sz w:val="24"/>
          <w:szCs w:val="24"/>
          <w:lang w:val="en-US"/>
        </w:rPr>
      </w:pPr>
    </w:p>
    <w:p w:rsidR="00AA1302" w:rsidRPr="00112AEA" w:rsidRDefault="00AA1302" w:rsidP="00AA1302">
      <w:pPr>
        <w:rPr>
          <w:rFonts w:ascii="Arial" w:hAnsi="Arial" w:cs="Arial"/>
          <w:b/>
          <w:bCs/>
          <w:sz w:val="24"/>
          <w:szCs w:val="24"/>
          <w:lang w:val="en-US"/>
        </w:rPr>
      </w:pPr>
      <w:r w:rsidRPr="00112AEA">
        <w:rPr>
          <w:rFonts w:ascii="Arial" w:hAnsi="Arial" w:cs="Arial"/>
          <w:b/>
          <w:bCs/>
          <w:sz w:val="24"/>
          <w:szCs w:val="24"/>
          <w:lang w:val="en-US"/>
        </w:rPr>
        <w:t>ARRAY as PARAMETER</w:t>
      </w:r>
    </w:p>
    <w:p w:rsidR="00AA1302" w:rsidRPr="00112AEA" w:rsidRDefault="00AA1302" w:rsidP="00AA1302">
      <w:pPr>
        <w:rPr>
          <w:rFonts w:ascii="Arial" w:hAnsi="Arial" w:cs="Arial"/>
          <w:sz w:val="24"/>
          <w:szCs w:val="24"/>
          <w:lang w:val="en-US"/>
        </w:rPr>
      </w:pPr>
    </w:p>
    <w:p w:rsidR="00AA1302" w:rsidRPr="00112AEA" w:rsidRDefault="00AA1302" w:rsidP="00AA1302">
      <w:pPr>
        <w:rPr>
          <w:rFonts w:ascii="Arial" w:hAnsi="Arial" w:cs="Arial"/>
          <w:sz w:val="24"/>
          <w:szCs w:val="24"/>
          <w:lang w:val="en-US"/>
        </w:rPr>
      </w:pPr>
      <w:r w:rsidRPr="00112AEA">
        <w:rPr>
          <w:rFonts w:ascii="Arial" w:hAnsi="Arial" w:cs="Arial"/>
          <w:sz w:val="24"/>
          <w:szCs w:val="24"/>
          <w:lang w:val="en-US"/>
        </w:rPr>
        <w:t>Array can be passed to method just like other primitive type</w:t>
      </w:r>
    </w:p>
    <w:p w:rsidR="00AA1302" w:rsidRPr="00112AEA" w:rsidRDefault="00AA1302" w:rsidP="00AA1302">
      <w:pPr>
        <w:ind w:firstLine="420"/>
        <w:rPr>
          <w:rFonts w:ascii="Arial" w:hAnsi="Arial" w:cs="Arial"/>
          <w:sz w:val="24"/>
          <w:szCs w:val="24"/>
          <w:lang w:val="en-US"/>
        </w:rPr>
      </w:pPr>
      <w:r w:rsidRPr="00112AEA">
        <w:rPr>
          <w:rFonts w:ascii="Arial" w:hAnsi="Arial" w:cs="Arial"/>
          <w:sz w:val="24"/>
          <w:szCs w:val="24"/>
          <w:lang w:val="en-US"/>
        </w:rPr>
        <w:t>class value</w:t>
      </w:r>
    </w:p>
    <w:p w:rsidR="00AA1302" w:rsidRPr="00112AEA" w:rsidRDefault="00AA1302" w:rsidP="00AA1302">
      <w:pPr>
        <w:ind w:firstLine="420"/>
        <w:rPr>
          <w:rFonts w:ascii="Arial" w:hAnsi="Arial" w:cs="Arial"/>
          <w:sz w:val="24"/>
          <w:szCs w:val="24"/>
          <w:lang w:val="en-US"/>
        </w:rPr>
      </w:pPr>
      <w:r w:rsidRPr="00112AEA">
        <w:rPr>
          <w:rFonts w:ascii="Arial" w:hAnsi="Arial" w:cs="Arial"/>
          <w:sz w:val="24"/>
          <w:szCs w:val="24"/>
          <w:lang w:val="en-US"/>
        </w:rPr>
        <w:t>{ void main (int arr[ ])</w:t>
      </w:r>
    </w:p>
    <w:p w:rsidR="00AA1302" w:rsidRPr="00112AEA" w:rsidRDefault="00AA1302" w:rsidP="00AA1302">
      <w:pPr>
        <w:ind w:left="420" w:firstLine="420"/>
        <w:rPr>
          <w:rFonts w:ascii="Arial" w:hAnsi="Arial" w:cs="Arial"/>
          <w:sz w:val="24"/>
          <w:szCs w:val="24"/>
          <w:lang w:val="en-US"/>
        </w:rPr>
      </w:pPr>
      <w:r w:rsidRPr="00112AEA">
        <w:rPr>
          <w:rFonts w:ascii="Arial" w:hAnsi="Arial" w:cs="Arial"/>
          <w:sz w:val="24"/>
          <w:szCs w:val="24"/>
          <w:lang w:val="en-US"/>
        </w:rPr>
        <w:t>{int i;</w:t>
      </w:r>
    </w:p>
    <w:p w:rsidR="00AA1302" w:rsidRPr="00112AEA" w:rsidRDefault="00AA1302" w:rsidP="00AA1302">
      <w:pPr>
        <w:ind w:left="420" w:firstLine="420"/>
        <w:rPr>
          <w:rFonts w:ascii="Arial" w:hAnsi="Arial" w:cs="Arial"/>
          <w:sz w:val="24"/>
          <w:szCs w:val="24"/>
          <w:lang w:val="en-US"/>
        </w:rPr>
      </w:pPr>
      <w:r w:rsidRPr="00112AEA">
        <w:rPr>
          <w:rFonts w:ascii="Arial" w:hAnsi="Arial" w:cs="Arial"/>
          <w:sz w:val="24"/>
          <w:szCs w:val="24"/>
          <w:lang w:val="en-US"/>
        </w:rPr>
        <w:t>for(i=0;i&lt;arr.length;i++)</w:t>
      </w:r>
    </w:p>
    <w:p w:rsidR="00AA1302" w:rsidRPr="00112AEA" w:rsidRDefault="00AA1302" w:rsidP="00AA1302">
      <w:pPr>
        <w:ind w:left="420" w:firstLine="420"/>
        <w:rPr>
          <w:rFonts w:ascii="Arial" w:hAnsi="Arial" w:cs="Arial"/>
          <w:sz w:val="24"/>
          <w:szCs w:val="24"/>
          <w:lang w:val="en-US"/>
        </w:rPr>
      </w:pPr>
      <w:r w:rsidRPr="00112AEA">
        <w:rPr>
          <w:rFonts w:ascii="Arial" w:hAnsi="Arial" w:cs="Arial"/>
          <w:sz w:val="24"/>
          <w:szCs w:val="24"/>
          <w:lang w:val="en-US"/>
        </w:rPr>
        <w:t>{ System.out.println(arr[i];) }</w:t>
      </w:r>
    </w:p>
    <w:p w:rsidR="00AA1302" w:rsidRPr="00112AEA" w:rsidRDefault="00AA1302" w:rsidP="00AA1302">
      <w:pPr>
        <w:ind w:left="420" w:firstLine="420"/>
        <w:rPr>
          <w:rFonts w:ascii="Arial" w:hAnsi="Arial" w:cs="Arial"/>
          <w:sz w:val="24"/>
          <w:szCs w:val="24"/>
          <w:lang w:val="en-US"/>
        </w:rPr>
      </w:pPr>
      <w:r w:rsidRPr="00112AEA">
        <w:rPr>
          <w:rFonts w:ascii="Arial" w:hAnsi="Arial" w:cs="Arial"/>
          <w:sz w:val="24"/>
          <w:szCs w:val="24"/>
          <w:lang w:val="en-US"/>
        </w:rPr>
        <w:t>}}</w:t>
      </w:r>
    </w:p>
    <w:p w:rsidR="00AA1302" w:rsidRPr="00112AEA" w:rsidRDefault="00AA1302" w:rsidP="00AA1302">
      <w:pPr>
        <w:rPr>
          <w:rFonts w:ascii="Arial" w:hAnsi="Arial" w:cs="Arial"/>
          <w:b/>
          <w:bCs/>
          <w:sz w:val="24"/>
          <w:szCs w:val="24"/>
        </w:rPr>
      </w:pPr>
      <w:r w:rsidRPr="00112AEA">
        <w:rPr>
          <w:rFonts w:ascii="Arial" w:hAnsi="Arial" w:cs="Arial"/>
          <w:b/>
          <w:bCs/>
          <w:sz w:val="24"/>
          <w:szCs w:val="24"/>
        </w:rPr>
        <w:lastRenderedPageBreak/>
        <w:t>Arrays are dynamic in nature:</w:t>
      </w:r>
    </w:p>
    <w:p w:rsidR="00AA1302" w:rsidRPr="00112AEA" w:rsidRDefault="00AA1302" w:rsidP="00AA1302">
      <w:pPr>
        <w:rPr>
          <w:rFonts w:ascii="Arial" w:hAnsi="Arial" w:cs="Arial"/>
          <w:bCs/>
          <w:sz w:val="24"/>
          <w:szCs w:val="24"/>
        </w:rPr>
      </w:pPr>
      <w:r w:rsidRPr="00112AEA">
        <w:rPr>
          <w:rFonts w:ascii="Arial" w:hAnsi="Arial" w:cs="Arial"/>
          <w:bCs/>
          <w:sz w:val="24"/>
          <w:szCs w:val="24"/>
        </w:rPr>
        <w:t>It stores value at the time of execution</w:t>
      </w:r>
    </w:p>
    <w:p w:rsidR="00AA1302" w:rsidRPr="00112AEA" w:rsidRDefault="00AA1302" w:rsidP="00AA1302">
      <w:pPr>
        <w:rPr>
          <w:rFonts w:ascii="Arial" w:hAnsi="Arial" w:cs="Arial"/>
          <w:b/>
          <w:bCs/>
          <w:sz w:val="24"/>
          <w:szCs w:val="24"/>
          <w:lang w:val="en-US"/>
        </w:rPr>
      </w:pPr>
    </w:p>
    <w:p w:rsidR="00AA1302" w:rsidRPr="00112AEA" w:rsidRDefault="00AA1302" w:rsidP="00AA1302">
      <w:pPr>
        <w:rPr>
          <w:rFonts w:ascii="Arial" w:hAnsi="Arial" w:cs="Arial"/>
          <w:b/>
          <w:bCs/>
          <w:sz w:val="24"/>
          <w:szCs w:val="24"/>
          <w:lang w:val="en-US"/>
        </w:rPr>
      </w:pPr>
      <w:r w:rsidRPr="00112AEA">
        <w:rPr>
          <w:rFonts w:ascii="Arial" w:hAnsi="Arial" w:cs="Arial"/>
          <w:b/>
          <w:bCs/>
          <w:sz w:val="24"/>
          <w:szCs w:val="24"/>
          <w:lang w:val="en-US"/>
        </w:rPr>
        <w:t>ARRAY VARIABLE or SUBSCRIPTED VARIABLE:</w:t>
      </w:r>
    </w:p>
    <w:p w:rsidR="00AA1302" w:rsidRPr="00112AEA" w:rsidRDefault="00AA1302" w:rsidP="00AA1302">
      <w:pPr>
        <w:rPr>
          <w:rFonts w:ascii="Arial" w:hAnsi="Arial" w:cs="Arial"/>
          <w:sz w:val="24"/>
          <w:szCs w:val="24"/>
          <w:lang w:val="en-US"/>
        </w:rPr>
      </w:pPr>
    </w:p>
    <w:p w:rsidR="00AA1302" w:rsidRPr="00112AEA" w:rsidRDefault="00AA1302" w:rsidP="00AA1302">
      <w:pPr>
        <w:rPr>
          <w:rFonts w:ascii="Arial" w:hAnsi="Arial" w:cs="Arial"/>
          <w:sz w:val="24"/>
          <w:szCs w:val="24"/>
          <w:lang w:val="en-US"/>
        </w:rPr>
      </w:pPr>
      <w:r w:rsidRPr="00112AEA">
        <w:rPr>
          <w:rFonts w:ascii="Arial" w:hAnsi="Arial" w:cs="Arial"/>
          <w:sz w:val="24"/>
          <w:szCs w:val="24"/>
          <w:lang w:val="en-US"/>
        </w:rPr>
        <w:t xml:space="preserve">A user defined name to identify a set of adjacent memory locations is called array variables or a subscripted variable. </w:t>
      </w:r>
    </w:p>
    <w:p w:rsidR="00AA1302" w:rsidRPr="00112AEA" w:rsidRDefault="00AA1302" w:rsidP="00AA1302">
      <w:pPr>
        <w:rPr>
          <w:rFonts w:ascii="Arial" w:hAnsi="Arial" w:cs="Arial"/>
          <w:sz w:val="24"/>
          <w:szCs w:val="24"/>
          <w:lang w:val="en-US"/>
        </w:rPr>
      </w:pPr>
      <w:r w:rsidRPr="00112AEA">
        <w:rPr>
          <w:rFonts w:ascii="Arial" w:hAnsi="Arial" w:cs="Arial"/>
          <w:sz w:val="24"/>
          <w:szCs w:val="24"/>
          <w:lang w:val="en-US"/>
        </w:rPr>
        <w:t>E.g. int a[ ] =new int[10];  Here a is an array variable and 10 is the size of an array.</w:t>
      </w:r>
    </w:p>
    <w:p w:rsidR="00AA1302" w:rsidRPr="00112AEA" w:rsidRDefault="00AA1302" w:rsidP="00AA1302">
      <w:pPr>
        <w:rPr>
          <w:rFonts w:ascii="Arial" w:hAnsi="Arial" w:cs="Arial"/>
          <w:b/>
          <w:bCs/>
          <w:sz w:val="24"/>
          <w:szCs w:val="24"/>
          <w:lang w:val="en-US"/>
        </w:rPr>
      </w:pPr>
      <w:r w:rsidRPr="00112AEA">
        <w:rPr>
          <w:rFonts w:ascii="Arial" w:hAnsi="Arial" w:cs="Arial"/>
          <w:b/>
          <w:bCs/>
          <w:sz w:val="24"/>
          <w:szCs w:val="24"/>
          <w:lang w:val="en-US"/>
        </w:rPr>
        <w:t>SUBSCRIPTED or INDEX :</w:t>
      </w:r>
    </w:p>
    <w:p w:rsidR="00AA1302" w:rsidRPr="00112AEA" w:rsidRDefault="00AA1302" w:rsidP="00AA1302">
      <w:pPr>
        <w:rPr>
          <w:rFonts w:ascii="Arial" w:hAnsi="Arial" w:cs="Arial"/>
          <w:sz w:val="24"/>
          <w:szCs w:val="24"/>
          <w:lang w:val="en-US"/>
        </w:rPr>
      </w:pPr>
      <w:r w:rsidRPr="00112AEA">
        <w:rPr>
          <w:rFonts w:ascii="Arial" w:hAnsi="Arial" w:cs="Arial"/>
          <w:sz w:val="24"/>
          <w:szCs w:val="24"/>
          <w:lang w:val="en-US"/>
        </w:rPr>
        <w:t>An array variable is accompanied by a subscript to identify  a specific memory location. A subscript is actually an integer.</w:t>
      </w:r>
    </w:p>
    <w:p w:rsidR="00AA1302" w:rsidRPr="00112AEA" w:rsidRDefault="00AA1302" w:rsidP="00AA1302">
      <w:pPr>
        <w:rPr>
          <w:rFonts w:ascii="Arial" w:hAnsi="Arial" w:cs="Arial"/>
          <w:sz w:val="24"/>
          <w:szCs w:val="24"/>
          <w:lang w:val="en-US"/>
        </w:rPr>
      </w:pPr>
      <w:r w:rsidRPr="00112AEA">
        <w:rPr>
          <w:rFonts w:ascii="Arial" w:hAnsi="Arial" w:cs="Arial"/>
          <w:sz w:val="24"/>
          <w:szCs w:val="24"/>
          <w:lang w:val="en-US"/>
        </w:rPr>
        <w:t>Here, size 10, subscript of array variable from 0 to 9.</w:t>
      </w:r>
    </w:p>
    <w:p w:rsidR="00AA1302" w:rsidRPr="00112AEA" w:rsidRDefault="00AA1302" w:rsidP="007B352C">
      <w:pPr>
        <w:widowControl w:val="0"/>
        <w:numPr>
          <w:ilvl w:val="0"/>
          <w:numId w:val="28"/>
        </w:numPr>
        <w:tabs>
          <w:tab w:val="left" w:pos="420"/>
        </w:tabs>
        <w:spacing w:after="0" w:line="240" w:lineRule="auto"/>
        <w:rPr>
          <w:rFonts w:ascii="Arial" w:hAnsi="Arial" w:cs="Arial"/>
          <w:sz w:val="24"/>
          <w:szCs w:val="24"/>
          <w:lang w:val="en-US"/>
        </w:rPr>
      </w:pPr>
      <w:r w:rsidRPr="00112AEA">
        <w:rPr>
          <w:rFonts w:ascii="Arial" w:hAnsi="Arial" w:cs="Arial"/>
          <w:sz w:val="24"/>
          <w:szCs w:val="24"/>
          <w:lang w:val="en-US"/>
        </w:rPr>
        <w:t>num[9] is the 10</w:t>
      </w:r>
      <w:r w:rsidRPr="00112AEA">
        <w:rPr>
          <w:rFonts w:ascii="Arial" w:hAnsi="Arial" w:cs="Arial"/>
          <w:sz w:val="24"/>
          <w:szCs w:val="24"/>
          <w:vertAlign w:val="superscript"/>
          <w:lang w:val="en-US"/>
        </w:rPr>
        <w:t>th</w:t>
      </w:r>
      <w:r w:rsidRPr="00112AEA">
        <w:rPr>
          <w:rFonts w:ascii="Arial" w:hAnsi="Arial" w:cs="Arial"/>
          <w:sz w:val="24"/>
          <w:szCs w:val="24"/>
          <w:lang w:val="en-US"/>
        </w:rPr>
        <w:t xml:space="preserve"> element of the array num.</w:t>
      </w:r>
    </w:p>
    <w:p w:rsidR="00AA1302" w:rsidRPr="00112AEA" w:rsidRDefault="00AA1302" w:rsidP="007B352C">
      <w:pPr>
        <w:widowControl w:val="0"/>
        <w:numPr>
          <w:ilvl w:val="0"/>
          <w:numId w:val="28"/>
        </w:numPr>
        <w:tabs>
          <w:tab w:val="left" w:pos="420"/>
        </w:tabs>
        <w:spacing w:after="0" w:line="240" w:lineRule="auto"/>
        <w:rPr>
          <w:rFonts w:ascii="Arial" w:hAnsi="Arial" w:cs="Arial"/>
          <w:sz w:val="24"/>
          <w:szCs w:val="24"/>
          <w:lang w:val="en-US"/>
        </w:rPr>
      </w:pPr>
      <w:r w:rsidRPr="00112AEA">
        <w:rPr>
          <w:rFonts w:ascii="Arial" w:hAnsi="Arial" w:cs="Arial"/>
          <w:sz w:val="24"/>
          <w:szCs w:val="24"/>
          <w:lang w:val="en-US"/>
        </w:rPr>
        <w:t>The first index of the array is called LOWER BOUND.</w:t>
      </w:r>
    </w:p>
    <w:p w:rsidR="00AA1302" w:rsidRPr="00112AEA" w:rsidRDefault="00AA1302" w:rsidP="007B352C">
      <w:pPr>
        <w:widowControl w:val="0"/>
        <w:numPr>
          <w:ilvl w:val="0"/>
          <w:numId w:val="28"/>
        </w:numPr>
        <w:tabs>
          <w:tab w:val="left" w:pos="420"/>
        </w:tabs>
        <w:spacing w:after="0" w:line="240" w:lineRule="auto"/>
        <w:rPr>
          <w:rFonts w:ascii="Arial" w:hAnsi="Arial" w:cs="Arial"/>
          <w:sz w:val="24"/>
          <w:szCs w:val="24"/>
          <w:lang w:val="en-US"/>
        </w:rPr>
      </w:pPr>
      <w:r w:rsidRPr="00112AEA">
        <w:rPr>
          <w:rFonts w:ascii="Arial" w:hAnsi="Arial" w:cs="Arial"/>
          <w:sz w:val="24"/>
          <w:szCs w:val="24"/>
          <w:lang w:val="en-US"/>
        </w:rPr>
        <w:t xml:space="preserve">The last index of the array is called UPPER BOUND. </w:t>
      </w:r>
    </w:p>
    <w:p w:rsidR="00AA1302" w:rsidRPr="00112AEA" w:rsidRDefault="00AA1302" w:rsidP="007B352C">
      <w:pPr>
        <w:widowControl w:val="0"/>
        <w:numPr>
          <w:ilvl w:val="0"/>
          <w:numId w:val="28"/>
        </w:numPr>
        <w:tabs>
          <w:tab w:val="left" w:pos="420"/>
        </w:tabs>
        <w:spacing w:after="0" w:line="240" w:lineRule="auto"/>
        <w:rPr>
          <w:rFonts w:ascii="Arial" w:hAnsi="Arial" w:cs="Arial"/>
          <w:sz w:val="24"/>
          <w:szCs w:val="24"/>
          <w:lang w:val="en-US"/>
        </w:rPr>
      </w:pPr>
      <w:r w:rsidRPr="00112AEA">
        <w:rPr>
          <w:rFonts w:ascii="Arial" w:hAnsi="Arial" w:cs="Arial"/>
          <w:sz w:val="24"/>
          <w:szCs w:val="24"/>
          <w:lang w:val="en-US"/>
        </w:rPr>
        <w:t>When an array object is created with the new operator,</w:t>
      </w:r>
      <w:r w:rsidR="00C01A63" w:rsidRPr="00112AEA">
        <w:rPr>
          <w:rFonts w:ascii="Arial" w:hAnsi="Arial" w:cs="Arial"/>
          <w:sz w:val="24"/>
          <w:szCs w:val="24"/>
          <w:lang w:val="en-US"/>
        </w:rPr>
        <w:t>I</w:t>
      </w:r>
      <w:r w:rsidRPr="00112AEA">
        <w:rPr>
          <w:rFonts w:ascii="Arial" w:hAnsi="Arial" w:cs="Arial"/>
          <w:sz w:val="24"/>
          <w:szCs w:val="24"/>
          <w:lang w:val="en-US"/>
        </w:rPr>
        <w:t>ts elements are automatically initialized to zero, which is the default initial value for all numeric types.</w:t>
      </w:r>
    </w:p>
    <w:p w:rsidR="00AA1302" w:rsidRPr="00112AEA" w:rsidRDefault="00AA1302" w:rsidP="007B352C">
      <w:pPr>
        <w:widowControl w:val="0"/>
        <w:numPr>
          <w:ilvl w:val="0"/>
          <w:numId w:val="32"/>
        </w:numPr>
        <w:tabs>
          <w:tab w:val="left" w:pos="420"/>
        </w:tabs>
        <w:spacing w:after="0" w:line="240" w:lineRule="auto"/>
        <w:rPr>
          <w:rFonts w:ascii="Arial" w:hAnsi="Arial" w:cs="Arial"/>
          <w:sz w:val="24"/>
          <w:szCs w:val="24"/>
        </w:rPr>
      </w:pPr>
      <w:r w:rsidRPr="00112AEA">
        <w:rPr>
          <w:rFonts w:ascii="Arial" w:hAnsi="Arial" w:cs="Arial"/>
          <w:sz w:val="24"/>
          <w:szCs w:val="24"/>
        </w:rPr>
        <w:t>Java array’s index numbering starts with 0 zero.</w:t>
      </w:r>
    </w:p>
    <w:p w:rsidR="00AA1302" w:rsidRPr="00112AEA" w:rsidRDefault="00AA1302" w:rsidP="007B352C">
      <w:pPr>
        <w:widowControl w:val="0"/>
        <w:numPr>
          <w:ilvl w:val="0"/>
          <w:numId w:val="32"/>
        </w:numPr>
        <w:tabs>
          <w:tab w:val="left" w:pos="420"/>
        </w:tabs>
        <w:spacing w:after="0" w:line="240" w:lineRule="auto"/>
        <w:rPr>
          <w:rFonts w:ascii="Arial" w:hAnsi="Arial" w:cs="Arial"/>
          <w:sz w:val="24"/>
          <w:szCs w:val="24"/>
        </w:rPr>
      </w:pPr>
      <w:r w:rsidRPr="00112AEA">
        <w:rPr>
          <w:rFonts w:ascii="Arial" w:hAnsi="Arial" w:cs="Arial"/>
          <w:sz w:val="24"/>
          <w:szCs w:val="24"/>
        </w:rPr>
        <w:t>The data type of array elements is known as the base type of the array.</w:t>
      </w:r>
    </w:p>
    <w:p w:rsidR="00AA1302" w:rsidRPr="00112AEA" w:rsidRDefault="00AA1302" w:rsidP="007B352C">
      <w:pPr>
        <w:widowControl w:val="0"/>
        <w:numPr>
          <w:ilvl w:val="0"/>
          <w:numId w:val="32"/>
        </w:numPr>
        <w:tabs>
          <w:tab w:val="left" w:pos="420"/>
        </w:tabs>
        <w:spacing w:after="0" w:line="240" w:lineRule="auto"/>
        <w:rPr>
          <w:rFonts w:ascii="Arial" w:hAnsi="Arial" w:cs="Arial"/>
          <w:sz w:val="24"/>
          <w:szCs w:val="24"/>
        </w:rPr>
      </w:pPr>
      <w:r w:rsidRPr="00112AEA">
        <w:rPr>
          <w:rFonts w:ascii="Arial" w:hAnsi="Arial" w:cs="Arial"/>
          <w:sz w:val="24"/>
          <w:szCs w:val="24"/>
        </w:rPr>
        <w:t>The element numbers in [ ] are called subscripts or indices.</w:t>
      </w:r>
    </w:p>
    <w:p w:rsidR="00720CB4" w:rsidRPr="00720CB4" w:rsidRDefault="00AA1302" w:rsidP="00720CB4">
      <w:pPr>
        <w:widowControl w:val="0"/>
        <w:numPr>
          <w:ilvl w:val="0"/>
          <w:numId w:val="32"/>
        </w:numPr>
        <w:tabs>
          <w:tab w:val="left" w:pos="420"/>
        </w:tabs>
        <w:spacing w:after="0" w:line="240" w:lineRule="auto"/>
        <w:rPr>
          <w:rFonts w:ascii="Arial" w:hAnsi="Arial" w:cs="Arial"/>
          <w:sz w:val="24"/>
          <w:szCs w:val="24"/>
        </w:rPr>
      </w:pPr>
      <w:r w:rsidRPr="00112AEA">
        <w:rPr>
          <w:rFonts w:ascii="Arial" w:hAnsi="Arial" w:cs="Arial"/>
          <w:sz w:val="24"/>
          <w:szCs w:val="24"/>
        </w:rPr>
        <w:t xml:space="preserve">The subscripts other than 0 to n-1( both inclusive) for an array having n elements, are called </w:t>
      </w:r>
      <w:r w:rsidRPr="00112AEA">
        <w:rPr>
          <w:rFonts w:ascii="Arial" w:hAnsi="Arial" w:cs="Arial"/>
          <w:b/>
          <w:sz w:val="24"/>
          <w:szCs w:val="24"/>
        </w:rPr>
        <w:t>out-of-bounds subscripts</w:t>
      </w:r>
    </w:p>
    <w:p w:rsidR="00661AA7" w:rsidRDefault="00661AA7" w:rsidP="00AA1302">
      <w:pPr>
        <w:pStyle w:val="Heading2"/>
        <w:jc w:val="center"/>
        <w:rPr>
          <w:rFonts w:ascii="Arial" w:hAnsi="Arial" w:cs="Arial"/>
          <w:color w:val="auto"/>
          <w:sz w:val="32"/>
          <w:szCs w:val="32"/>
          <w:u w:val="single"/>
        </w:rPr>
      </w:pPr>
      <w:r>
        <w:rPr>
          <w:rFonts w:ascii="Arial" w:hAnsi="Arial" w:cs="Arial"/>
          <w:color w:val="auto"/>
          <w:sz w:val="32"/>
          <w:szCs w:val="32"/>
          <w:u w:val="single"/>
        </w:rPr>
        <w:t>SEARCHING</w:t>
      </w:r>
    </w:p>
    <w:p w:rsidR="00AA1302" w:rsidRPr="00661AA7" w:rsidRDefault="00AA1302" w:rsidP="00AA1302">
      <w:pPr>
        <w:pStyle w:val="Heading2"/>
        <w:jc w:val="center"/>
        <w:rPr>
          <w:rFonts w:ascii="Arial" w:hAnsi="Arial" w:cs="Arial"/>
          <w:color w:val="auto"/>
          <w:sz w:val="32"/>
          <w:szCs w:val="32"/>
          <w:u w:val="single"/>
        </w:rPr>
      </w:pPr>
      <w:r w:rsidRPr="00661AA7">
        <w:rPr>
          <w:rFonts w:ascii="Arial" w:hAnsi="Arial" w:cs="Arial"/>
          <w:color w:val="auto"/>
          <w:sz w:val="32"/>
          <w:szCs w:val="32"/>
          <w:u w:val="single"/>
        </w:rPr>
        <w:t>Linear and Binary Search</w:t>
      </w:r>
    </w:p>
    <w:p w:rsidR="00AA1302" w:rsidRPr="00112AEA" w:rsidRDefault="00AA1302" w:rsidP="00AA1302">
      <w:pPr>
        <w:pStyle w:val="NormalWeb"/>
        <w:jc w:val="both"/>
        <w:rPr>
          <w:rFonts w:ascii="Arial" w:hAnsi="Arial" w:cs="Arial"/>
        </w:rPr>
      </w:pPr>
      <w:r w:rsidRPr="00112AEA">
        <w:rPr>
          <w:rStyle w:val="Strong"/>
          <w:rFonts w:ascii="Arial" w:hAnsi="Arial" w:cs="Arial"/>
        </w:rPr>
        <w:t>Linear Search and Binary Search.</w:t>
      </w:r>
      <w:r w:rsidRPr="00112AEA">
        <w:rPr>
          <w:rFonts w:ascii="Arial" w:hAnsi="Arial" w:cs="Arial"/>
        </w:rPr>
        <w:t xml:space="preserve"> Both the techniques are different and are  used in different situations.  </w:t>
      </w:r>
    </w:p>
    <w:p w:rsidR="00AA1302" w:rsidRPr="00112AEA" w:rsidRDefault="00AA1302" w:rsidP="00AA1302">
      <w:pPr>
        <w:pStyle w:val="Heading2"/>
        <w:jc w:val="both"/>
        <w:rPr>
          <w:rFonts w:ascii="Arial" w:hAnsi="Arial" w:cs="Arial"/>
          <w:sz w:val="24"/>
          <w:szCs w:val="24"/>
        </w:rPr>
      </w:pPr>
      <w:r w:rsidRPr="00112AEA">
        <w:rPr>
          <w:rFonts w:ascii="Arial" w:hAnsi="Arial" w:cs="Arial"/>
          <w:sz w:val="24"/>
          <w:szCs w:val="24"/>
        </w:rPr>
        <w:t>Linear Search:</w:t>
      </w:r>
    </w:p>
    <w:p w:rsidR="00AA1302" w:rsidRPr="00112AEA" w:rsidRDefault="00AA1302" w:rsidP="007B352C">
      <w:pPr>
        <w:numPr>
          <w:ilvl w:val="0"/>
          <w:numId w:val="30"/>
        </w:numPr>
        <w:spacing w:before="100" w:beforeAutospacing="1" w:after="100" w:afterAutospacing="1" w:line="240" w:lineRule="auto"/>
        <w:jc w:val="both"/>
        <w:rPr>
          <w:rFonts w:ascii="Arial" w:hAnsi="Arial" w:cs="Arial"/>
          <w:sz w:val="24"/>
          <w:szCs w:val="24"/>
        </w:rPr>
      </w:pPr>
      <w:r w:rsidRPr="00112AEA">
        <w:rPr>
          <w:rFonts w:ascii="Arial" w:hAnsi="Arial" w:cs="Arial"/>
          <w:sz w:val="24"/>
          <w:szCs w:val="24"/>
        </w:rPr>
        <w:t>This method is used when the volume of data is small.</w:t>
      </w:r>
    </w:p>
    <w:p w:rsidR="00AA1302" w:rsidRPr="00112AEA" w:rsidRDefault="00AA1302" w:rsidP="007B352C">
      <w:pPr>
        <w:numPr>
          <w:ilvl w:val="0"/>
          <w:numId w:val="30"/>
        </w:numPr>
        <w:spacing w:before="100" w:beforeAutospacing="1" w:after="100" w:afterAutospacing="1" w:line="240" w:lineRule="auto"/>
        <w:jc w:val="both"/>
        <w:rPr>
          <w:rFonts w:ascii="Arial" w:hAnsi="Arial" w:cs="Arial"/>
          <w:sz w:val="24"/>
          <w:szCs w:val="24"/>
        </w:rPr>
      </w:pPr>
      <w:r w:rsidRPr="00112AEA">
        <w:rPr>
          <w:rFonts w:ascii="Arial" w:hAnsi="Arial" w:cs="Arial"/>
          <w:sz w:val="24"/>
          <w:szCs w:val="24"/>
        </w:rPr>
        <w:t>It works for sorted and unsorted data set both.</w:t>
      </w:r>
    </w:p>
    <w:p w:rsidR="00AA1302" w:rsidRPr="00112AEA" w:rsidRDefault="00AA1302" w:rsidP="007B352C">
      <w:pPr>
        <w:numPr>
          <w:ilvl w:val="0"/>
          <w:numId w:val="30"/>
        </w:numPr>
        <w:spacing w:before="100" w:beforeAutospacing="1" w:after="100" w:afterAutospacing="1" w:line="240" w:lineRule="auto"/>
        <w:jc w:val="both"/>
        <w:rPr>
          <w:rFonts w:ascii="Arial" w:hAnsi="Arial" w:cs="Arial"/>
          <w:sz w:val="24"/>
          <w:szCs w:val="24"/>
        </w:rPr>
      </w:pPr>
      <w:r w:rsidRPr="00112AEA">
        <w:rPr>
          <w:rFonts w:ascii="Arial" w:hAnsi="Arial" w:cs="Arial"/>
          <w:sz w:val="24"/>
          <w:szCs w:val="24"/>
        </w:rPr>
        <w:t>In this method all the data elements are scanned in a linear fashion one by one till the element to be searched is found or no more data elements  are left in the list.</w:t>
      </w:r>
    </w:p>
    <w:p w:rsidR="00AA1302" w:rsidRPr="00112AEA" w:rsidRDefault="00AA1302" w:rsidP="00AA1302">
      <w:pPr>
        <w:pStyle w:val="Heading2"/>
        <w:jc w:val="both"/>
        <w:rPr>
          <w:rFonts w:ascii="Arial" w:hAnsi="Arial" w:cs="Arial"/>
          <w:sz w:val="24"/>
          <w:szCs w:val="24"/>
        </w:rPr>
      </w:pPr>
      <w:r w:rsidRPr="00112AEA">
        <w:rPr>
          <w:rStyle w:val="Strong"/>
          <w:rFonts w:ascii="Arial" w:hAnsi="Arial" w:cs="Arial"/>
          <w:sz w:val="24"/>
          <w:szCs w:val="24"/>
        </w:rPr>
        <w:lastRenderedPageBreak/>
        <w:t>Binary Search: </w:t>
      </w:r>
    </w:p>
    <w:p w:rsidR="00AA1302" w:rsidRPr="00112AEA" w:rsidRDefault="00AA1302" w:rsidP="007B352C">
      <w:pPr>
        <w:numPr>
          <w:ilvl w:val="0"/>
          <w:numId w:val="29"/>
        </w:numPr>
        <w:spacing w:before="100" w:beforeAutospacing="1" w:after="100" w:afterAutospacing="1" w:line="240" w:lineRule="auto"/>
        <w:jc w:val="both"/>
        <w:rPr>
          <w:rFonts w:ascii="Arial" w:hAnsi="Arial" w:cs="Arial"/>
          <w:sz w:val="24"/>
          <w:szCs w:val="24"/>
        </w:rPr>
      </w:pPr>
      <w:r w:rsidRPr="00112AEA">
        <w:rPr>
          <w:rFonts w:ascii="Arial" w:hAnsi="Arial" w:cs="Arial"/>
          <w:sz w:val="24"/>
          <w:szCs w:val="24"/>
        </w:rPr>
        <w:t>It is good for large volume of data.</w:t>
      </w:r>
    </w:p>
    <w:p w:rsidR="00AA1302" w:rsidRPr="00112AEA" w:rsidRDefault="00AA1302" w:rsidP="007B352C">
      <w:pPr>
        <w:numPr>
          <w:ilvl w:val="0"/>
          <w:numId w:val="29"/>
        </w:numPr>
        <w:spacing w:before="100" w:beforeAutospacing="1" w:after="100" w:afterAutospacing="1" w:line="240" w:lineRule="auto"/>
        <w:jc w:val="both"/>
        <w:rPr>
          <w:rFonts w:ascii="Arial" w:hAnsi="Arial" w:cs="Arial"/>
          <w:sz w:val="24"/>
          <w:szCs w:val="24"/>
        </w:rPr>
      </w:pPr>
      <w:r w:rsidRPr="00112AEA">
        <w:rPr>
          <w:rFonts w:ascii="Arial" w:hAnsi="Arial" w:cs="Arial"/>
          <w:sz w:val="24"/>
          <w:szCs w:val="24"/>
        </w:rPr>
        <w:t>The pre-condition for binary search is that the array should be sorted in some order.</w:t>
      </w:r>
    </w:p>
    <w:p w:rsidR="00AA1302" w:rsidRPr="00112AEA" w:rsidRDefault="00AA1302" w:rsidP="007B352C">
      <w:pPr>
        <w:numPr>
          <w:ilvl w:val="0"/>
          <w:numId w:val="29"/>
        </w:numPr>
        <w:spacing w:before="100" w:beforeAutospacing="1" w:after="100" w:afterAutospacing="1" w:line="240" w:lineRule="auto"/>
        <w:jc w:val="both"/>
        <w:rPr>
          <w:rFonts w:ascii="Arial" w:hAnsi="Arial" w:cs="Arial"/>
          <w:sz w:val="24"/>
          <w:szCs w:val="24"/>
        </w:rPr>
      </w:pPr>
      <w:r w:rsidRPr="00112AEA">
        <w:rPr>
          <w:rFonts w:ascii="Arial" w:hAnsi="Arial" w:cs="Arial"/>
          <w:sz w:val="24"/>
          <w:szCs w:val="24"/>
        </w:rPr>
        <w:t>In this method, the array is divided in two haves and the mid value is found. The element to be searched is matched with the mid value. If it matches, the user is told about it and loop breaks. If it does not match then it is checked whether the value to be searched is greater than the mid-value or lesser. If it is greater, then the lower half of array is ignored and the upper half of array is divided to find the mid-value and the process repeats. (It works because the array is sorted). Same process repeats if the value to be searched is in the lower half of the array.</w:t>
      </w:r>
    </w:p>
    <w:tbl>
      <w:tblPr>
        <w:tblStyle w:val="TableGrid"/>
        <w:tblW w:w="0" w:type="auto"/>
        <w:tblLook w:val="04A0"/>
      </w:tblPr>
      <w:tblGrid>
        <w:gridCol w:w="3881"/>
        <w:gridCol w:w="3881"/>
      </w:tblGrid>
      <w:tr w:rsidR="00AA1302" w:rsidRPr="00112AEA" w:rsidTr="00C01A63">
        <w:tc>
          <w:tcPr>
            <w:tcW w:w="3881" w:type="dxa"/>
          </w:tcPr>
          <w:p w:rsidR="00AA1302" w:rsidRPr="00112AEA" w:rsidRDefault="00AA1302" w:rsidP="00C01A63">
            <w:pPr>
              <w:pStyle w:val="NoSpacing"/>
              <w:rPr>
                <w:rFonts w:ascii="Arial" w:hAnsi="Arial" w:cs="Arial"/>
                <w:sz w:val="24"/>
                <w:szCs w:val="24"/>
              </w:rPr>
            </w:pPr>
            <w:r w:rsidRPr="00112AEA">
              <w:rPr>
                <w:rFonts w:ascii="Arial" w:hAnsi="Arial" w:cs="Arial"/>
                <w:sz w:val="24"/>
                <w:szCs w:val="24"/>
              </w:rPr>
              <w:t xml:space="preserve">           Linear Search</w:t>
            </w:r>
          </w:p>
        </w:tc>
        <w:tc>
          <w:tcPr>
            <w:tcW w:w="3881" w:type="dxa"/>
          </w:tcPr>
          <w:p w:rsidR="00AA1302" w:rsidRPr="00112AEA" w:rsidRDefault="00AA1302" w:rsidP="00C01A63">
            <w:pPr>
              <w:pStyle w:val="NoSpacing"/>
              <w:jc w:val="center"/>
              <w:rPr>
                <w:rFonts w:ascii="Arial" w:hAnsi="Arial" w:cs="Arial"/>
                <w:sz w:val="24"/>
                <w:szCs w:val="24"/>
              </w:rPr>
            </w:pPr>
            <w:r w:rsidRPr="00112AEA">
              <w:rPr>
                <w:rFonts w:ascii="Arial" w:hAnsi="Arial" w:cs="Arial"/>
                <w:sz w:val="24"/>
                <w:szCs w:val="24"/>
              </w:rPr>
              <w:t>Binary Serach</w:t>
            </w:r>
          </w:p>
        </w:tc>
      </w:tr>
      <w:tr w:rsidR="00AA1302" w:rsidRPr="00112AEA" w:rsidTr="00C01A63">
        <w:tc>
          <w:tcPr>
            <w:tcW w:w="3881" w:type="dxa"/>
          </w:tcPr>
          <w:p w:rsidR="00AA1302" w:rsidRPr="00112AEA" w:rsidRDefault="00AA1302" w:rsidP="00C01A63">
            <w:pPr>
              <w:pStyle w:val="NoSpacing"/>
              <w:rPr>
                <w:rFonts w:ascii="Arial" w:hAnsi="Arial" w:cs="Arial"/>
                <w:sz w:val="24"/>
                <w:szCs w:val="24"/>
              </w:rPr>
            </w:pPr>
            <w:r w:rsidRPr="00112AEA">
              <w:rPr>
                <w:rFonts w:ascii="Arial" w:hAnsi="Arial" w:cs="Arial"/>
                <w:sz w:val="24"/>
                <w:szCs w:val="24"/>
              </w:rPr>
              <w:t>Linear search works on sorted and unsorted data items.</w:t>
            </w:r>
          </w:p>
        </w:tc>
        <w:tc>
          <w:tcPr>
            <w:tcW w:w="3881" w:type="dxa"/>
          </w:tcPr>
          <w:p w:rsidR="00AA1302" w:rsidRPr="00112AEA" w:rsidRDefault="00AA1302" w:rsidP="00C01A63">
            <w:pPr>
              <w:pStyle w:val="NoSpacing"/>
              <w:rPr>
                <w:rFonts w:ascii="Arial" w:hAnsi="Arial" w:cs="Arial"/>
                <w:sz w:val="24"/>
                <w:szCs w:val="24"/>
              </w:rPr>
            </w:pPr>
            <w:r w:rsidRPr="00112AEA">
              <w:rPr>
                <w:rFonts w:ascii="Arial" w:hAnsi="Arial" w:cs="Arial"/>
                <w:sz w:val="24"/>
                <w:szCs w:val="24"/>
              </w:rPr>
              <w:t>Binary search takes place only on sorted data items ie either in ascending or descending order.</w:t>
            </w:r>
          </w:p>
        </w:tc>
      </w:tr>
      <w:tr w:rsidR="00AA1302" w:rsidRPr="00112AEA" w:rsidTr="00C01A63">
        <w:tc>
          <w:tcPr>
            <w:tcW w:w="3881" w:type="dxa"/>
          </w:tcPr>
          <w:p w:rsidR="00AA1302" w:rsidRPr="00112AEA" w:rsidRDefault="00AA1302" w:rsidP="00C01A63">
            <w:pPr>
              <w:pStyle w:val="NoSpacing"/>
              <w:rPr>
                <w:rFonts w:ascii="Arial" w:hAnsi="Arial" w:cs="Arial"/>
                <w:sz w:val="24"/>
                <w:szCs w:val="24"/>
              </w:rPr>
            </w:pPr>
            <w:r w:rsidRPr="00112AEA">
              <w:rPr>
                <w:rFonts w:ascii="Arial" w:hAnsi="Arial" w:cs="Arial"/>
                <w:sz w:val="24"/>
                <w:szCs w:val="24"/>
              </w:rPr>
              <w:t>The search begins at the start of an array.ie 0</w:t>
            </w:r>
            <w:r w:rsidRPr="00112AEA">
              <w:rPr>
                <w:rFonts w:ascii="Arial" w:hAnsi="Arial" w:cs="Arial"/>
                <w:sz w:val="24"/>
                <w:szCs w:val="24"/>
                <w:vertAlign w:val="superscript"/>
              </w:rPr>
              <w:t>th</w:t>
            </w:r>
            <w:r w:rsidRPr="00112AEA">
              <w:rPr>
                <w:rFonts w:ascii="Arial" w:hAnsi="Arial" w:cs="Arial"/>
                <w:sz w:val="24"/>
                <w:szCs w:val="24"/>
              </w:rPr>
              <w:t xml:space="preserve"> position</w:t>
            </w:r>
          </w:p>
        </w:tc>
        <w:tc>
          <w:tcPr>
            <w:tcW w:w="3881" w:type="dxa"/>
          </w:tcPr>
          <w:p w:rsidR="00AA1302" w:rsidRPr="00112AEA" w:rsidRDefault="00AA1302" w:rsidP="00C01A63">
            <w:pPr>
              <w:pStyle w:val="NoSpacing"/>
              <w:rPr>
                <w:rFonts w:ascii="Arial" w:hAnsi="Arial" w:cs="Arial"/>
                <w:sz w:val="24"/>
                <w:szCs w:val="24"/>
              </w:rPr>
            </w:pPr>
            <w:r w:rsidRPr="00112AEA">
              <w:rPr>
                <w:rFonts w:ascii="Arial" w:hAnsi="Arial" w:cs="Arial"/>
                <w:sz w:val="24"/>
                <w:szCs w:val="24"/>
              </w:rPr>
              <w:t>An array is divided into halves and then the desired data item is searched either in the first half or in the second half.</w:t>
            </w:r>
          </w:p>
        </w:tc>
      </w:tr>
    </w:tbl>
    <w:p w:rsidR="00C01A63" w:rsidRPr="00112AEA" w:rsidRDefault="00C01A63" w:rsidP="00B13E4A">
      <w:pPr>
        <w:autoSpaceDE w:val="0"/>
        <w:autoSpaceDN w:val="0"/>
        <w:adjustRightInd w:val="0"/>
        <w:spacing w:after="0" w:line="240" w:lineRule="auto"/>
        <w:rPr>
          <w:rFonts w:ascii="Arial" w:hAnsi="Arial" w:cs="Arial"/>
          <w:b/>
          <w:sz w:val="24"/>
          <w:szCs w:val="24"/>
          <w:u w:val="single"/>
        </w:rPr>
      </w:pPr>
    </w:p>
    <w:p w:rsidR="00C01A63" w:rsidRPr="00112AEA" w:rsidRDefault="00C01A63" w:rsidP="00AA1302">
      <w:pPr>
        <w:autoSpaceDE w:val="0"/>
        <w:autoSpaceDN w:val="0"/>
        <w:adjustRightInd w:val="0"/>
        <w:spacing w:after="0" w:line="240" w:lineRule="auto"/>
        <w:jc w:val="center"/>
        <w:rPr>
          <w:rFonts w:ascii="Arial" w:hAnsi="Arial" w:cs="Arial"/>
          <w:b/>
          <w:sz w:val="24"/>
          <w:szCs w:val="24"/>
          <w:u w:val="single"/>
        </w:rPr>
      </w:pPr>
    </w:p>
    <w:p w:rsidR="00C01A63" w:rsidRPr="00112AEA" w:rsidRDefault="00C01A63" w:rsidP="00AA1302">
      <w:pPr>
        <w:autoSpaceDE w:val="0"/>
        <w:autoSpaceDN w:val="0"/>
        <w:adjustRightInd w:val="0"/>
        <w:spacing w:after="0" w:line="240" w:lineRule="auto"/>
        <w:jc w:val="center"/>
        <w:rPr>
          <w:rFonts w:ascii="Arial" w:hAnsi="Arial" w:cs="Arial"/>
          <w:b/>
          <w:sz w:val="24"/>
          <w:szCs w:val="24"/>
          <w:u w:val="single"/>
        </w:rPr>
      </w:pPr>
    </w:p>
    <w:p w:rsidR="00B576AC" w:rsidRDefault="00B576AC" w:rsidP="00B576AC">
      <w:pPr>
        <w:autoSpaceDE w:val="0"/>
        <w:autoSpaceDN w:val="0"/>
        <w:adjustRightInd w:val="0"/>
        <w:spacing w:after="0" w:line="240" w:lineRule="auto"/>
        <w:jc w:val="center"/>
        <w:rPr>
          <w:rFonts w:ascii="Arial" w:hAnsi="Arial" w:cs="Arial"/>
          <w:b/>
          <w:sz w:val="32"/>
          <w:szCs w:val="32"/>
        </w:rPr>
      </w:pPr>
      <w:r w:rsidRPr="00B576AC">
        <w:rPr>
          <w:rFonts w:ascii="Arial" w:hAnsi="Arial" w:cs="Arial"/>
          <w:b/>
          <w:sz w:val="32"/>
          <w:szCs w:val="32"/>
        </w:rPr>
        <w:t>LINEAR SEARCH</w:t>
      </w:r>
    </w:p>
    <w:p w:rsidR="00B576AC" w:rsidRPr="00B576AC" w:rsidRDefault="00B576AC" w:rsidP="00B576AC">
      <w:pPr>
        <w:autoSpaceDE w:val="0"/>
        <w:autoSpaceDN w:val="0"/>
        <w:adjustRightInd w:val="0"/>
        <w:spacing w:after="0" w:line="240" w:lineRule="auto"/>
        <w:rPr>
          <w:rFonts w:ascii="Arial" w:hAnsi="Arial" w:cs="Arial"/>
          <w:b/>
          <w:sz w:val="24"/>
          <w:szCs w:val="24"/>
        </w:rPr>
      </w:pPr>
      <w:r>
        <w:rPr>
          <w:rFonts w:ascii="Arial" w:hAnsi="Arial" w:cs="Arial"/>
          <w:b/>
          <w:sz w:val="24"/>
          <w:szCs w:val="24"/>
        </w:rPr>
        <w:t>Sample program:</w:t>
      </w:r>
    </w:p>
    <w:p w:rsidR="00B576AC" w:rsidRDefault="00B576AC" w:rsidP="002A5866">
      <w:pPr>
        <w:autoSpaceDE w:val="0"/>
        <w:autoSpaceDN w:val="0"/>
        <w:adjustRightInd w:val="0"/>
        <w:spacing w:after="0" w:line="240" w:lineRule="auto"/>
        <w:rPr>
          <w:rFonts w:ascii="Arial" w:hAnsi="Arial" w:cs="Arial"/>
          <w:b/>
          <w:sz w:val="24"/>
          <w:szCs w:val="24"/>
        </w:rPr>
      </w:pP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 xml:space="preserve">/** to enter numbers in an array and print the message found if </w:t>
      </w: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users number is in an array*/</w:t>
      </w:r>
    </w:p>
    <w:p w:rsidR="002A5866" w:rsidRPr="002A5866" w:rsidRDefault="002A5866" w:rsidP="002A5866">
      <w:pPr>
        <w:autoSpaceDE w:val="0"/>
        <w:autoSpaceDN w:val="0"/>
        <w:adjustRightInd w:val="0"/>
        <w:spacing w:after="0" w:line="240" w:lineRule="auto"/>
        <w:rPr>
          <w:rFonts w:ascii="Arial" w:hAnsi="Arial" w:cs="Arial"/>
          <w:b/>
          <w:sz w:val="24"/>
          <w:szCs w:val="24"/>
        </w:rPr>
      </w:pP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public class linear_search</w:t>
      </w: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w:t>
      </w: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 xml:space="preserve">    void main(int n[],int nn)</w:t>
      </w: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 xml:space="preserve">    {int i,flag =1;</w:t>
      </w: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 xml:space="preserve">        for(i=0;i&lt;n.length;i++)</w:t>
      </w: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 xml:space="preserve">        {if(n[i]==nn)</w:t>
      </w: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 xml:space="preserve">            flag=10;</w:t>
      </w: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 xml:space="preserve">        }</w:t>
      </w: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 xml:space="preserve">        if(flag==10)</w:t>
      </w: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 xml:space="preserve">        System.out.print("found");</w:t>
      </w: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 xml:space="preserve">        else</w:t>
      </w: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 xml:space="preserve">         System.out.print("not found");</w:t>
      </w:r>
    </w:p>
    <w:p w:rsidR="002A5866"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 xml:space="preserve">    }</w:t>
      </w:r>
    </w:p>
    <w:p w:rsidR="00C01A63" w:rsidRPr="002A5866" w:rsidRDefault="002A5866" w:rsidP="002A5866">
      <w:pPr>
        <w:autoSpaceDE w:val="0"/>
        <w:autoSpaceDN w:val="0"/>
        <w:adjustRightInd w:val="0"/>
        <w:spacing w:after="0" w:line="240" w:lineRule="auto"/>
        <w:rPr>
          <w:rFonts w:ascii="Arial" w:hAnsi="Arial" w:cs="Arial"/>
          <w:b/>
          <w:sz w:val="24"/>
          <w:szCs w:val="24"/>
        </w:rPr>
      </w:pPr>
      <w:r w:rsidRPr="002A5866">
        <w:rPr>
          <w:rFonts w:ascii="Arial" w:hAnsi="Arial" w:cs="Arial"/>
          <w:b/>
          <w:sz w:val="24"/>
          <w:szCs w:val="24"/>
        </w:rPr>
        <w:t>}</w:t>
      </w:r>
    </w:p>
    <w:p w:rsidR="00B576AC" w:rsidRPr="00B576AC" w:rsidRDefault="00B576AC" w:rsidP="00AA1302">
      <w:pPr>
        <w:autoSpaceDE w:val="0"/>
        <w:autoSpaceDN w:val="0"/>
        <w:adjustRightInd w:val="0"/>
        <w:spacing w:after="0" w:line="240" w:lineRule="auto"/>
        <w:jc w:val="center"/>
        <w:rPr>
          <w:rFonts w:ascii="Arial" w:hAnsi="Arial" w:cs="Arial"/>
          <w:b/>
          <w:sz w:val="24"/>
          <w:szCs w:val="24"/>
          <w:u w:val="single"/>
        </w:rPr>
      </w:pPr>
    </w:p>
    <w:p w:rsidR="00B576AC" w:rsidRPr="00B576AC" w:rsidRDefault="00B576AC" w:rsidP="00B576AC">
      <w:pPr>
        <w:autoSpaceDE w:val="0"/>
        <w:autoSpaceDN w:val="0"/>
        <w:adjustRightInd w:val="0"/>
        <w:spacing w:after="0" w:line="240" w:lineRule="auto"/>
        <w:jc w:val="center"/>
        <w:rPr>
          <w:rFonts w:ascii="Arial" w:hAnsi="Arial" w:cs="Arial"/>
          <w:b/>
          <w:sz w:val="32"/>
          <w:szCs w:val="32"/>
        </w:rPr>
      </w:pPr>
      <w:r>
        <w:rPr>
          <w:rFonts w:ascii="Arial" w:hAnsi="Arial" w:cs="Arial"/>
          <w:b/>
          <w:sz w:val="32"/>
          <w:szCs w:val="32"/>
        </w:rPr>
        <w:t>BINARY SEARCH</w:t>
      </w:r>
    </w:p>
    <w:p w:rsidR="00B576AC" w:rsidRDefault="00B576AC" w:rsidP="00B576AC">
      <w:pPr>
        <w:autoSpaceDE w:val="0"/>
        <w:autoSpaceDN w:val="0"/>
        <w:adjustRightInd w:val="0"/>
        <w:spacing w:after="0" w:line="240" w:lineRule="auto"/>
        <w:rPr>
          <w:rFonts w:ascii="Arial" w:hAnsi="Arial" w:cs="Arial"/>
          <w:b/>
          <w:sz w:val="24"/>
          <w:szCs w:val="24"/>
        </w:rPr>
      </w:pPr>
    </w:p>
    <w:p w:rsidR="00B576AC" w:rsidRDefault="00B576AC" w:rsidP="00B576AC">
      <w:pPr>
        <w:autoSpaceDE w:val="0"/>
        <w:autoSpaceDN w:val="0"/>
        <w:adjustRightInd w:val="0"/>
        <w:spacing w:after="0" w:line="240" w:lineRule="auto"/>
        <w:rPr>
          <w:rFonts w:ascii="Arial" w:hAnsi="Arial" w:cs="Arial"/>
          <w:b/>
          <w:sz w:val="24"/>
          <w:szCs w:val="24"/>
        </w:rPr>
      </w:pPr>
      <w:r>
        <w:rPr>
          <w:rFonts w:ascii="Arial" w:hAnsi="Arial" w:cs="Arial"/>
          <w:b/>
          <w:sz w:val="24"/>
          <w:szCs w:val="24"/>
        </w:rPr>
        <w:t>Sample program:</w:t>
      </w:r>
    </w:p>
    <w:p w:rsidR="00B576AC" w:rsidRDefault="00B576AC" w:rsidP="00B576AC">
      <w:pPr>
        <w:autoSpaceDE w:val="0"/>
        <w:autoSpaceDN w:val="0"/>
        <w:adjustRightInd w:val="0"/>
        <w:spacing w:after="0" w:line="240" w:lineRule="auto"/>
        <w:rPr>
          <w:rFonts w:ascii="Arial" w:hAnsi="Arial" w:cs="Arial"/>
          <w:b/>
          <w:sz w:val="24"/>
          <w:szCs w:val="24"/>
        </w:rPr>
      </w:pP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public class binary_search</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Search user's number in an array */</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void main(int a[],int n)</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{int m=0,b=0,e= a.length-1,p=-1;</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while(b&lt;=e &amp;&amp; p==-1)</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{m=(b+e)/2;</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if(a[m]&gt;n)</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e=m-1;</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if(a[m]&lt;n)</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b=m+1;</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if(a[m]==n)</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p=m;</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if(p==-1)</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System.out.print("not found");</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else</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System.out.print(p);</w:t>
      </w:r>
    </w:p>
    <w:p w:rsidR="00B576AC" w:rsidRPr="00B576AC" w:rsidRDefault="00B576AC" w:rsidP="00B576AC">
      <w:pPr>
        <w:autoSpaceDE w:val="0"/>
        <w:autoSpaceDN w:val="0"/>
        <w:adjustRightInd w:val="0"/>
        <w:spacing w:after="0" w:line="240" w:lineRule="auto"/>
        <w:rPr>
          <w:rFonts w:ascii="Arial" w:hAnsi="Arial" w:cs="Arial"/>
          <w:b/>
          <w:sz w:val="24"/>
          <w:szCs w:val="24"/>
        </w:rPr>
      </w:pPr>
      <w:r>
        <w:rPr>
          <w:rFonts w:ascii="Arial" w:hAnsi="Arial" w:cs="Arial"/>
          <w:b/>
          <w:sz w:val="24"/>
          <w:szCs w:val="24"/>
        </w:rPr>
        <w:t>}</w:t>
      </w:r>
    </w:p>
    <w:p w:rsidR="00B576AC" w:rsidRPr="00B576AC" w:rsidRDefault="00B576AC" w:rsidP="00B576AC">
      <w:pPr>
        <w:autoSpaceDE w:val="0"/>
        <w:autoSpaceDN w:val="0"/>
        <w:adjustRightInd w:val="0"/>
        <w:spacing w:after="0" w:line="240" w:lineRule="auto"/>
        <w:rPr>
          <w:rFonts w:ascii="Arial" w:hAnsi="Arial" w:cs="Arial"/>
          <w:b/>
          <w:sz w:val="24"/>
          <w:szCs w:val="24"/>
        </w:rPr>
      </w:pPr>
      <w:r w:rsidRPr="00B576AC">
        <w:rPr>
          <w:rFonts w:ascii="Arial" w:hAnsi="Arial" w:cs="Arial"/>
          <w:b/>
          <w:sz w:val="24"/>
          <w:szCs w:val="24"/>
        </w:rPr>
        <w:t xml:space="preserve">    }</w:t>
      </w:r>
    </w:p>
    <w:p w:rsidR="00B576AC" w:rsidRDefault="00B576AC" w:rsidP="00B576AC">
      <w:pPr>
        <w:autoSpaceDE w:val="0"/>
        <w:autoSpaceDN w:val="0"/>
        <w:adjustRightInd w:val="0"/>
        <w:spacing w:after="0" w:line="240" w:lineRule="auto"/>
        <w:rPr>
          <w:rFonts w:ascii="Arial" w:hAnsi="Arial" w:cs="Arial"/>
          <w:b/>
          <w:sz w:val="24"/>
          <w:szCs w:val="24"/>
        </w:rPr>
      </w:pPr>
    </w:p>
    <w:p w:rsidR="00B576AC" w:rsidRDefault="00B576AC" w:rsidP="00B576AC">
      <w:pPr>
        <w:autoSpaceDE w:val="0"/>
        <w:autoSpaceDN w:val="0"/>
        <w:adjustRightInd w:val="0"/>
        <w:spacing w:after="0" w:line="240" w:lineRule="auto"/>
        <w:rPr>
          <w:rFonts w:ascii="Arial" w:hAnsi="Arial" w:cs="Arial"/>
          <w:b/>
          <w:sz w:val="32"/>
          <w:szCs w:val="32"/>
          <w:u w:val="single"/>
        </w:rPr>
      </w:pPr>
    </w:p>
    <w:p w:rsidR="00B576AC" w:rsidRDefault="00B576AC" w:rsidP="00B576AC">
      <w:pPr>
        <w:autoSpaceDE w:val="0"/>
        <w:autoSpaceDN w:val="0"/>
        <w:adjustRightInd w:val="0"/>
        <w:spacing w:after="0" w:line="240" w:lineRule="auto"/>
        <w:jc w:val="center"/>
        <w:rPr>
          <w:rFonts w:ascii="Arial" w:hAnsi="Arial" w:cs="Arial"/>
          <w:b/>
          <w:sz w:val="32"/>
          <w:szCs w:val="32"/>
          <w:u w:val="single"/>
        </w:rPr>
      </w:pPr>
    </w:p>
    <w:p w:rsidR="00B576AC" w:rsidRDefault="00B576AC" w:rsidP="00B576AC">
      <w:pPr>
        <w:autoSpaceDE w:val="0"/>
        <w:autoSpaceDN w:val="0"/>
        <w:adjustRightInd w:val="0"/>
        <w:spacing w:after="0" w:line="240" w:lineRule="auto"/>
        <w:jc w:val="center"/>
        <w:rPr>
          <w:rFonts w:ascii="Arial" w:hAnsi="Arial" w:cs="Arial"/>
          <w:b/>
          <w:sz w:val="32"/>
          <w:szCs w:val="32"/>
          <w:u w:val="single"/>
        </w:rPr>
      </w:pPr>
    </w:p>
    <w:p w:rsidR="00AA1302" w:rsidRDefault="00AA1302" w:rsidP="00B576AC">
      <w:pPr>
        <w:autoSpaceDE w:val="0"/>
        <w:autoSpaceDN w:val="0"/>
        <w:adjustRightInd w:val="0"/>
        <w:spacing w:after="0" w:line="240" w:lineRule="auto"/>
        <w:jc w:val="center"/>
        <w:rPr>
          <w:rFonts w:ascii="Arial" w:hAnsi="Arial" w:cs="Arial"/>
          <w:b/>
          <w:sz w:val="32"/>
          <w:szCs w:val="32"/>
          <w:u w:val="single"/>
        </w:rPr>
      </w:pPr>
      <w:r w:rsidRPr="00661AA7">
        <w:rPr>
          <w:rFonts w:ascii="Arial" w:hAnsi="Arial" w:cs="Arial"/>
          <w:b/>
          <w:sz w:val="32"/>
          <w:szCs w:val="32"/>
          <w:u w:val="single"/>
        </w:rPr>
        <w:t>SORTING</w:t>
      </w:r>
    </w:p>
    <w:p w:rsidR="00661AA7" w:rsidRDefault="00661AA7" w:rsidP="00AA1302">
      <w:pPr>
        <w:autoSpaceDE w:val="0"/>
        <w:autoSpaceDN w:val="0"/>
        <w:adjustRightInd w:val="0"/>
        <w:spacing w:after="0" w:line="240" w:lineRule="auto"/>
        <w:jc w:val="center"/>
        <w:rPr>
          <w:rFonts w:ascii="Arial" w:hAnsi="Arial" w:cs="Arial"/>
          <w:b/>
          <w:sz w:val="32"/>
          <w:szCs w:val="32"/>
          <w:u w:val="single"/>
        </w:rPr>
      </w:pPr>
    </w:p>
    <w:p w:rsidR="00661AA7" w:rsidRPr="00661AA7" w:rsidRDefault="00661AA7" w:rsidP="00AA1302">
      <w:pPr>
        <w:autoSpaceDE w:val="0"/>
        <w:autoSpaceDN w:val="0"/>
        <w:adjustRightInd w:val="0"/>
        <w:spacing w:after="0" w:line="240" w:lineRule="auto"/>
        <w:jc w:val="center"/>
        <w:rPr>
          <w:rFonts w:ascii="Arial" w:hAnsi="Arial" w:cs="Arial"/>
          <w:b/>
          <w:sz w:val="32"/>
          <w:szCs w:val="32"/>
          <w:u w:val="single"/>
        </w:rPr>
      </w:pPr>
      <w:r>
        <w:rPr>
          <w:rFonts w:ascii="Arial" w:hAnsi="Arial" w:cs="Arial"/>
          <w:b/>
          <w:sz w:val="32"/>
          <w:szCs w:val="32"/>
          <w:u w:val="single"/>
        </w:rPr>
        <w:t>BUBBLE and SELECTION</w:t>
      </w:r>
    </w:p>
    <w:p w:rsidR="00AA1302" w:rsidRPr="00112AEA" w:rsidRDefault="00AA1302" w:rsidP="00AA1302">
      <w:pPr>
        <w:autoSpaceDE w:val="0"/>
        <w:autoSpaceDN w:val="0"/>
        <w:adjustRightInd w:val="0"/>
        <w:spacing w:after="0" w:line="240" w:lineRule="auto"/>
        <w:rPr>
          <w:rFonts w:ascii="Arial" w:hAnsi="Arial" w:cs="Arial"/>
          <w:sz w:val="24"/>
          <w:szCs w:val="24"/>
        </w:rPr>
      </w:pPr>
    </w:p>
    <w:p w:rsidR="00AA1302" w:rsidRPr="00112AEA" w:rsidRDefault="00AA1302" w:rsidP="00AA1302">
      <w:pPr>
        <w:pStyle w:val="NoSpacing"/>
        <w:rPr>
          <w:rFonts w:ascii="Arial" w:hAnsi="Arial" w:cs="Arial"/>
          <w:sz w:val="24"/>
          <w:szCs w:val="24"/>
        </w:rPr>
      </w:pPr>
      <w:r w:rsidRPr="00112AEA">
        <w:rPr>
          <w:rFonts w:ascii="Arial" w:hAnsi="Arial" w:cs="Arial"/>
          <w:sz w:val="24"/>
          <w:szCs w:val="24"/>
        </w:rPr>
        <w:t>Sorting of an array means arranging the elements in a specified order i.e. either ascending or descending order. There are several technique available.</w:t>
      </w:r>
    </w:p>
    <w:p w:rsidR="00AA1302" w:rsidRPr="00112AEA" w:rsidRDefault="00AA1302" w:rsidP="007B352C">
      <w:pPr>
        <w:pStyle w:val="NoSpacing"/>
        <w:numPr>
          <w:ilvl w:val="0"/>
          <w:numId w:val="31"/>
        </w:numPr>
        <w:rPr>
          <w:rFonts w:ascii="Arial" w:hAnsi="Arial" w:cs="Arial"/>
          <w:sz w:val="24"/>
          <w:szCs w:val="24"/>
        </w:rPr>
      </w:pPr>
      <w:r w:rsidRPr="00112AEA">
        <w:rPr>
          <w:rFonts w:ascii="Arial" w:hAnsi="Arial" w:cs="Arial"/>
          <w:sz w:val="24"/>
          <w:szCs w:val="24"/>
        </w:rPr>
        <w:t>Bubble sort</w:t>
      </w:r>
    </w:p>
    <w:p w:rsidR="00AA1302" w:rsidRPr="00112AEA" w:rsidRDefault="00AA1302" w:rsidP="007B352C">
      <w:pPr>
        <w:pStyle w:val="NoSpacing"/>
        <w:numPr>
          <w:ilvl w:val="0"/>
          <w:numId w:val="31"/>
        </w:numPr>
        <w:rPr>
          <w:rFonts w:ascii="Arial" w:hAnsi="Arial" w:cs="Arial"/>
          <w:sz w:val="24"/>
          <w:szCs w:val="24"/>
        </w:rPr>
      </w:pPr>
      <w:r w:rsidRPr="00112AEA">
        <w:rPr>
          <w:rFonts w:ascii="Arial" w:hAnsi="Arial" w:cs="Arial"/>
          <w:sz w:val="24"/>
          <w:szCs w:val="24"/>
        </w:rPr>
        <w:t>Selection sort</w:t>
      </w:r>
    </w:p>
    <w:p w:rsidR="00AA1302" w:rsidRPr="00112AEA" w:rsidRDefault="00AA1302" w:rsidP="00AA1302">
      <w:pPr>
        <w:autoSpaceDE w:val="0"/>
        <w:autoSpaceDN w:val="0"/>
        <w:adjustRightInd w:val="0"/>
        <w:spacing w:after="0" w:line="240" w:lineRule="auto"/>
        <w:rPr>
          <w:rFonts w:ascii="Arial" w:hAnsi="Arial" w:cs="Arial"/>
          <w:sz w:val="24"/>
          <w:szCs w:val="24"/>
        </w:rPr>
      </w:pPr>
    </w:p>
    <w:p w:rsidR="00AA1302" w:rsidRPr="00112AEA" w:rsidRDefault="00AA1302" w:rsidP="00AA1302">
      <w:pPr>
        <w:autoSpaceDE w:val="0"/>
        <w:autoSpaceDN w:val="0"/>
        <w:adjustRightInd w:val="0"/>
        <w:spacing w:after="0" w:line="240" w:lineRule="auto"/>
        <w:rPr>
          <w:rFonts w:ascii="Arial" w:hAnsi="Arial" w:cs="Arial"/>
          <w:sz w:val="24"/>
          <w:szCs w:val="24"/>
        </w:rPr>
      </w:pPr>
    </w:p>
    <w:p w:rsidR="00AA1302" w:rsidRPr="00112AEA" w:rsidRDefault="00AA1302" w:rsidP="00AA1302">
      <w:pPr>
        <w:autoSpaceDE w:val="0"/>
        <w:autoSpaceDN w:val="0"/>
        <w:adjustRightInd w:val="0"/>
        <w:spacing w:after="0" w:line="240" w:lineRule="auto"/>
        <w:rPr>
          <w:rFonts w:ascii="Arial" w:hAnsi="Arial" w:cs="Arial"/>
          <w:b/>
          <w:sz w:val="24"/>
          <w:szCs w:val="24"/>
          <w:u w:val="single"/>
        </w:rPr>
      </w:pPr>
      <w:r w:rsidRPr="00112AEA">
        <w:rPr>
          <w:rFonts w:ascii="Arial" w:hAnsi="Arial" w:cs="Arial"/>
          <w:b/>
          <w:sz w:val="24"/>
          <w:szCs w:val="24"/>
          <w:u w:val="single"/>
        </w:rPr>
        <w:t xml:space="preserve">Bubble Sorting </w:t>
      </w:r>
    </w:p>
    <w:p w:rsidR="00AA1302" w:rsidRDefault="00AA1302" w:rsidP="00AA1302">
      <w:pPr>
        <w:autoSpaceDE w:val="0"/>
        <w:autoSpaceDN w:val="0"/>
        <w:adjustRightInd w:val="0"/>
        <w:spacing w:after="0" w:line="240" w:lineRule="auto"/>
        <w:rPr>
          <w:rFonts w:ascii="Arial" w:hAnsi="Arial" w:cs="Arial"/>
          <w:sz w:val="24"/>
          <w:szCs w:val="24"/>
        </w:rPr>
      </w:pPr>
      <w:r w:rsidRPr="00112AEA">
        <w:rPr>
          <w:rFonts w:ascii="Arial" w:hAnsi="Arial" w:cs="Arial"/>
          <w:sz w:val="24"/>
          <w:szCs w:val="24"/>
        </w:rPr>
        <w:t xml:space="preserve">The basic idea of bubble sort is to move the largest element to the highest index position in the array. To attain this, two adjacent elements are compared and exchanged if they are not in proper order. </w:t>
      </w:r>
    </w:p>
    <w:p w:rsidR="00741885" w:rsidRDefault="00741885" w:rsidP="00AA1302">
      <w:pPr>
        <w:autoSpaceDE w:val="0"/>
        <w:autoSpaceDN w:val="0"/>
        <w:adjustRightInd w:val="0"/>
        <w:spacing w:after="0" w:line="240" w:lineRule="auto"/>
        <w:rPr>
          <w:rFonts w:ascii="Arial" w:hAnsi="Arial" w:cs="Arial"/>
          <w:sz w:val="24"/>
          <w:szCs w:val="24"/>
        </w:rPr>
      </w:pPr>
    </w:p>
    <w:p w:rsidR="00503E31" w:rsidRDefault="00503E31" w:rsidP="00741885">
      <w:pPr>
        <w:autoSpaceDE w:val="0"/>
        <w:autoSpaceDN w:val="0"/>
        <w:adjustRightInd w:val="0"/>
        <w:spacing w:after="0" w:line="240" w:lineRule="auto"/>
        <w:rPr>
          <w:rFonts w:ascii="Arial" w:hAnsi="Arial" w:cs="Arial"/>
          <w:sz w:val="24"/>
          <w:szCs w:val="24"/>
        </w:rPr>
      </w:pPr>
    </w:p>
    <w:p w:rsidR="00741885" w:rsidRDefault="00741885" w:rsidP="00741885">
      <w:pPr>
        <w:autoSpaceDE w:val="0"/>
        <w:autoSpaceDN w:val="0"/>
        <w:adjustRightInd w:val="0"/>
        <w:spacing w:after="0" w:line="240" w:lineRule="auto"/>
        <w:rPr>
          <w:rFonts w:ascii="Arial" w:hAnsi="Arial" w:cs="Arial"/>
          <w:sz w:val="24"/>
          <w:szCs w:val="24"/>
        </w:rPr>
      </w:pPr>
      <w:r>
        <w:rPr>
          <w:rFonts w:ascii="Arial" w:hAnsi="Arial" w:cs="Arial"/>
          <w:sz w:val="24"/>
          <w:szCs w:val="24"/>
        </w:rPr>
        <w:t>Sample program:</w:t>
      </w:r>
    </w:p>
    <w:p w:rsidR="00741885" w:rsidRPr="00741885" w:rsidRDefault="00741885" w:rsidP="00741885">
      <w:pPr>
        <w:autoSpaceDE w:val="0"/>
        <w:autoSpaceDN w:val="0"/>
        <w:adjustRightInd w:val="0"/>
        <w:spacing w:after="0" w:line="240" w:lineRule="auto"/>
        <w:rPr>
          <w:rFonts w:ascii="Arial" w:hAnsi="Arial" w:cs="Arial"/>
          <w:sz w:val="24"/>
          <w:szCs w:val="24"/>
        </w:rPr>
      </w:pP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public class bubble_sort</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arrays of string and numeric type arranging in ascending order on the basis of </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string array*/</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void m(String n[], int a[])</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 for(int i=0;i&lt;n.length;i++)</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{for(int j=0;j&lt;n.length-1;j++)</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lastRenderedPageBreak/>
        <w:t xml:space="preserve">            {if(n[j].compareTo(n[j+1])&gt;0)</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{int t=a[j];</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a[j]=a[j+1];</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a[j+1]=t;</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String   tt=n[j];</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n[j]=n[j+1];</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n[j+1]=tt;</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for(int i=0;i&lt;n.length;i++)   </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System.out.println(n[i]+"\t"+a[i]);</w:t>
      </w:r>
    </w:p>
    <w:p w:rsidR="00741885" w:rsidRPr="00741885"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 xml:space="preserve">    }</w:t>
      </w:r>
    </w:p>
    <w:p w:rsidR="00741885" w:rsidRPr="00112AEA" w:rsidRDefault="00741885" w:rsidP="00741885">
      <w:pPr>
        <w:autoSpaceDE w:val="0"/>
        <w:autoSpaceDN w:val="0"/>
        <w:adjustRightInd w:val="0"/>
        <w:spacing w:after="0" w:line="240" w:lineRule="auto"/>
        <w:rPr>
          <w:rFonts w:ascii="Arial" w:hAnsi="Arial" w:cs="Arial"/>
          <w:sz w:val="24"/>
          <w:szCs w:val="24"/>
        </w:rPr>
      </w:pPr>
      <w:r w:rsidRPr="00741885">
        <w:rPr>
          <w:rFonts w:ascii="Arial" w:hAnsi="Arial" w:cs="Arial"/>
          <w:sz w:val="24"/>
          <w:szCs w:val="24"/>
        </w:rPr>
        <w:t>}</w:t>
      </w:r>
    </w:p>
    <w:p w:rsidR="00503E31" w:rsidRPr="00B13E4A" w:rsidRDefault="00503E31" w:rsidP="00AA1302">
      <w:pPr>
        <w:autoSpaceDE w:val="0"/>
        <w:autoSpaceDN w:val="0"/>
        <w:adjustRightInd w:val="0"/>
        <w:spacing w:after="0" w:line="240" w:lineRule="auto"/>
        <w:rPr>
          <w:rFonts w:ascii="Arial" w:hAnsi="Arial" w:cs="Arial"/>
          <w:sz w:val="24"/>
          <w:szCs w:val="24"/>
        </w:rPr>
      </w:pPr>
    </w:p>
    <w:p w:rsidR="00503E31" w:rsidRDefault="00503E31" w:rsidP="00AA1302">
      <w:pPr>
        <w:autoSpaceDE w:val="0"/>
        <w:autoSpaceDN w:val="0"/>
        <w:adjustRightInd w:val="0"/>
        <w:spacing w:after="0" w:line="240" w:lineRule="auto"/>
        <w:rPr>
          <w:rFonts w:ascii="Arial" w:hAnsi="Arial" w:cs="Arial"/>
          <w:b/>
          <w:sz w:val="24"/>
          <w:szCs w:val="24"/>
          <w:u w:val="single"/>
        </w:rPr>
      </w:pPr>
    </w:p>
    <w:p w:rsidR="00503E31" w:rsidRDefault="00503E31" w:rsidP="00AA1302">
      <w:pPr>
        <w:autoSpaceDE w:val="0"/>
        <w:autoSpaceDN w:val="0"/>
        <w:adjustRightInd w:val="0"/>
        <w:spacing w:after="0" w:line="240" w:lineRule="auto"/>
        <w:rPr>
          <w:rFonts w:ascii="Arial" w:hAnsi="Arial" w:cs="Arial"/>
          <w:b/>
          <w:sz w:val="24"/>
          <w:szCs w:val="24"/>
          <w:u w:val="single"/>
        </w:rPr>
      </w:pPr>
    </w:p>
    <w:p w:rsidR="00503E31" w:rsidRDefault="00503E31" w:rsidP="00AA1302">
      <w:pPr>
        <w:autoSpaceDE w:val="0"/>
        <w:autoSpaceDN w:val="0"/>
        <w:adjustRightInd w:val="0"/>
        <w:spacing w:after="0" w:line="240" w:lineRule="auto"/>
        <w:rPr>
          <w:rFonts w:ascii="Arial" w:hAnsi="Arial" w:cs="Arial"/>
          <w:b/>
          <w:sz w:val="24"/>
          <w:szCs w:val="24"/>
          <w:u w:val="single"/>
        </w:rPr>
      </w:pPr>
    </w:p>
    <w:p w:rsidR="00AA1302" w:rsidRPr="00112AEA" w:rsidRDefault="00AA1302" w:rsidP="00AA1302">
      <w:pPr>
        <w:autoSpaceDE w:val="0"/>
        <w:autoSpaceDN w:val="0"/>
        <w:adjustRightInd w:val="0"/>
        <w:spacing w:after="0" w:line="240" w:lineRule="auto"/>
        <w:rPr>
          <w:rFonts w:ascii="Arial" w:hAnsi="Arial" w:cs="Arial"/>
          <w:sz w:val="24"/>
          <w:szCs w:val="24"/>
        </w:rPr>
      </w:pPr>
      <w:r w:rsidRPr="00112AEA">
        <w:rPr>
          <w:rFonts w:ascii="Arial" w:hAnsi="Arial" w:cs="Arial"/>
          <w:b/>
          <w:sz w:val="24"/>
          <w:szCs w:val="24"/>
          <w:u w:val="single"/>
        </w:rPr>
        <w:t>Selection Sort:</w:t>
      </w:r>
      <w:r w:rsidRPr="00112AEA">
        <w:rPr>
          <w:rFonts w:ascii="Arial" w:hAnsi="Arial" w:cs="Arial"/>
          <w:sz w:val="24"/>
          <w:szCs w:val="24"/>
        </w:rPr>
        <w:t xml:space="preserve"> In selection sort, the smallest value from the remaining unsorted array is searched for and put in the sorted array. This process repeats until the entire array is sorted.</w:t>
      </w:r>
    </w:p>
    <w:p w:rsidR="00AA1302" w:rsidRPr="00112AEA" w:rsidRDefault="00AA1302" w:rsidP="00AA1302">
      <w:pPr>
        <w:autoSpaceDE w:val="0"/>
        <w:autoSpaceDN w:val="0"/>
        <w:adjustRightInd w:val="0"/>
        <w:spacing w:after="0" w:line="240" w:lineRule="auto"/>
        <w:rPr>
          <w:rFonts w:ascii="Arial" w:hAnsi="Arial" w:cs="Arial"/>
          <w:sz w:val="24"/>
          <w:szCs w:val="24"/>
        </w:rPr>
      </w:pPr>
    </w:p>
    <w:p w:rsidR="00AA1302" w:rsidRDefault="00AA1302" w:rsidP="00AA1302">
      <w:pPr>
        <w:rPr>
          <w:rFonts w:ascii="Arial" w:hAnsi="Arial" w:cs="Arial"/>
          <w:b/>
          <w:sz w:val="24"/>
          <w:szCs w:val="24"/>
          <w:u w:val="single"/>
        </w:rPr>
      </w:pPr>
    </w:p>
    <w:p w:rsidR="000A76D2" w:rsidRPr="000A76D2" w:rsidRDefault="000A76D2" w:rsidP="000A76D2">
      <w:pPr>
        <w:rPr>
          <w:rFonts w:ascii="Arial" w:hAnsi="Arial" w:cs="Arial"/>
          <w:b/>
          <w:sz w:val="24"/>
          <w:szCs w:val="24"/>
        </w:rPr>
      </w:pPr>
      <w:r w:rsidRPr="000A76D2">
        <w:rPr>
          <w:rFonts w:ascii="Arial" w:hAnsi="Arial" w:cs="Arial"/>
          <w:b/>
          <w:sz w:val="24"/>
          <w:szCs w:val="24"/>
        </w:rPr>
        <w:t>public class Selection_sort</w:t>
      </w:r>
    </w:p>
    <w:p w:rsidR="000A76D2" w:rsidRPr="000A76D2" w:rsidRDefault="000A76D2" w:rsidP="000A76D2">
      <w:pPr>
        <w:rPr>
          <w:rFonts w:ascii="Arial" w:hAnsi="Arial" w:cs="Arial"/>
          <w:b/>
          <w:sz w:val="24"/>
          <w:szCs w:val="24"/>
        </w:rPr>
      </w:pPr>
      <w:r w:rsidRPr="000A76D2">
        <w:rPr>
          <w:rFonts w:ascii="Arial" w:hAnsi="Arial" w:cs="Arial"/>
          <w:b/>
          <w:sz w:val="24"/>
          <w:szCs w:val="24"/>
        </w:rPr>
        <w:t>{/** array of numeric type arranged in descending order */</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void m(int a[])</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 int s=0,l=0;</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for(int i=0;i&lt;a.length;i++)</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{s=a[i]; l=0;</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for(int j=i+1;j&lt;a.length-1;j++)</w:t>
      </w:r>
    </w:p>
    <w:p w:rsidR="00B13E4A" w:rsidRDefault="000A76D2" w:rsidP="000A76D2">
      <w:pPr>
        <w:rPr>
          <w:rFonts w:ascii="Arial" w:hAnsi="Arial" w:cs="Arial"/>
          <w:b/>
          <w:sz w:val="24"/>
          <w:szCs w:val="24"/>
        </w:rPr>
      </w:pPr>
      <w:r w:rsidRPr="000A76D2">
        <w:rPr>
          <w:rFonts w:ascii="Arial" w:hAnsi="Arial" w:cs="Arial"/>
          <w:b/>
          <w:sz w:val="24"/>
          <w:szCs w:val="24"/>
        </w:rPr>
        <w:t xml:space="preserve">            {</w:t>
      </w:r>
    </w:p>
    <w:p w:rsidR="000A76D2" w:rsidRPr="000A76D2" w:rsidRDefault="000A76D2" w:rsidP="000A76D2">
      <w:pPr>
        <w:rPr>
          <w:rFonts w:ascii="Arial" w:hAnsi="Arial" w:cs="Arial"/>
          <w:b/>
          <w:sz w:val="24"/>
          <w:szCs w:val="24"/>
        </w:rPr>
      </w:pPr>
      <w:r w:rsidRPr="000A76D2">
        <w:rPr>
          <w:rFonts w:ascii="Arial" w:hAnsi="Arial" w:cs="Arial"/>
          <w:b/>
          <w:sz w:val="24"/>
          <w:szCs w:val="24"/>
        </w:rPr>
        <w:t>if(s&gt;a[j])</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{s=a[j];</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l=j;</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int t=a[l];</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a[l]=a[i];</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a[i]=t;</w:t>
      </w:r>
    </w:p>
    <w:p w:rsidR="000A76D2" w:rsidRPr="000A76D2" w:rsidRDefault="000A76D2" w:rsidP="000A76D2">
      <w:pPr>
        <w:rPr>
          <w:rFonts w:ascii="Arial" w:hAnsi="Arial" w:cs="Arial"/>
          <w:b/>
          <w:sz w:val="24"/>
          <w:szCs w:val="24"/>
        </w:rPr>
      </w:pPr>
      <w:r w:rsidRPr="000A76D2">
        <w:rPr>
          <w:rFonts w:ascii="Arial" w:hAnsi="Arial" w:cs="Arial"/>
          <w:b/>
          <w:sz w:val="24"/>
          <w:szCs w:val="24"/>
        </w:rPr>
        <w:lastRenderedPageBreak/>
        <w:t xml:space="preserve">            }</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for(int i=0;i&lt;a.length;i++)   </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System.out.println(a[i]);</w:t>
      </w:r>
    </w:p>
    <w:p w:rsidR="000A76D2" w:rsidRPr="000A76D2" w:rsidRDefault="000A76D2" w:rsidP="000A76D2">
      <w:pPr>
        <w:rPr>
          <w:rFonts w:ascii="Arial" w:hAnsi="Arial" w:cs="Arial"/>
          <w:b/>
          <w:sz w:val="24"/>
          <w:szCs w:val="24"/>
        </w:rPr>
      </w:pPr>
      <w:r w:rsidRPr="000A76D2">
        <w:rPr>
          <w:rFonts w:ascii="Arial" w:hAnsi="Arial" w:cs="Arial"/>
          <w:b/>
          <w:sz w:val="24"/>
          <w:szCs w:val="24"/>
        </w:rPr>
        <w:t xml:space="preserve">    }</w:t>
      </w:r>
    </w:p>
    <w:p w:rsidR="00503E31" w:rsidRDefault="000A76D2" w:rsidP="000A76D2">
      <w:pPr>
        <w:rPr>
          <w:rFonts w:ascii="Arial" w:hAnsi="Arial" w:cs="Arial"/>
          <w:b/>
          <w:sz w:val="24"/>
          <w:szCs w:val="24"/>
        </w:rPr>
      </w:pPr>
      <w:r w:rsidRPr="000A76D2">
        <w:rPr>
          <w:rFonts w:ascii="Arial" w:hAnsi="Arial" w:cs="Arial"/>
          <w:b/>
          <w:sz w:val="24"/>
          <w:szCs w:val="24"/>
        </w:rPr>
        <w:t>}</w:t>
      </w:r>
    </w:p>
    <w:p w:rsidR="008A3A7B" w:rsidRDefault="008A3A7B" w:rsidP="000A76D2">
      <w:pPr>
        <w:rPr>
          <w:rFonts w:ascii="Arial" w:hAnsi="Arial" w:cs="Arial"/>
          <w:b/>
          <w:sz w:val="24"/>
          <w:szCs w:val="24"/>
        </w:rPr>
      </w:pPr>
    </w:p>
    <w:p w:rsidR="008A3A7B" w:rsidRPr="00B13E4A" w:rsidRDefault="008A3A7B" w:rsidP="00B13E4A">
      <w:pPr>
        <w:autoSpaceDE w:val="0"/>
        <w:autoSpaceDN w:val="0"/>
        <w:adjustRightInd w:val="0"/>
        <w:spacing w:after="0" w:line="240" w:lineRule="auto"/>
        <w:rPr>
          <w:rFonts w:ascii="Arial" w:eastAsia="Times New Roman" w:hAnsi="Arial" w:cs="Arial"/>
          <w:spacing w:val="3"/>
          <w:sz w:val="24"/>
          <w:szCs w:val="24"/>
          <w:lang w:eastAsia="en-IN"/>
        </w:rPr>
      </w:pPr>
      <w:r w:rsidRPr="00112AEA">
        <w:rPr>
          <w:rFonts w:ascii="Arial" w:hAnsi="Arial" w:cs="Arial"/>
          <w:sz w:val="24"/>
          <w:szCs w:val="24"/>
        </w:rPr>
        <w:t>E</w:t>
      </w:r>
      <w:r w:rsidRPr="00112AEA">
        <w:rPr>
          <w:rFonts w:ascii="Arial" w:eastAsia="Times New Roman" w:hAnsi="Arial" w:cs="Arial"/>
          <w:iCs/>
          <w:spacing w:val="3"/>
          <w:sz w:val="24"/>
          <w:szCs w:val="24"/>
          <w:lang w:eastAsia="en-IN"/>
        </w:rPr>
        <w:t xml:space="preserve">xample. </w:t>
      </w:r>
      <w:r w:rsidRPr="00112AEA">
        <w:rPr>
          <w:rFonts w:ascii="Arial" w:eastAsia="Times New Roman" w:hAnsi="Arial" w:cs="Arial"/>
          <w:spacing w:val="3"/>
          <w:sz w:val="24"/>
          <w:szCs w:val="24"/>
          <w:lang w:eastAsia="en-IN"/>
        </w:rPr>
        <w:t>Sort {5, 1, 12, -5, 16, 2, 12, 14} using selection sort</w:t>
      </w:r>
    </w:p>
    <w:p w:rsidR="00AA1302" w:rsidRPr="00112AEA" w:rsidRDefault="00AA1302" w:rsidP="00AA1302">
      <w:pPr>
        <w:jc w:val="center"/>
        <w:rPr>
          <w:rFonts w:ascii="Arial" w:hAnsi="Arial" w:cs="Arial"/>
          <w:b/>
          <w:sz w:val="24"/>
          <w:szCs w:val="24"/>
          <w:u w:val="single"/>
        </w:rPr>
      </w:pPr>
      <w:r w:rsidRPr="00112AEA">
        <w:rPr>
          <w:rFonts w:ascii="Arial" w:hAnsi="Arial" w:cs="Arial"/>
          <w:noProof/>
          <w:sz w:val="24"/>
          <w:szCs w:val="24"/>
          <w:lang w:val="en-US" w:bidi="hi-IN"/>
        </w:rPr>
        <w:lastRenderedPageBreak/>
        <w:drawing>
          <wp:inline distT="0" distB="0" distL="0" distR="0">
            <wp:extent cx="4083281" cy="1118881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5590" cy="11195137"/>
                    </a:xfrm>
                    <a:prstGeom prst="rect">
                      <a:avLst/>
                    </a:prstGeom>
                    <a:noFill/>
                    <a:ln>
                      <a:noFill/>
                    </a:ln>
                  </pic:spPr>
                </pic:pic>
              </a:graphicData>
            </a:graphic>
          </wp:inline>
        </w:drawing>
      </w:r>
    </w:p>
    <w:p w:rsidR="00C01A63" w:rsidRPr="00661AA7" w:rsidRDefault="00C01A63" w:rsidP="00C01A63">
      <w:pPr>
        <w:jc w:val="center"/>
        <w:rPr>
          <w:rFonts w:ascii="Arial" w:hAnsi="Arial" w:cs="Arial"/>
          <w:b/>
          <w:sz w:val="32"/>
          <w:szCs w:val="32"/>
          <w:u w:val="single"/>
        </w:rPr>
      </w:pPr>
      <w:r w:rsidRPr="00661AA7">
        <w:rPr>
          <w:rFonts w:ascii="Arial" w:hAnsi="Arial" w:cs="Arial"/>
          <w:b/>
          <w:sz w:val="32"/>
          <w:szCs w:val="32"/>
          <w:u w:val="single"/>
          <w:lang w:val="en-US"/>
        </w:rPr>
        <w:lastRenderedPageBreak/>
        <w:t xml:space="preserve">Difference between </w:t>
      </w:r>
    </w:p>
    <w:p w:rsidR="00C01A63" w:rsidRPr="00661AA7" w:rsidRDefault="00C01A63" w:rsidP="00C01A63">
      <w:pPr>
        <w:jc w:val="center"/>
        <w:rPr>
          <w:rFonts w:ascii="Arial" w:hAnsi="Arial" w:cs="Arial"/>
          <w:b/>
          <w:sz w:val="32"/>
          <w:szCs w:val="32"/>
          <w:u w:val="single"/>
          <w:lang w:val="en-US"/>
        </w:rPr>
      </w:pPr>
      <w:r w:rsidRPr="00661AA7">
        <w:rPr>
          <w:rFonts w:ascii="Arial" w:hAnsi="Arial" w:cs="Arial"/>
          <w:b/>
          <w:sz w:val="32"/>
          <w:szCs w:val="32"/>
          <w:u w:val="single"/>
          <w:lang w:val="en-US"/>
        </w:rPr>
        <w:t>Call by value</w:t>
      </w:r>
      <w:r w:rsidRPr="00661AA7">
        <w:rPr>
          <w:rFonts w:ascii="Arial" w:hAnsi="Arial" w:cs="Arial"/>
          <w:b/>
          <w:sz w:val="32"/>
          <w:szCs w:val="32"/>
          <w:u w:val="single"/>
          <w:lang w:val="en-US"/>
        </w:rPr>
        <w:br/>
        <w:t>Call by reference</w:t>
      </w:r>
    </w:p>
    <w:p w:rsidR="00C01A63" w:rsidRPr="00112AEA" w:rsidRDefault="00C01A63" w:rsidP="00C01A63">
      <w:pPr>
        <w:rPr>
          <w:rFonts w:ascii="Arial" w:hAnsi="Arial" w:cs="Arial"/>
          <w:sz w:val="24"/>
          <w:szCs w:val="24"/>
        </w:rPr>
      </w:pPr>
      <w:r w:rsidRPr="00112AEA">
        <w:rPr>
          <w:rFonts w:ascii="Arial" w:hAnsi="Arial" w:cs="Arial"/>
          <w:sz w:val="24"/>
          <w:szCs w:val="24"/>
          <w:lang w:val="en-US"/>
        </w:rPr>
        <w:t>There are two ways of invoking a method</w:t>
      </w:r>
    </w:p>
    <w:p w:rsidR="00C01A63" w:rsidRPr="00112AEA" w:rsidRDefault="00C01A63" w:rsidP="00C01A63">
      <w:pPr>
        <w:rPr>
          <w:rFonts w:ascii="Arial" w:hAnsi="Arial" w:cs="Arial"/>
          <w:sz w:val="24"/>
          <w:szCs w:val="24"/>
        </w:rPr>
      </w:pPr>
      <w:r w:rsidRPr="00112AEA">
        <w:rPr>
          <w:rFonts w:ascii="Arial" w:hAnsi="Arial" w:cs="Arial"/>
          <w:sz w:val="24"/>
          <w:szCs w:val="24"/>
          <w:lang w:val="en-US"/>
        </w:rPr>
        <w:t>in Java</w:t>
      </w:r>
    </w:p>
    <w:p w:rsidR="00C01A63" w:rsidRPr="00112AEA" w:rsidRDefault="00C01A63" w:rsidP="007B352C">
      <w:pPr>
        <w:numPr>
          <w:ilvl w:val="0"/>
          <w:numId w:val="33"/>
        </w:numPr>
        <w:rPr>
          <w:rFonts w:ascii="Arial" w:hAnsi="Arial" w:cs="Arial"/>
          <w:sz w:val="24"/>
          <w:szCs w:val="24"/>
        </w:rPr>
      </w:pPr>
      <w:r w:rsidRPr="00112AEA">
        <w:rPr>
          <w:rFonts w:ascii="Arial" w:hAnsi="Arial" w:cs="Arial"/>
          <w:sz w:val="24"/>
          <w:szCs w:val="24"/>
          <w:lang w:val="en-US"/>
        </w:rPr>
        <w:t xml:space="preserve"> Call By Value</w:t>
      </w:r>
    </w:p>
    <w:p w:rsidR="00C01A63" w:rsidRPr="00112AEA" w:rsidRDefault="00C01A63" w:rsidP="007B352C">
      <w:pPr>
        <w:numPr>
          <w:ilvl w:val="0"/>
          <w:numId w:val="33"/>
        </w:numPr>
        <w:rPr>
          <w:rFonts w:ascii="Arial" w:hAnsi="Arial" w:cs="Arial"/>
          <w:sz w:val="24"/>
          <w:szCs w:val="24"/>
        </w:rPr>
      </w:pPr>
      <w:r w:rsidRPr="00112AEA">
        <w:rPr>
          <w:rFonts w:ascii="Arial" w:hAnsi="Arial" w:cs="Arial"/>
          <w:sz w:val="24"/>
          <w:szCs w:val="24"/>
          <w:lang w:val="en-US"/>
        </w:rPr>
        <w:t>Call By Reference</w:t>
      </w:r>
    </w:p>
    <w:p w:rsidR="00C01A63" w:rsidRPr="00112AEA" w:rsidRDefault="00C01A63" w:rsidP="007B352C">
      <w:pPr>
        <w:pStyle w:val="ListParagraph"/>
        <w:numPr>
          <w:ilvl w:val="1"/>
          <w:numId w:val="23"/>
        </w:numPr>
        <w:rPr>
          <w:rFonts w:ascii="Arial" w:hAnsi="Arial" w:cs="Arial"/>
          <w:sz w:val="24"/>
          <w:szCs w:val="24"/>
          <w:lang w:val="en-US"/>
        </w:rPr>
      </w:pPr>
      <w:r w:rsidRPr="00112AEA">
        <w:rPr>
          <w:rFonts w:ascii="Arial" w:hAnsi="Arial" w:cs="Arial"/>
          <w:b/>
          <w:bCs/>
          <w:sz w:val="24"/>
          <w:szCs w:val="24"/>
          <w:lang w:val="en-US"/>
        </w:rPr>
        <w:t>Call by Value: </w:t>
      </w:r>
      <w:r w:rsidRPr="00112AEA">
        <w:rPr>
          <w:rFonts w:ascii="Arial" w:hAnsi="Arial" w:cs="Arial"/>
          <w:sz w:val="24"/>
          <w:szCs w:val="24"/>
          <w:lang w:val="en-US"/>
        </w:rPr>
        <w:t>Call by Value is the method of invoking a method by passing a copy of the actual parameters to the formal parameters such that any change occurring in the formal parameters will not reflect on the actual parameters.</w:t>
      </w:r>
    </w:p>
    <w:p w:rsidR="00C01A63" w:rsidRPr="00112AEA" w:rsidRDefault="00C01A63" w:rsidP="00C01A63">
      <w:pPr>
        <w:ind w:left="1440"/>
        <w:rPr>
          <w:rFonts w:ascii="Arial" w:hAnsi="Arial" w:cs="Arial"/>
          <w:sz w:val="24"/>
          <w:szCs w:val="24"/>
        </w:rPr>
      </w:pPr>
      <w:r w:rsidRPr="00112AEA">
        <w:rPr>
          <w:rFonts w:ascii="Arial" w:hAnsi="Arial" w:cs="Arial"/>
          <w:sz w:val="24"/>
          <w:szCs w:val="24"/>
          <w:lang w:val="en-US"/>
        </w:rPr>
        <w:t>Consider the following example:</w:t>
      </w:r>
    </w:p>
    <w:p w:rsidR="00C01A63" w:rsidRPr="00112AEA" w:rsidRDefault="00C01A63" w:rsidP="00C01A63">
      <w:pPr>
        <w:ind w:left="1440"/>
        <w:rPr>
          <w:rFonts w:ascii="Arial" w:hAnsi="Arial" w:cs="Arial"/>
          <w:sz w:val="24"/>
          <w:szCs w:val="24"/>
        </w:rPr>
      </w:pPr>
      <w:r w:rsidRPr="00112AEA">
        <w:rPr>
          <w:rFonts w:ascii="Arial" w:hAnsi="Arial" w:cs="Arial"/>
          <w:b/>
          <w:bCs/>
          <w:sz w:val="24"/>
          <w:szCs w:val="24"/>
          <w:lang w:val="en-US"/>
        </w:rPr>
        <w:t>class</w:t>
      </w:r>
      <w:r w:rsidRPr="00112AEA">
        <w:rPr>
          <w:rFonts w:ascii="Arial" w:hAnsi="Arial" w:cs="Arial"/>
          <w:sz w:val="24"/>
          <w:szCs w:val="24"/>
          <w:lang w:val="en-US"/>
        </w:rPr>
        <w:t xml:space="preserve"> Sample</w:t>
      </w:r>
    </w:p>
    <w:p w:rsidR="00C01A63" w:rsidRPr="00112AEA" w:rsidRDefault="00C01A63" w:rsidP="00C01A63">
      <w:pPr>
        <w:ind w:left="1440"/>
        <w:rPr>
          <w:rFonts w:ascii="Arial" w:hAnsi="Arial" w:cs="Arial"/>
          <w:sz w:val="24"/>
          <w:szCs w:val="24"/>
        </w:rPr>
      </w:pPr>
      <w:r w:rsidRPr="00112AEA">
        <w:rPr>
          <w:rFonts w:ascii="Arial" w:hAnsi="Arial" w:cs="Arial"/>
          <w:sz w:val="24"/>
          <w:szCs w:val="24"/>
          <w:lang w:val="en-US"/>
        </w:rPr>
        <w:t>{</w:t>
      </w:r>
      <w:r w:rsidRPr="00112AEA">
        <w:rPr>
          <w:rFonts w:ascii="Arial" w:hAnsi="Arial" w:cs="Arial"/>
          <w:b/>
          <w:bCs/>
          <w:sz w:val="24"/>
          <w:szCs w:val="24"/>
          <w:lang w:val="en-US"/>
        </w:rPr>
        <w:t>void</w:t>
      </w:r>
      <w:r w:rsidRPr="00112AEA">
        <w:rPr>
          <w:rFonts w:ascii="Arial" w:hAnsi="Arial" w:cs="Arial"/>
          <w:sz w:val="24"/>
          <w:szCs w:val="24"/>
          <w:lang w:val="en-US"/>
        </w:rPr>
        <w:t>accept(</w:t>
      </w:r>
      <w:r w:rsidRPr="00112AEA">
        <w:rPr>
          <w:rFonts w:ascii="Arial" w:hAnsi="Arial" w:cs="Arial"/>
          <w:b/>
          <w:bCs/>
          <w:sz w:val="24"/>
          <w:szCs w:val="24"/>
          <w:lang w:val="en-US"/>
        </w:rPr>
        <w:t>int</w:t>
      </w:r>
      <w:r w:rsidRPr="00112AEA">
        <w:rPr>
          <w:rFonts w:ascii="Arial" w:hAnsi="Arial" w:cs="Arial"/>
          <w:sz w:val="24"/>
          <w:szCs w:val="24"/>
          <w:lang w:val="en-US"/>
        </w:rPr>
        <w:t xml:space="preserve"> aa, </w:t>
      </w:r>
      <w:r w:rsidRPr="00112AEA">
        <w:rPr>
          <w:rFonts w:ascii="Arial" w:hAnsi="Arial" w:cs="Arial"/>
          <w:b/>
          <w:bCs/>
          <w:sz w:val="24"/>
          <w:szCs w:val="24"/>
          <w:lang w:val="en-US"/>
        </w:rPr>
        <w:t>int</w:t>
      </w:r>
      <w:r w:rsidRPr="00112AEA">
        <w:rPr>
          <w:rFonts w:ascii="Arial" w:hAnsi="Arial" w:cs="Arial"/>
          <w:sz w:val="24"/>
          <w:szCs w:val="24"/>
          <w:lang w:val="en-US"/>
        </w:rPr>
        <w:t xml:space="preserve"> bb)</w:t>
      </w:r>
    </w:p>
    <w:p w:rsidR="00C01A63" w:rsidRPr="00112AEA" w:rsidRDefault="00C01A63" w:rsidP="00C01A63">
      <w:pPr>
        <w:ind w:left="1440"/>
        <w:rPr>
          <w:rFonts w:ascii="Arial" w:hAnsi="Arial" w:cs="Arial"/>
          <w:sz w:val="24"/>
          <w:szCs w:val="24"/>
        </w:rPr>
      </w:pPr>
      <w:r w:rsidRPr="00112AEA">
        <w:rPr>
          <w:rFonts w:ascii="Arial" w:hAnsi="Arial" w:cs="Arial"/>
          <w:sz w:val="24"/>
          <w:szCs w:val="24"/>
          <w:lang w:val="en-US"/>
        </w:rPr>
        <w:t>{ i</w:t>
      </w:r>
      <w:r w:rsidRPr="00112AEA">
        <w:rPr>
          <w:rFonts w:ascii="Arial" w:hAnsi="Arial" w:cs="Arial"/>
          <w:b/>
          <w:bCs/>
          <w:sz w:val="24"/>
          <w:szCs w:val="24"/>
          <w:lang w:val="en-US"/>
        </w:rPr>
        <w:t>nt</w:t>
      </w:r>
      <w:r w:rsidRPr="00112AEA">
        <w:rPr>
          <w:rFonts w:ascii="Arial" w:hAnsi="Arial" w:cs="Arial"/>
          <w:sz w:val="24"/>
          <w:szCs w:val="24"/>
          <w:lang w:val="en-US"/>
        </w:rPr>
        <w:t xml:space="preserve"> sum = aa + bb;</w:t>
      </w:r>
    </w:p>
    <w:p w:rsidR="00C01A63" w:rsidRPr="00112AEA" w:rsidRDefault="00C01A63" w:rsidP="00C01A63">
      <w:pPr>
        <w:ind w:left="1440"/>
        <w:rPr>
          <w:rFonts w:ascii="Arial" w:hAnsi="Arial" w:cs="Arial"/>
          <w:sz w:val="24"/>
          <w:szCs w:val="24"/>
        </w:rPr>
      </w:pPr>
      <w:r w:rsidRPr="00112AEA">
        <w:rPr>
          <w:rFonts w:ascii="Arial" w:hAnsi="Arial" w:cs="Arial"/>
          <w:sz w:val="24"/>
          <w:szCs w:val="24"/>
          <w:lang w:val="en-US"/>
        </w:rPr>
        <w:t>System.</w:t>
      </w:r>
      <w:r w:rsidRPr="00112AEA">
        <w:rPr>
          <w:rFonts w:ascii="Arial" w:hAnsi="Arial" w:cs="Arial"/>
          <w:b/>
          <w:bCs/>
          <w:sz w:val="24"/>
          <w:szCs w:val="24"/>
          <w:lang w:val="en-US"/>
        </w:rPr>
        <w:t>out</w:t>
      </w:r>
      <w:r w:rsidRPr="00112AEA">
        <w:rPr>
          <w:rFonts w:ascii="Arial" w:hAnsi="Arial" w:cs="Arial"/>
          <w:sz w:val="24"/>
          <w:szCs w:val="24"/>
          <w:lang w:val="en-US"/>
        </w:rPr>
        <w:t>.println(sum); }</w:t>
      </w:r>
    </w:p>
    <w:p w:rsidR="00C01A63" w:rsidRPr="00112AEA" w:rsidRDefault="00C01A63" w:rsidP="00C01A63">
      <w:pPr>
        <w:ind w:left="1440"/>
        <w:rPr>
          <w:rFonts w:ascii="Arial" w:hAnsi="Arial" w:cs="Arial"/>
          <w:sz w:val="24"/>
          <w:szCs w:val="24"/>
        </w:rPr>
      </w:pPr>
      <w:r w:rsidRPr="00112AEA">
        <w:rPr>
          <w:rFonts w:ascii="Arial" w:hAnsi="Arial" w:cs="Arial"/>
          <w:b/>
          <w:bCs/>
          <w:sz w:val="24"/>
          <w:szCs w:val="24"/>
          <w:lang w:val="en-US"/>
        </w:rPr>
        <w:t>void</w:t>
      </w:r>
      <w:r w:rsidRPr="00112AEA">
        <w:rPr>
          <w:rFonts w:ascii="Arial" w:hAnsi="Arial" w:cs="Arial"/>
          <w:sz w:val="24"/>
          <w:szCs w:val="24"/>
          <w:lang w:val="en-US"/>
        </w:rPr>
        <w:t xml:space="preserve"> main ()</w:t>
      </w:r>
    </w:p>
    <w:p w:rsidR="00C01A63" w:rsidRPr="00112AEA" w:rsidRDefault="00C01A63" w:rsidP="00C01A63">
      <w:pPr>
        <w:ind w:left="1440"/>
        <w:rPr>
          <w:rFonts w:ascii="Arial" w:hAnsi="Arial" w:cs="Arial"/>
          <w:sz w:val="24"/>
          <w:szCs w:val="24"/>
        </w:rPr>
      </w:pPr>
      <w:r w:rsidRPr="00112AEA">
        <w:rPr>
          <w:rFonts w:ascii="Arial" w:hAnsi="Arial" w:cs="Arial"/>
          <w:sz w:val="24"/>
          <w:szCs w:val="24"/>
          <w:lang w:val="en-US"/>
        </w:rPr>
        <w:t>{</w:t>
      </w:r>
    </w:p>
    <w:p w:rsidR="00C01A63" w:rsidRPr="00112AEA" w:rsidRDefault="00C01A63" w:rsidP="00C01A63">
      <w:pPr>
        <w:ind w:left="1440"/>
        <w:rPr>
          <w:rFonts w:ascii="Arial" w:hAnsi="Arial" w:cs="Arial"/>
          <w:sz w:val="24"/>
          <w:szCs w:val="24"/>
        </w:rPr>
      </w:pPr>
      <w:r w:rsidRPr="00112AEA">
        <w:rPr>
          <w:rFonts w:ascii="Arial" w:hAnsi="Arial" w:cs="Arial"/>
          <w:b/>
          <w:bCs/>
          <w:sz w:val="24"/>
          <w:szCs w:val="24"/>
          <w:lang w:val="en-US"/>
        </w:rPr>
        <w:t>int</w:t>
      </w:r>
      <w:r w:rsidRPr="00112AEA">
        <w:rPr>
          <w:rFonts w:ascii="Arial" w:hAnsi="Arial" w:cs="Arial"/>
          <w:sz w:val="24"/>
          <w:szCs w:val="24"/>
          <w:lang w:val="en-US"/>
        </w:rPr>
        <w:t xml:space="preserve"> a = 6;</w:t>
      </w:r>
    </w:p>
    <w:p w:rsidR="00C01A63" w:rsidRPr="00112AEA" w:rsidRDefault="00C01A63" w:rsidP="00C01A63">
      <w:pPr>
        <w:ind w:left="1440"/>
        <w:rPr>
          <w:rFonts w:ascii="Arial" w:hAnsi="Arial" w:cs="Arial"/>
          <w:sz w:val="24"/>
          <w:szCs w:val="24"/>
        </w:rPr>
      </w:pPr>
      <w:r w:rsidRPr="00112AEA">
        <w:rPr>
          <w:rFonts w:ascii="Arial" w:hAnsi="Arial" w:cs="Arial"/>
          <w:b/>
          <w:bCs/>
          <w:sz w:val="24"/>
          <w:szCs w:val="24"/>
          <w:lang w:val="en-US"/>
        </w:rPr>
        <w:t>int</w:t>
      </w:r>
      <w:r w:rsidRPr="00112AEA">
        <w:rPr>
          <w:rFonts w:ascii="Arial" w:hAnsi="Arial" w:cs="Arial"/>
          <w:sz w:val="24"/>
          <w:szCs w:val="24"/>
          <w:lang w:val="en-US"/>
        </w:rPr>
        <w:t xml:space="preserve"> b = 10;</w:t>
      </w:r>
    </w:p>
    <w:p w:rsidR="00C01A63" w:rsidRPr="00112AEA" w:rsidRDefault="00C01A63" w:rsidP="00C01A63">
      <w:pPr>
        <w:ind w:left="1440"/>
        <w:rPr>
          <w:rFonts w:ascii="Arial" w:hAnsi="Arial" w:cs="Arial"/>
          <w:sz w:val="24"/>
          <w:szCs w:val="24"/>
          <w:lang w:val="en-US"/>
        </w:rPr>
      </w:pPr>
      <w:r w:rsidRPr="00112AEA">
        <w:rPr>
          <w:rFonts w:ascii="Arial" w:hAnsi="Arial" w:cs="Arial"/>
          <w:sz w:val="24"/>
          <w:szCs w:val="24"/>
          <w:lang w:val="en-US"/>
        </w:rPr>
        <w:t>accept(a,b);  }</w:t>
      </w:r>
    </w:p>
    <w:p w:rsidR="00821351" w:rsidRPr="00112AEA" w:rsidRDefault="00821351" w:rsidP="00821351">
      <w:pPr>
        <w:ind w:left="720" w:firstLine="720"/>
        <w:rPr>
          <w:rFonts w:ascii="Arial" w:hAnsi="Arial" w:cs="Arial"/>
          <w:sz w:val="24"/>
          <w:szCs w:val="24"/>
        </w:rPr>
      </w:pPr>
      <w:r w:rsidRPr="00112AEA">
        <w:rPr>
          <w:rFonts w:ascii="Arial" w:hAnsi="Arial" w:cs="Arial"/>
          <w:b/>
          <w:bCs/>
          <w:sz w:val="24"/>
          <w:szCs w:val="24"/>
        </w:rPr>
        <w:t>Call by Value/Pass by Value</w:t>
      </w:r>
    </w:p>
    <w:p w:rsidR="00F85230" w:rsidRPr="00112AEA" w:rsidRDefault="007B352C" w:rsidP="007B352C">
      <w:pPr>
        <w:numPr>
          <w:ilvl w:val="0"/>
          <w:numId w:val="34"/>
        </w:numPr>
        <w:tabs>
          <w:tab w:val="clear" w:pos="720"/>
          <w:tab w:val="num" w:pos="1440"/>
        </w:tabs>
        <w:ind w:left="1440"/>
        <w:rPr>
          <w:rFonts w:ascii="Arial" w:hAnsi="Arial" w:cs="Arial"/>
          <w:sz w:val="24"/>
          <w:szCs w:val="24"/>
        </w:rPr>
      </w:pPr>
      <w:r w:rsidRPr="00112AEA">
        <w:rPr>
          <w:rFonts w:ascii="Arial" w:hAnsi="Arial" w:cs="Arial"/>
          <w:sz w:val="24"/>
          <w:szCs w:val="24"/>
        </w:rPr>
        <w:t>  In call by value actual and formal parameters are variables (primitive data types)</w:t>
      </w:r>
    </w:p>
    <w:p w:rsidR="00F85230" w:rsidRPr="00112AEA" w:rsidRDefault="007B352C" w:rsidP="007B352C">
      <w:pPr>
        <w:numPr>
          <w:ilvl w:val="0"/>
          <w:numId w:val="34"/>
        </w:numPr>
        <w:tabs>
          <w:tab w:val="clear" w:pos="720"/>
          <w:tab w:val="num" w:pos="1440"/>
        </w:tabs>
        <w:ind w:left="1440"/>
        <w:rPr>
          <w:rFonts w:ascii="Arial" w:hAnsi="Arial" w:cs="Arial"/>
          <w:sz w:val="24"/>
          <w:szCs w:val="24"/>
        </w:rPr>
      </w:pPr>
      <w:r w:rsidRPr="00112AEA">
        <w:rPr>
          <w:rFonts w:ascii="Arial" w:hAnsi="Arial" w:cs="Arial"/>
          <w:sz w:val="24"/>
          <w:szCs w:val="24"/>
        </w:rPr>
        <w:t xml:space="preserve"> In call by value actual parameters are copied their value to formal parameters.</w:t>
      </w:r>
    </w:p>
    <w:p w:rsidR="00F85230" w:rsidRPr="00112AEA" w:rsidRDefault="007B352C" w:rsidP="007B352C">
      <w:pPr>
        <w:numPr>
          <w:ilvl w:val="0"/>
          <w:numId w:val="34"/>
        </w:numPr>
        <w:tabs>
          <w:tab w:val="clear" w:pos="720"/>
          <w:tab w:val="num" w:pos="1440"/>
        </w:tabs>
        <w:ind w:left="1440"/>
        <w:rPr>
          <w:rFonts w:ascii="Arial" w:hAnsi="Arial" w:cs="Arial"/>
          <w:sz w:val="24"/>
          <w:szCs w:val="24"/>
        </w:rPr>
      </w:pPr>
      <w:r w:rsidRPr="00112AEA">
        <w:rPr>
          <w:rFonts w:ascii="Arial" w:hAnsi="Arial" w:cs="Arial"/>
          <w:sz w:val="24"/>
          <w:szCs w:val="24"/>
        </w:rPr>
        <w:t xml:space="preserve"> In call by value, actual and formal parameters  both have different memory locations.</w:t>
      </w:r>
    </w:p>
    <w:p w:rsidR="00F85230" w:rsidRPr="00112AEA" w:rsidRDefault="007B352C" w:rsidP="007B352C">
      <w:pPr>
        <w:numPr>
          <w:ilvl w:val="0"/>
          <w:numId w:val="34"/>
        </w:numPr>
        <w:tabs>
          <w:tab w:val="clear" w:pos="720"/>
          <w:tab w:val="num" w:pos="1440"/>
        </w:tabs>
        <w:ind w:left="1440"/>
        <w:rPr>
          <w:rFonts w:ascii="Arial" w:hAnsi="Arial" w:cs="Arial"/>
          <w:sz w:val="24"/>
          <w:szCs w:val="24"/>
        </w:rPr>
      </w:pPr>
      <w:r w:rsidRPr="00112AEA">
        <w:rPr>
          <w:rFonts w:ascii="Arial" w:hAnsi="Arial" w:cs="Arial"/>
          <w:sz w:val="24"/>
          <w:szCs w:val="24"/>
        </w:rPr>
        <w:lastRenderedPageBreak/>
        <w:t xml:space="preserve"> If any changes done to the formal parameters, they are not reflected back in the actual parameters.</w:t>
      </w:r>
    </w:p>
    <w:p w:rsidR="00821351" w:rsidRPr="00112AEA" w:rsidRDefault="00821351" w:rsidP="00C01A63">
      <w:pPr>
        <w:ind w:left="1440"/>
        <w:rPr>
          <w:rFonts w:ascii="Arial" w:hAnsi="Arial" w:cs="Arial"/>
          <w:sz w:val="24"/>
          <w:szCs w:val="24"/>
          <w:lang w:val="en-US"/>
        </w:rPr>
      </w:pPr>
    </w:p>
    <w:p w:rsidR="00821351" w:rsidRPr="00112AEA" w:rsidRDefault="00821351" w:rsidP="007B352C">
      <w:pPr>
        <w:pStyle w:val="ListParagraph"/>
        <w:numPr>
          <w:ilvl w:val="1"/>
          <w:numId w:val="23"/>
        </w:numPr>
        <w:rPr>
          <w:rFonts w:ascii="Arial" w:hAnsi="Arial" w:cs="Arial"/>
          <w:bCs/>
          <w:sz w:val="24"/>
          <w:szCs w:val="24"/>
        </w:rPr>
      </w:pPr>
      <w:r w:rsidRPr="00112AEA">
        <w:rPr>
          <w:rFonts w:ascii="Arial" w:hAnsi="Arial" w:cs="Arial"/>
          <w:b/>
          <w:bCs/>
          <w:sz w:val="24"/>
          <w:szCs w:val="24"/>
          <w:lang w:val="en-US"/>
        </w:rPr>
        <w:t>Call by Reference:</w:t>
      </w:r>
      <w:r w:rsidRPr="00112AEA">
        <w:rPr>
          <w:rFonts w:ascii="Arial" w:hAnsi="Arial" w:cs="Arial"/>
          <w:bCs/>
          <w:sz w:val="24"/>
          <w:szCs w:val="24"/>
          <w:lang w:val="en-US"/>
        </w:rPr>
        <w:t> By this method, the actual reference or actual location of the actual parameters are passed to the formal parameters such that any changes occurring in the formal parameters will reflect on the actual parameters.</w:t>
      </w:r>
    </w:p>
    <w:p w:rsidR="00821351" w:rsidRPr="00112AEA" w:rsidRDefault="00821351" w:rsidP="00821351">
      <w:pPr>
        <w:ind w:left="1440"/>
        <w:rPr>
          <w:rFonts w:ascii="Arial" w:hAnsi="Arial" w:cs="Arial"/>
          <w:sz w:val="24"/>
          <w:szCs w:val="24"/>
        </w:rPr>
      </w:pPr>
      <w:r w:rsidRPr="00112AEA">
        <w:rPr>
          <w:rFonts w:ascii="Arial" w:hAnsi="Arial" w:cs="Arial"/>
          <w:b/>
          <w:bCs/>
          <w:sz w:val="24"/>
          <w:szCs w:val="24"/>
          <w:lang w:val="en-US"/>
        </w:rPr>
        <w:t>class</w:t>
      </w:r>
      <w:r w:rsidRPr="00112AEA">
        <w:rPr>
          <w:rFonts w:ascii="Arial" w:hAnsi="Arial" w:cs="Arial"/>
          <w:sz w:val="24"/>
          <w:szCs w:val="24"/>
          <w:lang w:val="en-US"/>
        </w:rPr>
        <w:t xml:space="preserve"> Sample1</w:t>
      </w:r>
    </w:p>
    <w:p w:rsidR="00821351" w:rsidRPr="00112AEA" w:rsidRDefault="00821351" w:rsidP="00821351">
      <w:pPr>
        <w:ind w:left="1440"/>
        <w:rPr>
          <w:rFonts w:ascii="Arial" w:hAnsi="Arial" w:cs="Arial"/>
          <w:sz w:val="24"/>
          <w:szCs w:val="24"/>
        </w:rPr>
      </w:pPr>
      <w:r w:rsidRPr="00112AEA">
        <w:rPr>
          <w:rFonts w:ascii="Arial" w:hAnsi="Arial" w:cs="Arial"/>
          <w:sz w:val="24"/>
          <w:szCs w:val="24"/>
          <w:lang w:val="en-US"/>
        </w:rPr>
        <w:t xml:space="preserve">{ </w:t>
      </w:r>
      <w:r w:rsidRPr="00112AEA">
        <w:rPr>
          <w:rFonts w:ascii="Arial" w:hAnsi="Arial" w:cs="Arial"/>
          <w:b/>
          <w:bCs/>
          <w:sz w:val="24"/>
          <w:szCs w:val="24"/>
          <w:lang w:val="en-US"/>
        </w:rPr>
        <w:t>void</w:t>
      </w:r>
      <w:r w:rsidRPr="00112AEA">
        <w:rPr>
          <w:rFonts w:ascii="Arial" w:hAnsi="Arial" w:cs="Arial"/>
          <w:sz w:val="24"/>
          <w:szCs w:val="24"/>
          <w:lang w:val="en-US"/>
        </w:rPr>
        <w:t xml:space="preserve"> Add(</w:t>
      </w:r>
      <w:r w:rsidRPr="00112AEA">
        <w:rPr>
          <w:rFonts w:ascii="Arial" w:hAnsi="Arial" w:cs="Arial"/>
          <w:b/>
          <w:bCs/>
          <w:sz w:val="24"/>
          <w:szCs w:val="24"/>
          <w:lang w:val="en-US"/>
        </w:rPr>
        <w:t>int</w:t>
      </w:r>
      <w:r w:rsidRPr="00112AEA">
        <w:rPr>
          <w:rFonts w:ascii="Arial" w:hAnsi="Arial" w:cs="Arial"/>
          <w:sz w:val="24"/>
          <w:szCs w:val="24"/>
          <w:lang w:val="en-US"/>
        </w:rPr>
        <w:t xml:space="preserve"> x[]) {</w:t>
      </w:r>
    </w:p>
    <w:p w:rsidR="00821351" w:rsidRPr="00112AEA" w:rsidRDefault="00821351" w:rsidP="00821351">
      <w:pPr>
        <w:ind w:left="1440"/>
        <w:rPr>
          <w:rFonts w:ascii="Arial" w:hAnsi="Arial" w:cs="Arial"/>
          <w:sz w:val="24"/>
          <w:szCs w:val="24"/>
        </w:rPr>
      </w:pPr>
      <w:r w:rsidRPr="00112AEA">
        <w:rPr>
          <w:rFonts w:ascii="Arial" w:hAnsi="Arial" w:cs="Arial"/>
          <w:b/>
          <w:bCs/>
          <w:sz w:val="24"/>
          <w:szCs w:val="24"/>
          <w:lang w:val="en-US"/>
        </w:rPr>
        <w:t>for</w:t>
      </w:r>
      <w:r w:rsidRPr="00112AEA">
        <w:rPr>
          <w:rFonts w:ascii="Arial" w:hAnsi="Arial" w:cs="Arial"/>
          <w:sz w:val="24"/>
          <w:szCs w:val="24"/>
          <w:lang w:val="en-US"/>
        </w:rPr>
        <w:t xml:space="preserve"> (int i = 0; i &lt;x.length; i++)</w:t>
      </w:r>
    </w:p>
    <w:p w:rsidR="00821351" w:rsidRPr="00112AEA" w:rsidRDefault="00821351" w:rsidP="00821351">
      <w:pPr>
        <w:ind w:left="1440"/>
        <w:rPr>
          <w:rFonts w:ascii="Arial" w:hAnsi="Arial" w:cs="Arial"/>
          <w:sz w:val="24"/>
          <w:szCs w:val="24"/>
        </w:rPr>
      </w:pPr>
      <w:r w:rsidRPr="00112AEA">
        <w:rPr>
          <w:rFonts w:ascii="Arial" w:hAnsi="Arial" w:cs="Arial"/>
          <w:sz w:val="24"/>
          <w:szCs w:val="24"/>
          <w:lang w:val="en-US"/>
        </w:rPr>
        <w:t>{System.</w:t>
      </w:r>
      <w:r w:rsidRPr="00112AEA">
        <w:rPr>
          <w:rFonts w:ascii="Arial" w:hAnsi="Arial" w:cs="Arial"/>
          <w:b/>
          <w:bCs/>
          <w:sz w:val="24"/>
          <w:szCs w:val="24"/>
          <w:lang w:val="en-US"/>
        </w:rPr>
        <w:t>out</w:t>
      </w:r>
      <w:r w:rsidRPr="00112AEA">
        <w:rPr>
          <w:rFonts w:ascii="Arial" w:hAnsi="Arial" w:cs="Arial"/>
          <w:sz w:val="24"/>
          <w:szCs w:val="24"/>
          <w:lang w:val="en-US"/>
        </w:rPr>
        <w:t>.</w:t>
      </w:r>
      <w:r w:rsidRPr="00112AEA">
        <w:rPr>
          <w:rFonts w:ascii="Arial" w:hAnsi="Arial" w:cs="Arial"/>
          <w:b/>
          <w:bCs/>
          <w:sz w:val="24"/>
          <w:szCs w:val="24"/>
          <w:lang w:val="en-US"/>
        </w:rPr>
        <w:t>print</w:t>
      </w:r>
      <w:r w:rsidRPr="00112AEA">
        <w:rPr>
          <w:rFonts w:ascii="Arial" w:hAnsi="Arial" w:cs="Arial"/>
          <w:sz w:val="24"/>
          <w:szCs w:val="24"/>
          <w:lang w:val="en-US"/>
        </w:rPr>
        <w:t>(x[i]*2 + " ");</w:t>
      </w:r>
    </w:p>
    <w:p w:rsidR="00821351" w:rsidRPr="00112AEA" w:rsidRDefault="00821351" w:rsidP="00821351">
      <w:pPr>
        <w:ind w:left="1440"/>
        <w:rPr>
          <w:rFonts w:ascii="Arial" w:hAnsi="Arial" w:cs="Arial"/>
          <w:sz w:val="24"/>
          <w:szCs w:val="24"/>
        </w:rPr>
      </w:pPr>
      <w:r w:rsidRPr="00112AEA">
        <w:rPr>
          <w:rFonts w:ascii="Arial" w:hAnsi="Arial" w:cs="Arial"/>
          <w:sz w:val="24"/>
          <w:szCs w:val="24"/>
          <w:lang w:val="en-US"/>
        </w:rPr>
        <w:t>System.</w:t>
      </w:r>
      <w:r w:rsidRPr="00112AEA">
        <w:rPr>
          <w:rFonts w:ascii="Arial" w:hAnsi="Arial" w:cs="Arial"/>
          <w:b/>
          <w:bCs/>
          <w:sz w:val="24"/>
          <w:szCs w:val="24"/>
          <w:lang w:val="en-US"/>
        </w:rPr>
        <w:t>out</w:t>
      </w:r>
      <w:r w:rsidRPr="00112AEA">
        <w:rPr>
          <w:rFonts w:ascii="Arial" w:hAnsi="Arial" w:cs="Arial"/>
          <w:sz w:val="24"/>
          <w:szCs w:val="24"/>
          <w:lang w:val="en-US"/>
        </w:rPr>
        <w:t>.println(); } }</w:t>
      </w:r>
    </w:p>
    <w:p w:rsidR="00821351" w:rsidRPr="00112AEA" w:rsidRDefault="00821351" w:rsidP="00821351">
      <w:pPr>
        <w:ind w:left="1440"/>
        <w:rPr>
          <w:rFonts w:ascii="Arial" w:hAnsi="Arial" w:cs="Arial"/>
          <w:sz w:val="24"/>
          <w:szCs w:val="24"/>
        </w:rPr>
      </w:pPr>
      <w:r w:rsidRPr="00112AEA">
        <w:rPr>
          <w:rFonts w:ascii="Arial" w:hAnsi="Arial" w:cs="Arial"/>
          <w:b/>
          <w:bCs/>
          <w:sz w:val="24"/>
          <w:szCs w:val="24"/>
          <w:lang w:val="en-US"/>
        </w:rPr>
        <w:t>void</w:t>
      </w:r>
      <w:r w:rsidRPr="00112AEA">
        <w:rPr>
          <w:rFonts w:ascii="Arial" w:hAnsi="Arial" w:cs="Arial"/>
          <w:sz w:val="24"/>
          <w:szCs w:val="24"/>
          <w:lang w:val="en-US"/>
        </w:rPr>
        <w:t xml:space="preserve"> main ()</w:t>
      </w:r>
    </w:p>
    <w:p w:rsidR="00821351" w:rsidRPr="00112AEA" w:rsidRDefault="00821351" w:rsidP="00821351">
      <w:pPr>
        <w:ind w:left="1440"/>
        <w:rPr>
          <w:rFonts w:ascii="Arial" w:hAnsi="Arial" w:cs="Arial"/>
          <w:sz w:val="24"/>
          <w:szCs w:val="24"/>
        </w:rPr>
      </w:pPr>
      <w:r w:rsidRPr="00112AEA">
        <w:rPr>
          <w:rFonts w:ascii="Arial" w:hAnsi="Arial" w:cs="Arial"/>
          <w:sz w:val="24"/>
          <w:szCs w:val="24"/>
          <w:lang w:val="en-US"/>
        </w:rPr>
        <w:t xml:space="preserve">{ </w:t>
      </w:r>
      <w:r w:rsidRPr="00112AEA">
        <w:rPr>
          <w:rFonts w:ascii="Arial" w:hAnsi="Arial" w:cs="Arial"/>
          <w:b/>
          <w:bCs/>
          <w:sz w:val="24"/>
          <w:szCs w:val="24"/>
          <w:lang w:val="en-US"/>
        </w:rPr>
        <w:t>int</w:t>
      </w:r>
      <w:r w:rsidRPr="00112AEA">
        <w:rPr>
          <w:rFonts w:ascii="Arial" w:hAnsi="Arial" w:cs="Arial"/>
          <w:sz w:val="24"/>
          <w:szCs w:val="24"/>
          <w:lang w:val="en-US"/>
        </w:rPr>
        <w:t xml:space="preserve"> a[] = {3, 6, 8, 9};</w:t>
      </w:r>
    </w:p>
    <w:p w:rsidR="00821351" w:rsidRPr="00112AEA" w:rsidRDefault="00821351" w:rsidP="00821351">
      <w:pPr>
        <w:ind w:left="1440"/>
        <w:rPr>
          <w:rFonts w:ascii="Arial" w:hAnsi="Arial" w:cs="Arial"/>
          <w:sz w:val="24"/>
          <w:szCs w:val="24"/>
        </w:rPr>
      </w:pPr>
      <w:r w:rsidRPr="00112AEA">
        <w:rPr>
          <w:rFonts w:ascii="Arial" w:hAnsi="Arial" w:cs="Arial"/>
          <w:sz w:val="24"/>
          <w:szCs w:val="24"/>
          <w:lang w:val="en-US"/>
        </w:rPr>
        <w:t>Add(a);</w:t>
      </w:r>
    </w:p>
    <w:p w:rsidR="00821351" w:rsidRPr="00112AEA" w:rsidRDefault="00821351" w:rsidP="00821351">
      <w:pPr>
        <w:ind w:left="1440"/>
        <w:rPr>
          <w:rFonts w:ascii="Arial" w:hAnsi="Arial" w:cs="Arial"/>
          <w:sz w:val="24"/>
          <w:szCs w:val="24"/>
        </w:rPr>
      </w:pPr>
      <w:r w:rsidRPr="00112AEA">
        <w:rPr>
          <w:rFonts w:ascii="Arial" w:hAnsi="Arial" w:cs="Arial"/>
          <w:sz w:val="24"/>
          <w:szCs w:val="24"/>
          <w:lang w:val="en-US"/>
        </w:rPr>
        <w:t>System.</w:t>
      </w:r>
      <w:r w:rsidRPr="00112AEA">
        <w:rPr>
          <w:rFonts w:ascii="Arial" w:hAnsi="Arial" w:cs="Arial"/>
          <w:b/>
          <w:bCs/>
          <w:sz w:val="24"/>
          <w:szCs w:val="24"/>
          <w:lang w:val="en-US"/>
        </w:rPr>
        <w:t>out</w:t>
      </w:r>
      <w:r w:rsidRPr="00112AEA">
        <w:rPr>
          <w:rFonts w:ascii="Arial" w:hAnsi="Arial" w:cs="Arial"/>
          <w:sz w:val="24"/>
          <w:szCs w:val="24"/>
          <w:lang w:val="en-US"/>
        </w:rPr>
        <w:t>.println("The arguments after function call: ");</w:t>
      </w:r>
    </w:p>
    <w:p w:rsidR="00821351" w:rsidRPr="00112AEA" w:rsidRDefault="00821351" w:rsidP="00821351">
      <w:pPr>
        <w:ind w:left="1440"/>
        <w:rPr>
          <w:rFonts w:ascii="Arial" w:hAnsi="Arial" w:cs="Arial"/>
          <w:sz w:val="24"/>
          <w:szCs w:val="24"/>
        </w:rPr>
      </w:pPr>
      <w:r w:rsidRPr="00112AEA">
        <w:rPr>
          <w:rFonts w:ascii="Arial" w:hAnsi="Arial" w:cs="Arial"/>
          <w:b/>
          <w:bCs/>
          <w:sz w:val="24"/>
          <w:szCs w:val="24"/>
          <w:lang w:val="en-US"/>
        </w:rPr>
        <w:t>for</w:t>
      </w:r>
      <w:r w:rsidRPr="00112AEA">
        <w:rPr>
          <w:rFonts w:ascii="Arial" w:hAnsi="Arial" w:cs="Arial"/>
          <w:sz w:val="24"/>
          <w:szCs w:val="24"/>
          <w:lang w:val="en-US"/>
        </w:rPr>
        <w:t xml:space="preserve"> (int j = 0; j &lt;a.length; j++)</w:t>
      </w:r>
    </w:p>
    <w:p w:rsidR="00821351" w:rsidRPr="00112AEA" w:rsidRDefault="00821351" w:rsidP="00821351">
      <w:pPr>
        <w:ind w:left="1440"/>
        <w:rPr>
          <w:rFonts w:ascii="Arial" w:hAnsi="Arial" w:cs="Arial"/>
          <w:sz w:val="24"/>
          <w:szCs w:val="24"/>
        </w:rPr>
      </w:pPr>
      <w:r w:rsidRPr="00112AEA">
        <w:rPr>
          <w:rFonts w:ascii="Arial" w:hAnsi="Arial" w:cs="Arial"/>
          <w:sz w:val="24"/>
          <w:szCs w:val="24"/>
          <w:lang w:val="en-US"/>
        </w:rPr>
        <w:t>{System.</w:t>
      </w:r>
      <w:r w:rsidRPr="00112AEA">
        <w:rPr>
          <w:rFonts w:ascii="Arial" w:hAnsi="Arial" w:cs="Arial"/>
          <w:b/>
          <w:bCs/>
          <w:sz w:val="24"/>
          <w:szCs w:val="24"/>
          <w:lang w:val="en-US"/>
        </w:rPr>
        <w:t>out</w:t>
      </w:r>
      <w:r w:rsidRPr="00112AEA">
        <w:rPr>
          <w:rFonts w:ascii="Arial" w:hAnsi="Arial" w:cs="Arial"/>
          <w:sz w:val="24"/>
          <w:szCs w:val="24"/>
          <w:lang w:val="en-US"/>
        </w:rPr>
        <w:t>.println(a[j] + " ");</w:t>
      </w:r>
    </w:p>
    <w:p w:rsidR="00821351" w:rsidRPr="00112AEA" w:rsidRDefault="00821351" w:rsidP="00821351">
      <w:pPr>
        <w:ind w:left="1080" w:firstLine="360"/>
        <w:rPr>
          <w:rFonts w:ascii="Arial" w:hAnsi="Arial" w:cs="Arial"/>
          <w:sz w:val="24"/>
          <w:szCs w:val="24"/>
          <w:lang w:val="en-US"/>
        </w:rPr>
      </w:pPr>
      <w:r w:rsidRPr="00112AEA">
        <w:rPr>
          <w:rFonts w:ascii="Arial" w:hAnsi="Arial" w:cs="Arial"/>
          <w:sz w:val="24"/>
          <w:szCs w:val="24"/>
          <w:lang w:val="en-US"/>
        </w:rPr>
        <w:t>System.</w:t>
      </w:r>
      <w:r w:rsidRPr="00112AEA">
        <w:rPr>
          <w:rFonts w:ascii="Arial" w:hAnsi="Arial" w:cs="Arial"/>
          <w:b/>
          <w:bCs/>
          <w:sz w:val="24"/>
          <w:szCs w:val="24"/>
          <w:lang w:val="en-US"/>
        </w:rPr>
        <w:t>out</w:t>
      </w:r>
      <w:r w:rsidRPr="00112AEA">
        <w:rPr>
          <w:rFonts w:ascii="Arial" w:hAnsi="Arial" w:cs="Arial"/>
          <w:sz w:val="24"/>
          <w:szCs w:val="24"/>
          <w:lang w:val="en-US"/>
        </w:rPr>
        <w:t>.println(); }}</w:t>
      </w:r>
    </w:p>
    <w:p w:rsidR="00821351" w:rsidRPr="00112AEA" w:rsidRDefault="00821351" w:rsidP="00821351">
      <w:pPr>
        <w:ind w:left="1080" w:firstLine="360"/>
        <w:rPr>
          <w:rFonts w:ascii="Arial" w:hAnsi="Arial" w:cs="Arial"/>
          <w:sz w:val="24"/>
          <w:szCs w:val="24"/>
        </w:rPr>
      </w:pPr>
      <w:r w:rsidRPr="00112AEA">
        <w:rPr>
          <w:rFonts w:ascii="Arial" w:hAnsi="Arial" w:cs="Arial"/>
          <w:b/>
          <w:bCs/>
          <w:sz w:val="24"/>
          <w:szCs w:val="24"/>
        </w:rPr>
        <w:t>Call by Reference/ Pass by Reference</w:t>
      </w:r>
    </w:p>
    <w:p w:rsidR="00821351" w:rsidRPr="00112AEA" w:rsidRDefault="00821351" w:rsidP="00821351">
      <w:pPr>
        <w:ind w:left="1440" w:firstLine="60"/>
        <w:rPr>
          <w:rFonts w:ascii="Arial" w:hAnsi="Arial" w:cs="Arial"/>
          <w:sz w:val="24"/>
          <w:szCs w:val="24"/>
        </w:rPr>
      </w:pPr>
      <w:r w:rsidRPr="00112AEA">
        <w:rPr>
          <w:rFonts w:ascii="Arial" w:hAnsi="Arial" w:cs="Arial"/>
          <w:sz w:val="24"/>
          <w:szCs w:val="24"/>
        </w:rPr>
        <w:t>1. In call by reference actual and formal parameters are objects (Reference data types)</w:t>
      </w:r>
    </w:p>
    <w:p w:rsidR="00821351" w:rsidRPr="00112AEA" w:rsidRDefault="00821351" w:rsidP="00821351">
      <w:pPr>
        <w:ind w:left="1440"/>
        <w:rPr>
          <w:rFonts w:ascii="Arial" w:hAnsi="Arial" w:cs="Arial"/>
          <w:sz w:val="24"/>
          <w:szCs w:val="24"/>
        </w:rPr>
      </w:pPr>
      <w:r w:rsidRPr="00112AEA">
        <w:rPr>
          <w:rFonts w:ascii="Arial" w:hAnsi="Arial" w:cs="Arial"/>
          <w:sz w:val="24"/>
          <w:szCs w:val="24"/>
        </w:rPr>
        <w:t>2. In call by reference actual parameters are copied their reference number to formal parameters.</w:t>
      </w:r>
    </w:p>
    <w:p w:rsidR="00821351" w:rsidRPr="00112AEA" w:rsidRDefault="00821351" w:rsidP="00821351">
      <w:pPr>
        <w:ind w:left="1440"/>
        <w:rPr>
          <w:rFonts w:ascii="Arial" w:hAnsi="Arial" w:cs="Arial"/>
          <w:sz w:val="24"/>
          <w:szCs w:val="24"/>
        </w:rPr>
      </w:pPr>
      <w:r w:rsidRPr="00112AEA">
        <w:rPr>
          <w:rFonts w:ascii="Arial" w:hAnsi="Arial" w:cs="Arial"/>
          <w:sz w:val="24"/>
          <w:szCs w:val="24"/>
        </w:rPr>
        <w:t>3. In call by reference, actual and formal parameters  both have same memory locations.</w:t>
      </w:r>
    </w:p>
    <w:p w:rsidR="00C01A63" w:rsidRPr="00326B80" w:rsidRDefault="00821351" w:rsidP="00326B80">
      <w:pPr>
        <w:ind w:left="1440"/>
        <w:rPr>
          <w:rFonts w:ascii="Arial" w:hAnsi="Arial" w:cs="Arial"/>
          <w:sz w:val="24"/>
          <w:szCs w:val="24"/>
        </w:rPr>
      </w:pPr>
      <w:r w:rsidRPr="00112AEA">
        <w:rPr>
          <w:rFonts w:ascii="Arial" w:hAnsi="Arial" w:cs="Arial"/>
          <w:sz w:val="24"/>
          <w:szCs w:val="24"/>
        </w:rPr>
        <w:t>4. If any changes done to the formal parameters, they are reflected back in the actual parameters because of same memory location.</w:t>
      </w:r>
    </w:p>
    <w:p w:rsidR="00C01A63" w:rsidRPr="00112AEA" w:rsidRDefault="00C01A63" w:rsidP="00C01A63">
      <w:pPr>
        <w:rPr>
          <w:rFonts w:ascii="Arial" w:hAnsi="Arial" w:cs="Arial"/>
          <w:sz w:val="24"/>
          <w:szCs w:val="24"/>
        </w:rPr>
      </w:pPr>
    </w:p>
    <w:p w:rsidR="00661AA7" w:rsidRPr="00326B80" w:rsidRDefault="008328D0" w:rsidP="00326B80">
      <w:pPr>
        <w:jc w:val="center"/>
        <w:rPr>
          <w:rFonts w:ascii="Arial" w:hAnsi="Arial" w:cs="Arial"/>
          <w:b/>
          <w:sz w:val="24"/>
          <w:szCs w:val="24"/>
          <w:u w:val="single"/>
        </w:rPr>
      </w:pPr>
      <w:r>
        <w:rPr>
          <w:noProof/>
          <w:lang w:val="en-US" w:bidi="hi-IN"/>
        </w:rPr>
        <w:lastRenderedPageBreak/>
        <w:drawing>
          <wp:inline distT="0" distB="0" distL="0" distR="0">
            <wp:extent cx="5727700" cy="2444750"/>
            <wp:effectExtent l="0" t="0" r="0" b="6350"/>
            <wp:docPr id="53"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DE60509-DC21-2D48-85D7-1AE68EC76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DE60509-DC21-2D48-85D7-1AE68EC7625B}"/>
                        </a:ext>
                      </a:extLst>
                    </pic:cNvPr>
                    <pic:cNvPicPr>
                      <a:picLocks noChangeAspect="1"/>
                    </pic:cNvPicPr>
                  </pic:nvPicPr>
                  <pic:blipFill>
                    <a:blip r:embed="rId69"/>
                    <a:stretch>
                      <a:fillRect/>
                    </a:stretch>
                  </pic:blipFill>
                  <pic:spPr>
                    <a:xfrm>
                      <a:off x="0" y="0"/>
                      <a:ext cx="5727700" cy="2444750"/>
                    </a:xfrm>
                    <a:prstGeom prst="rect">
                      <a:avLst/>
                    </a:prstGeom>
                  </pic:spPr>
                </pic:pic>
              </a:graphicData>
            </a:graphic>
          </wp:inline>
        </w:drawing>
      </w:r>
    </w:p>
    <w:p w:rsidR="00661AA7" w:rsidRDefault="00661AA7" w:rsidP="00AA1302">
      <w:pPr>
        <w:jc w:val="center"/>
        <w:rPr>
          <w:rFonts w:ascii="Arial" w:hAnsi="Arial" w:cs="Arial"/>
          <w:b/>
          <w:sz w:val="32"/>
          <w:szCs w:val="32"/>
          <w:u w:val="single"/>
        </w:rPr>
      </w:pPr>
      <w:r w:rsidRPr="00661AA7">
        <w:rPr>
          <w:rFonts w:ascii="Arial" w:hAnsi="Arial" w:cs="Arial"/>
          <w:b/>
          <w:sz w:val="32"/>
          <w:szCs w:val="32"/>
          <w:u w:val="single"/>
        </w:rPr>
        <w:t>TWO DIMENSIONAL ARRAY</w:t>
      </w:r>
    </w:p>
    <w:p w:rsidR="00661AA7" w:rsidRPr="00661AA7" w:rsidRDefault="00661AA7" w:rsidP="00661AA7">
      <w:pPr>
        <w:rPr>
          <w:rFonts w:ascii="Arial" w:hAnsi="Arial" w:cs="Arial"/>
          <w:sz w:val="24"/>
          <w:szCs w:val="24"/>
        </w:rPr>
      </w:pPr>
      <w:r w:rsidRPr="00661AA7">
        <w:rPr>
          <w:rFonts w:ascii="Arial" w:hAnsi="Arial" w:cs="Arial"/>
          <w:sz w:val="24"/>
          <w:szCs w:val="24"/>
          <w:lang w:val="en-GB"/>
        </w:rPr>
        <w:t>A two-dimensional array is an array of one dimensional arrays</w:t>
      </w:r>
    </w:p>
    <w:p w:rsidR="00F85230" w:rsidRPr="00661AA7" w:rsidRDefault="007B352C" w:rsidP="007B352C">
      <w:pPr>
        <w:numPr>
          <w:ilvl w:val="0"/>
          <w:numId w:val="35"/>
        </w:numPr>
        <w:rPr>
          <w:rFonts w:ascii="Arial" w:hAnsi="Arial" w:cs="Arial"/>
          <w:sz w:val="24"/>
          <w:szCs w:val="24"/>
        </w:rPr>
      </w:pPr>
      <w:r w:rsidRPr="00661AA7">
        <w:rPr>
          <w:rFonts w:ascii="Arial" w:hAnsi="Arial" w:cs="Arial"/>
          <w:sz w:val="24"/>
          <w:szCs w:val="24"/>
          <w:lang w:val="en-GB"/>
        </w:rPr>
        <w:t>A double dimensional array is that in which even the columns along with the rows can be declared</w:t>
      </w:r>
    </w:p>
    <w:p w:rsidR="00F85230" w:rsidRPr="00661AA7" w:rsidRDefault="007B352C" w:rsidP="007B352C">
      <w:pPr>
        <w:numPr>
          <w:ilvl w:val="0"/>
          <w:numId w:val="35"/>
        </w:numPr>
        <w:rPr>
          <w:rFonts w:ascii="Arial" w:hAnsi="Arial" w:cs="Arial"/>
          <w:sz w:val="24"/>
          <w:szCs w:val="24"/>
        </w:rPr>
      </w:pPr>
      <w:r w:rsidRPr="00661AA7">
        <w:rPr>
          <w:rFonts w:ascii="Arial" w:hAnsi="Arial" w:cs="Arial"/>
          <w:i/>
          <w:iCs/>
          <w:sz w:val="24"/>
          <w:szCs w:val="24"/>
          <w:lang w:val="en-GB"/>
        </w:rPr>
        <w:t>Example , </w:t>
      </w:r>
      <w:r w:rsidRPr="00661AA7">
        <w:rPr>
          <w:rFonts w:ascii="Arial" w:hAnsi="Arial" w:cs="Arial"/>
          <w:sz w:val="24"/>
          <w:szCs w:val="24"/>
          <w:lang w:val="en-GB"/>
        </w:rPr>
        <w:t>int m[2][4] = {{1,5,7,6},{3,8,9,6}};</w:t>
      </w:r>
    </w:p>
    <w:p w:rsidR="00661AA7" w:rsidRPr="00661AA7" w:rsidRDefault="00661AA7" w:rsidP="007B352C">
      <w:pPr>
        <w:numPr>
          <w:ilvl w:val="0"/>
          <w:numId w:val="35"/>
        </w:numPr>
        <w:rPr>
          <w:rFonts w:ascii="Arial" w:hAnsi="Arial" w:cs="Arial"/>
          <w:sz w:val="24"/>
          <w:szCs w:val="24"/>
        </w:rPr>
      </w:pPr>
      <w:r w:rsidRPr="00661AA7">
        <w:rPr>
          <w:rFonts w:ascii="Arial" w:hAnsi="Arial" w:cs="Arial"/>
          <w:sz w:val="24"/>
          <w:szCs w:val="24"/>
          <w:lang w:val="en-GB"/>
        </w:rPr>
        <w:t xml:space="preserve">Two dimensional(2D) arrays are indexed by two subscripts, one for the row and one for the column. </w:t>
      </w:r>
    </w:p>
    <w:p w:rsidR="00661AA7" w:rsidRPr="00661AA7" w:rsidRDefault="00661AA7" w:rsidP="007B352C">
      <w:pPr>
        <w:numPr>
          <w:ilvl w:val="0"/>
          <w:numId w:val="35"/>
        </w:numPr>
        <w:rPr>
          <w:rFonts w:ascii="Arial" w:hAnsi="Arial" w:cs="Arial"/>
          <w:sz w:val="24"/>
          <w:szCs w:val="24"/>
        </w:rPr>
      </w:pPr>
      <w:r w:rsidRPr="00661AA7">
        <w:rPr>
          <w:rFonts w:ascii="Arial" w:hAnsi="Arial" w:cs="Arial"/>
          <w:sz w:val="24"/>
          <w:szCs w:val="24"/>
          <w:lang w:val="en-GB"/>
        </w:rPr>
        <w:t>Example:</w:t>
      </w:r>
      <w:r w:rsidRPr="00661AA7">
        <w:rPr>
          <w:rFonts w:ascii="Arial" w:hAnsi="Arial" w:cs="Arial"/>
          <w:sz w:val="24"/>
          <w:szCs w:val="24"/>
          <w:lang w:val="en-GB"/>
        </w:rPr>
        <w:br/>
      </w:r>
      <w:r w:rsidRPr="00661AA7">
        <w:rPr>
          <w:rFonts w:ascii="Arial" w:hAnsi="Arial" w:cs="Arial"/>
          <w:i/>
          <w:iCs/>
          <w:sz w:val="24"/>
          <w:szCs w:val="24"/>
          <w:lang w:val="en-GB"/>
        </w:rPr>
        <w:t xml:space="preserve">row col </w:t>
      </w:r>
    </w:p>
    <w:p w:rsidR="00661AA7" w:rsidRPr="00661AA7" w:rsidRDefault="00661AA7" w:rsidP="007B352C">
      <w:pPr>
        <w:numPr>
          <w:ilvl w:val="0"/>
          <w:numId w:val="35"/>
        </w:numPr>
        <w:rPr>
          <w:rFonts w:ascii="Arial" w:hAnsi="Arial" w:cs="Arial"/>
          <w:sz w:val="24"/>
          <w:szCs w:val="24"/>
        </w:rPr>
      </w:pPr>
      <w:r w:rsidRPr="00661AA7">
        <w:rPr>
          <w:rFonts w:ascii="Arial" w:hAnsi="Arial" w:cs="Arial"/>
          <w:sz w:val="24"/>
          <w:szCs w:val="24"/>
          <w:lang w:val="en-GB"/>
        </w:rPr>
        <w:t xml:space="preserve"> In this chapter, you learned to create and use  array of primitive data types (like: Double, int etc.) and String array</w:t>
      </w:r>
    </w:p>
    <w:p w:rsidR="00F85230" w:rsidRPr="00661AA7" w:rsidRDefault="007B352C" w:rsidP="007B352C">
      <w:pPr>
        <w:numPr>
          <w:ilvl w:val="0"/>
          <w:numId w:val="35"/>
        </w:numPr>
        <w:rPr>
          <w:rFonts w:ascii="Arial" w:hAnsi="Arial" w:cs="Arial"/>
          <w:sz w:val="24"/>
          <w:szCs w:val="24"/>
        </w:rPr>
      </w:pPr>
      <w:r w:rsidRPr="00661AA7">
        <w:rPr>
          <w:rFonts w:ascii="Arial" w:hAnsi="Arial" w:cs="Arial"/>
          <w:sz w:val="24"/>
          <w:szCs w:val="24"/>
          <w:lang w:val="en-GB"/>
        </w:rPr>
        <w:t>int [][] a = new int[3][4];</w:t>
      </w:r>
    </w:p>
    <w:p w:rsidR="00661AA7" w:rsidRPr="00661AA7" w:rsidRDefault="00661AA7" w:rsidP="007B352C">
      <w:pPr>
        <w:numPr>
          <w:ilvl w:val="0"/>
          <w:numId w:val="35"/>
        </w:numPr>
        <w:rPr>
          <w:rFonts w:ascii="Arial" w:hAnsi="Arial" w:cs="Arial"/>
          <w:sz w:val="24"/>
          <w:szCs w:val="24"/>
        </w:rPr>
      </w:pPr>
      <w:r w:rsidRPr="00661AA7">
        <w:rPr>
          <w:rFonts w:ascii="Arial" w:hAnsi="Arial" w:cs="Arial"/>
          <w:sz w:val="24"/>
          <w:szCs w:val="24"/>
          <w:lang w:val="en-GB"/>
        </w:rPr>
        <w:t>Here, a is a two-dimensional (2d) array. The array can hold maximum of 12 elements of type int.</w:t>
      </w:r>
    </w:p>
    <w:p w:rsidR="00661AA7" w:rsidRPr="00661AA7" w:rsidRDefault="00661AA7" w:rsidP="00661AA7">
      <w:pPr>
        <w:ind w:left="360"/>
        <w:rPr>
          <w:rFonts w:ascii="Arial" w:hAnsi="Arial" w:cs="Arial"/>
          <w:sz w:val="24"/>
          <w:szCs w:val="24"/>
        </w:rPr>
      </w:pPr>
      <w:r>
        <w:rPr>
          <w:noProof/>
          <w:lang w:val="en-US" w:bidi="hi-IN"/>
        </w:rPr>
        <w:drawing>
          <wp:inline distT="0" distB="0" distL="0" distR="0">
            <wp:extent cx="4864100" cy="2197100"/>
            <wp:effectExtent l="0" t="0" r="0" b="0"/>
            <wp:docPr id="55" name="Picture 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FB76C61-299E-024D-B453-BDD541687154}"/>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FB76C61-299E-024D-B453-BDD541687154}"/>
                        </a:ext>
                      </a:extLst>
                    </pic:cNvPr>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4100" cy="2197100"/>
                    </a:xfrm>
                    <a:prstGeom prst="rect">
                      <a:avLst/>
                    </a:prstGeom>
                    <a:noFill/>
                    <a:ln>
                      <a:noFill/>
                    </a:ln>
                  </pic:spPr>
                </pic:pic>
              </a:graphicData>
            </a:graphic>
          </wp:inline>
        </w:drawing>
      </w:r>
    </w:p>
    <w:p w:rsidR="00661AA7" w:rsidRPr="00661AA7" w:rsidRDefault="00661AA7" w:rsidP="00661AA7">
      <w:pPr>
        <w:rPr>
          <w:rFonts w:ascii="Arial" w:hAnsi="Arial" w:cs="Arial"/>
          <w:sz w:val="24"/>
          <w:szCs w:val="24"/>
        </w:rPr>
      </w:pPr>
      <w:r w:rsidRPr="00661AA7">
        <w:rPr>
          <w:rFonts w:ascii="Arial" w:hAnsi="Arial" w:cs="Arial"/>
          <w:sz w:val="24"/>
          <w:szCs w:val="24"/>
          <w:lang w:val="en-GB"/>
        </w:rPr>
        <w:lastRenderedPageBreak/>
        <w:t>Remember, Java uses zero-based indexing, that is, indexing of arrays in Java starts with 0 and not 1.</w:t>
      </w:r>
    </w:p>
    <w:p w:rsidR="00661AA7" w:rsidRPr="006C7439" w:rsidRDefault="00661AA7" w:rsidP="00661AA7">
      <w:pPr>
        <w:rPr>
          <w:rFonts w:ascii="Arial" w:hAnsi="Arial" w:cs="Arial"/>
          <w:b/>
          <w:bCs/>
          <w:sz w:val="24"/>
          <w:szCs w:val="24"/>
          <w:u w:val="single"/>
          <w:lang w:val="en-GB"/>
        </w:rPr>
      </w:pPr>
      <w:r w:rsidRPr="006C7439">
        <w:rPr>
          <w:rFonts w:ascii="Arial" w:hAnsi="Arial" w:cs="Arial"/>
          <w:b/>
          <w:bCs/>
          <w:sz w:val="24"/>
          <w:szCs w:val="24"/>
          <w:u w:val="single"/>
          <w:lang w:val="en-GB"/>
        </w:rPr>
        <w:t>Declaring 2D Arrays</w:t>
      </w:r>
    </w:p>
    <w:p w:rsidR="00F85230" w:rsidRPr="00661AA7" w:rsidRDefault="007B352C" w:rsidP="007B352C">
      <w:pPr>
        <w:numPr>
          <w:ilvl w:val="0"/>
          <w:numId w:val="36"/>
        </w:numPr>
        <w:rPr>
          <w:rFonts w:ascii="Arial" w:hAnsi="Arial" w:cs="Arial"/>
          <w:sz w:val="24"/>
          <w:szCs w:val="24"/>
        </w:rPr>
      </w:pPr>
      <w:r w:rsidRPr="00661AA7">
        <w:rPr>
          <w:rFonts w:ascii="Arial" w:hAnsi="Arial" w:cs="Arial"/>
          <w:sz w:val="24"/>
          <w:szCs w:val="24"/>
          <w:lang w:val="en-GB"/>
        </w:rPr>
        <w:t xml:space="preserve">Declare a local variable </w:t>
      </w:r>
      <w:r w:rsidRPr="00661AA7">
        <w:rPr>
          <w:rFonts w:ascii="Arial" w:hAnsi="Arial" w:cs="Arial"/>
          <w:b/>
          <w:bCs/>
          <w:sz w:val="24"/>
          <w:szCs w:val="24"/>
          <w:lang w:val="en-GB"/>
        </w:rPr>
        <w:t xml:space="preserve">rating </w:t>
      </w:r>
      <w:r w:rsidRPr="00661AA7">
        <w:rPr>
          <w:rFonts w:ascii="Arial" w:hAnsi="Arial" w:cs="Arial"/>
          <w:sz w:val="24"/>
          <w:szCs w:val="24"/>
          <w:lang w:val="en-GB"/>
        </w:rPr>
        <w:t xml:space="preserve">that references a 2D array of int: </w:t>
      </w:r>
      <w:r w:rsidRPr="00661AA7">
        <w:rPr>
          <w:rFonts w:ascii="Arial" w:hAnsi="Arial" w:cs="Arial"/>
          <w:sz w:val="24"/>
          <w:szCs w:val="24"/>
          <w:lang w:val="en-GB"/>
        </w:rPr>
        <w:tab/>
      </w:r>
      <w:r w:rsidRPr="00661AA7">
        <w:rPr>
          <w:rFonts w:ascii="Arial" w:hAnsi="Arial" w:cs="Arial"/>
          <w:sz w:val="24"/>
          <w:szCs w:val="24"/>
          <w:lang w:val="en-GB"/>
        </w:rPr>
        <w:tab/>
      </w:r>
    </w:p>
    <w:p w:rsidR="00661AA7" w:rsidRPr="00661AA7" w:rsidRDefault="00661AA7" w:rsidP="00661AA7">
      <w:pPr>
        <w:rPr>
          <w:rFonts w:ascii="Arial" w:hAnsi="Arial" w:cs="Arial"/>
          <w:sz w:val="24"/>
          <w:szCs w:val="24"/>
        </w:rPr>
      </w:pPr>
      <w:r w:rsidRPr="00661AA7">
        <w:rPr>
          <w:rFonts w:ascii="Arial" w:hAnsi="Arial" w:cs="Arial"/>
          <w:b/>
          <w:bCs/>
          <w:sz w:val="24"/>
          <w:szCs w:val="24"/>
          <w:lang w:val="en-GB"/>
        </w:rPr>
        <w:tab/>
      </w:r>
      <w:r w:rsidRPr="00661AA7">
        <w:rPr>
          <w:rFonts w:ascii="Arial" w:hAnsi="Arial" w:cs="Arial"/>
          <w:b/>
          <w:bCs/>
          <w:sz w:val="24"/>
          <w:szCs w:val="24"/>
          <w:lang w:val="en-GB"/>
        </w:rPr>
        <w:tab/>
      </w:r>
      <w:r w:rsidRPr="00661AA7">
        <w:rPr>
          <w:rFonts w:ascii="Arial" w:hAnsi="Arial" w:cs="Arial"/>
          <w:b/>
          <w:bCs/>
          <w:sz w:val="24"/>
          <w:szCs w:val="24"/>
          <w:lang w:val="en-GB"/>
        </w:rPr>
        <w:tab/>
        <w:t>int  [][] rating;</w:t>
      </w:r>
    </w:p>
    <w:p w:rsidR="00F85230" w:rsidRPr="00661AA7" w:rsidRDefault="007B352C" w:rsidP="007B352C">
      <w:pPr>
        <w:numPr>
          <w:ilvl w:val="0"/>
          <w:numId w:val="37"/>
        </w:numPr>
        <w:rPr>
          <w:rFonts w:ascii="Arial" w:hAnsi="Arial" w:cs="Arial"/>
          <w:sz w:val="24"/>
          <w:szCs w:val="24"/>
        </w:rPr>
      </w:pPr>
      <w:r w:rsidRPr="00661AA7">
        <w:rPr>
          <w:rFonts w:ascii="Arial" w:hAnsi="Arial" w:cs="Arial"/>
          <w:sz w:val="24"/>
          <w:szCs w:val="24"/>
          <w:lang w:val="en-GB"/>
        </w:rPr>
        <w:t xml:space="preserve">•Create a 2Darray with 3 rows and 4 columns and assign the reference to the new array to rating: </w:t>
      </w:r>
    </w:p>
    <w:p w:rsidR="00661AA7" w:rsidRPr="00661AA7" w:rsidRDefault="00661AA7" w:rsidP="00661AA7">
      <w:pPr>
        <w:rPr>
          <w:rFonts w:ascii="Arial" w:hAnsi="Arial" w:cs="Arial"/>
          <w:sz w:val="24"/>
          <w:szCs w:val="24"/>
        </w:rPr>
      </w:pPr>
      <w:r w:rsidRPr="00661AA7">
        <w:rPr>
          <w:rFonts w:ascii="Arial" w:hAnsi="Arial" w:cs="Arial"/>
          <w:b/>
          <w:bCs/>
          <w:sz w:val="24"/>
          <w:szCs w:val="24"/>
          <w:lang w:val="en-GB"/>
        </w:rPr>
        <w:tab/>
      </w:r>
      <w:r w:rsidRPr="00661AA7">
        <w:rPr>
          <w:rFonts w:ascii="Arial" w:hAnsi="Arial" w:cs="Arial"/>
          <w:b/>
          <w:bCs/>
          <w:sz w:val="24"/>
          <w:szCs w:val="24"/>
          <w:lang w:val="en-GB"/>
        </w:rPr>
        <w:tab/>
      </w:r>
      <w:r w:rsidRPr="00661AA7">
        <w:rPr>
          <w:rFonts w:ascii="Arial" w:hAnsi="Arial" w:cs="Arial"/>
          <w:b/>
          <w:bCs/>
          <w:sz w:val="24"/>
          <w:szCs w:val="24"/>
          <w:lang w:val="en-GB"/>
        </w:rPr>
        <w:tab/>
        <w:t xml:space="preserve"> rating = new int[3][4];</w:t>
      </w:r>
    </w:p>
    <w:p w:rsidR="00F85230" w:rsidRPr="00661AA7" w:rsidRDefault="007B352C" w:rsidP="007B352C">
      <w:pPr>
        <w:numPr>
          <w:ilvl w:val="0"/>
          <w:numId w:val="38"/>
        </w:numPr>
        <w:rPr>
          <w:rFonts w:ascii="Arial" w:hAnsi="Arial" w:cs="Arial"/>
          <w:sz w:val="24"/>
          <w:szCs w:val="24"/>
        </w:rPr>
      </w:pPr>
      <w:r w:rsidRPr="00661AA7">
        <w:rPr>
          <w:rFonts w:ascii="Arial" w:hAnsi="Arial" w:cs="Arial"/>
          <w:sz w:val="24"/>
          <w:szCs w:val="24"/>
          <w:lang w:val="en-GB"/>
        </w:rPr>
        <w:t xml:space="preserve"> Short cut to declare and create a 2D array: </w:t>
      </w:r>
    </w:p>
    <w:p w:rsidR="00661AA7" w:rsidRDefault="00661AA7" w:rsidP="00661AA7">
      <w:pPr>
        <w:rPr>
          <w:rFonts w:ascii="Arial" w:hAnsi="Arial" w:cs="Arial"/>
          <w:b/>
          <w:bCs/>
          <w:sz w:val="24"/>
          <w:szCs w:val="24"/>
          <w:lang w:val="en-GB"/>
        </w:rPr>
      </w:pPr>
      <w:r w:rsidRPr="00661AA7">
        <w:rPr>
          <w:rFonts w:ascii="Arial" w:hAnsi="Arial" w:cs="Arial"/>
          <w:b/>
          <w:bCs/>
          <w:sz w:val="24"/>
          <w:szCs w:val="24"/>
          <w:lang w:val="en-GB"/>
        </w:rPr>
        <w:tab/>
      </w:r>
      <w:r w:rsidRPr="00661AA7">
        <w:rPr>
          <w:rFonts w:ascii="Arial" w:hAnsi="Arial" w:cs="Arial"/>
          <w:b/>
          <w:bCs/>
          <w:sz w:val="24"/>
          <w:szCs w:val="24"/>
          <w:lang w:val="en-GB"/>
        </w:rPr>
        <w:tab/>
      </w:r>
      <w:r w:rsidRPr="00661AA7">
        <w:rPr>
          <w:rFonts w:ascii="Arial" w:hAnsi="Arial" w:cs="Arial"/>
          <w:b/>
          <w:bCs/>
          <w:sz w:val="24"/>
          <w:szCs w:val="24"/>
          <w:lang w:val="en-GB"/>
        </w:rPr>
        <w:tab/>
        <w:t xml:space="preserve">int [][] rating = new int[3][4]; </w:t>
      </w:r>
    </w:p>
    <w:p w:rsidR="006C7439" w:rsidRPr="006C7439" w:rsidRDefault="006C7439" w:rsidP="00661AA7">
      <w:pPr>
        <w:rPr>
          <w:rFonts w:ascii="Arial" w:hAnsi="Arial" w:cs="Arial"/>
          <w:b/>
          <w:bCs/>
          <w:sz w:val="24"/>
          <w:szCs w:val="24"/>
          <w:u w:val="single"/>
          <w:lang w:val="en-GB"/>
        </w:rPr>
      </w:pPr>
      <w:r w:rsidRPr="006C7439">
        <w:rPr>
          <w:rFonts w:ascii="Arial" w:hAnsi="Arial" w:cs="Arial"/>
          <w:b/>
          <w:bCs/>
          <w:sz w:val="24"/>
          <w:szCs w:val="24"/>
          <w:u w:val="single"/>
          <w:lang w:val="en-GB"/>
        </w:rPr>
        <w:t>Size of 2D Arrays</w:t>
      </w:r>
    </w:p>
    <w:p w:rsidR="00F85230" w:rsidRPr="006C7439" w:rsidRDefault="007B352C" w:rsidP="007B352C">
      <w:pPr>
        <w:numPr>
          <w:ilvl w:val="0"/>
          <w:numId w:val="39"/>
        </w:numPr>
        <w:rPr>
          <w:rFonts w:ascii="Arial" w:hAnsi="Arial" w:cs="Arial"/>
          <w:sz w:val="24"/>
          <w:szCs w:val="24"/>
        </w:rPr>
      </w:pPr>
      <w:r w:rsidRPr="006C7439">
        <w:rPr>
          <w:rFonts w:ascii="Arial" w:hAnsi="Arial" w:cs="Arial"/>
          <w:sz w:val="24"/>
          <w:szCs w:val="24"/>
          <w:lang w:val="en-GB"/>
        </w:rPr>
        <w:t>Given</w:t>
      </w:r>
      <w:r w:rsidRPr="006C7439">
        <w:rPr>
          <w:rFonts w:ascii="Arial" w:hAnsi="Arial" w:cs="Arial"/>
          <w:sz w:val="24"/>
          <w:szCs w:val="24"/>
          <w:lang w:val="en-GB"/>
        </w:rPr>
        <w:br/>
      </w:r>
      <w:r w:rsidRPr="006C7439">
        <w:rPr>
          <w:rFonts w:ascii="Arial" w:hAnsi="Arial" w:cs="Arial"/>
          <w:b/>
          <w:bCs/>
          <w:sz w:val="24"/>
          <w:szCs w:val="24"/>
          <w:lang w:val="en-GB"/>
        </w:rPr>
        <w:t xml:space="preserve">int [][] rating = new int[3][4]; </w:t>
      </w:r>
    </w:p>
    <w:p w:rsidR="006C7439" w:rsidRPr="006C7439" w:rsidRDefault="006C7439" w:rsidP="006C7439">
      <w:pPr>
        <w:rPr>
          <w:rFonts w:ascii="Arial" w:hAnsi="Arial" w:cs="Arial"/>
          <w:sz w:val="24"/>
          <w:szCs w:val="24"/>
        </w:rPr>
      </w:pPr>
      <w:r w:rsidRPr="006C7439">
        <w:rPr>
          <w:rFonts w:ascii="Arial" w:hAnsi="Arial" w:cs="Arial"/>
          <w:sz w:val="24"/>
          <w:szCs w:val="24"/>
          <w:lang w:val="en-GB"/>
        </w:rPr>
        <w:tab/>
      </w:r>
      <w:r w:rsidRPr="006C7439">
        <w:rPr>
          <w:rFonts w:ascii="Arial" w:hAnsi="Arial" w:cs="Arial"/>
          <w:sz w:val="24"/>
          <w:szCs w:val="24"/>
          <w:lang w:val="en-GB"/>
        </w:rPr>
        <w:tab/>
      </w:r>
      <w:r w:rsidRPr="006C7439">
        <w:rPr>
          <w:rFonts w:ascii="Arial" w:hAnsi="Arial" w:cs="Arial"/>
          <w:sz w:val="24"/>
          <w:szCs w:val="24"/>
          <w:lang w:val="en-GB"/>
        </w:rPr>
        <w:tab/>
        <w:t xml:space="preserve">number of rows (first dimension) </w:t>
      </w:r>
      <w:r w:rsidRPr="006C7439">
        <w:rPr>
          <w:rFonts w:ascii="Arial" w:hAnsi="Arial" w:cs="Arial"/>
          <w:sz w:val="24"/>
          <w:szCs w:val="24"/>
          <w:lang w:val="en-GB"/>
        </w:rPr>
        <w:tab/>
      </w:r>
      <w:r w:rsidRPr="006C7439">
        <w:rPr>
          <w:rFonts w:ascii="Arial" w:hAnsi="Arial" w:cs="Arial"/>
          <w:sz w:val="24"/>
          <w:szCs w:val="24"/>
          <w:lang w:val="en-GB"/>
        </w:rPr>
        <w:tab/>
        <w:t>=3</w:t>
      </w:r>
    </w:p>
    <w:p w:rsidR="006C7439" w:rsidRPr="006C7439" w:rsidRDefault="006C7439" w:rsidP="006C7439">
      <w:pPr>
        <w:rPr>
          <w:rFonts w:ascii="Arial" w:hAnsi="Arial" w:cs="Arial"/>
          <w:sz w:val="24"/>
          <w:szCs w:val="24"/>
        </w:rPr>
      </w:pPr>
      <w:r w:rsidRPr="006C7439">
        <w:rPr>
          <w:rFonts w:ascii="Arial" w:hAnsi="Arial" w:cs="Arial"/>
          <w:sz w:val="24"/>
          <w:szCs w:val="24"/>
          <w:lang w:val="en-GB"/>
        </w:rPr>
        <w:tab/>
      </w:r>
      <w:r w:rsidRPr="006C7439">
        <w:rPr>
          <w:rFonts w:ascii="Arial" w:hAnsi="Arial" w:cs="Arial"/>
          <w:sz w:val="24"/>
          <w:szCs w:val="24"/>
          <w:lang w:val="en-GB"/>
        </w:rPr>
        <w:tab/>
      </w:r>
      <w:r w:rsidRPr="006C7439">
        <w:rPr>
          <w:rFonts w:ascii="Arial" w:hAnsi="Arial" w:cs="Arial"/>
          <w:sz w:val="24"/>
          <w:szCs w:val="24"/>
          <w:lang w:val="en-GB"/>
        </w:rPr>
        <w:tab/>
        <w:t>number of columns (second dimension)  =4</w:t>
      </w:r>
    </w:p>
    <w:p w:rsidR="00F85230" w:rsidRPr="006C7439" w:rsidRDefault="007B352C" w:rsidP="007B352C">
      <w:pPr>
        <w:numPr>
          <w:ilvl w:val="0"/>
          <w:numId w:val="40"/>
        </w:numPr>
        <w:rPr>
          <w:rFonts w:ascii="Arial" w:hAnsi="Arial" w:cs="Arial"/>
          <w:sz w:val="24"/>
          <w:szCs w:val="24"/>
        </w:rPr>
      </w:pPr>
      <w:r w:rsidRPr="006C7439">
        <w:rPr>
          <w:rFonts w:ascii="Arial" w:hAnsi="Arial" w:cs="Arial"/>
          <w:b/>
          <w:bCs/>
          <w:sz w:val="24"/>
          <w:szCs w:val="24"/>
          <w:lang w:val="en-GB"/>
        </w:rPr>
        <w:t xml:space="preserve">Example 2 </w:t>
      </w:r>
    </w:p>
    <w:p w:rsidR="006C7439" w:rsidRPr="006C7439" w:rsidRDefault="006C7439" w:rsidP="006C7439">
      <w:pPr>
        <w:rPr>
          <w:rFonts w:ascii="Arial" w:hAnsi="Arial" w:cs="Arial"/>
          <w:sz w:val="24"/>
          <w:szCs w:val="24"/>
        </w:rPr>
      </w:pPr>
      <w:r w:rsidRPr="006C7439">
        <w:rPr>
          <w:rFonts w:ascii="Arial" w:hAnsi="Arial" w:cs="Arial"/>
          <w:sz w:val="24"/>
          <w:szCs w:val="24"/>
          <w:lang w:val="en-GB"/>
        </w:rPr>
        <w:tab/>
        <w:t xml:space="preserve">Find the number of ratings above the value of the parameter. </w:t>
      </w:r>
      <w:r w:rsidRPr="006C7439">
        <w:rPr>
          <w:rFonts w:ascii="Arial" w:hAnsi="Arial" w:cs="Arial"/>
          <w:sz w:val="24"/>
          <w:szCs w:val="24"/>
          <w:lang w:val="en-GB"/>
        </w:rPr>
        <w:tab/>
      </w:r>
    </w:p>
    <w:p w:rsidR="006C7439" w:rsidRPr="006C7439" w:rsidRDefault="006C7439" w:rsidP="006C7439">
      <w:pPr>
        <w:rPr>
          <w:rFonts w:ascii="Arial" w:hAnsi="Arial" w:cs="Arial"/>
          <w:sz w:val="24"/>
          <w:szCs w:val="24"/>
        </w:rPr>
      </w:pPr>
      <w:r w:rsidRPr="006C7439">
        <w:rPr>
          <w:rFonts w:ascii="Arial" w:hAnsi="Arial" w:cs="Arial"/>
          <w:b/>
          <w:bCs/>
          <w:sz w:val="24"/>
          <w:szCs w:val="24"/>
          <w:lang w:val="en-GB"/>
        </w:rPr>
        <w:tab/>
        <w:t>public int countAbove(int [][] rating) {</w:t>
      </w:r>
    </w:p>
    <w:p w:rsidR="006C7439" w:rsidRPr="006C7439" w:rsidRDefault="006C7439" w:rsidP="006C7439">
      <w:pPr>
        <w:rPr>
          <w:rFonts w:ascii="Arial" w:hAnsi="Arial" w:cs="Arial"/>
          <w:sz w:val="24"/>
          <w:szCs w:val="24"/>
        </w:rPr>
      </w:pPr>
      <w:r w:rsidRPr="006C7439">
        <w:rPr>
          <w:rFonts w:ascii="Arial" w:hAnsi="Arial" w:cs="Arial"/>
          <w:b/>
          <w:bCs/>
          <w:sz w:val="24"/>
          <w:szCs w:val="24"/>
          <w:lang w:val="en-GB"/>
        </w:rPr>
        <w:tab/>
        <w:t>for (int row = 0; row &lt;rating.length  ; row++)</w:t>
      </w:r>
    </w:p>
    <w:p w:rsidR="006C7439" w:rsidRPr="006C7439" w:rsidRDefault="006C7439" w:rsidP="006C7439">
      <w:pPr>
        <w:rPr>
          <w:rFonts w:ascii="Arial" w:hAnsi="Arial" w:cs="Arial"/>
          <w:sz w:val="24"/>
          <w:szCs w:val="24"/>
        </w:rPr>
      </w:pPr>
      <w:r w:rsidRPr="006C7439">
        <w:rPr>
          <w:rFonts w:ascii="Arial" w:hAnsi="Arial" w:cs="Arial"/>
          <w:b/>
          <w:bCs/>
          <w:sz w:val="24"/>
          <w:szCs w:val="24"/>
          <w:lang w:val="en-GB"/>
        </w:rPr>
        <w:tab/>
        <w:t xml:space="preserve"> {</w:t>
      </w:r>
    </w:p>
    <w:p w:rsidR="006C7439" w:rsidRPr="006C7439" w:rsidRDefault="006C7439" w:rsidP="006C7439">
      <w:pPr>
        <w:rPr>
          <w:rFonts w:ascii="Arial" w:hAnsi="Arial" w:cs="Arial"/>
          <w:sz w:val="24"/>
          <w:szCs w:val="24"/>
        </w:rPr>
      </w:pPr>
      <w:r w:rsidRPr="006C7439">
        <w:rPr>
          <w:rFonts w:ascii="Arial" w:hAnsi="Arial" w:cs="Arial"/>
          <w:b/>
          <w:bCs/>
          <w:sz w:val="24"/>
          <w:szCs w:val="24"/>
          <w:lang w:val="en-GB"/>
        </w:rPr>
        <w:tab/>
        <w:t>for (int col = 0; col &lt;rating[0].length; col++)</w:t>
      </w:r>
    </w:p>
    <w:p w:rsidR="006C7439" w:rsidRDefault="006C7439" w:rsidP="006C7439">
      <w:pPr>
        <w:rPr>
          <w:rFonts w:ascii="Arial" w:hAnsi="Arial" w:cs="Arial"/>
          <w:b/>
          <w:bCs/>
          <w:sz w:val="24"/>
          <w:szCs w:val="24"/>
          <w:lang w:val="en-GB"/>
        </w:rPr>
      </w:pPr>
      <w:r w:rsidRPr="006C7439">
        <w:rPr>
          <w:rFonts w:ascii="Arial" w:hAnsi="Arial" w:cs="Arial"/>
          <w:b/>
          <w:bCs/>
          <w:sz w:val="24"/>
          <w:szCs w:val="24"/>
          <w:lang w:val="en-GB"/>
        </w:rPr>
        <w:tab/>
        <w:t>{</w:t>
      </w:r>
    </w:p>
    <w:p w:rsidR="006C7439" w:rsidRDefault="006C7439" w:rsidP="006C7439">
      <w:pPr>
        <w:rPr>
          <w:rFonts w:ascii="Arial" w:hAnsi="Arial" w:cs="Arial"/>
          <w:b/>
          <w:bCs/>
          <w:sz w:val="24"/>
          <w:szCs w:val="24"/>
          <w:lang w:val="en-GB"/>
        </w:rPr>
      </w:pPr>
      <w:r w:rsidRPr="006C7439">
        <w:rPr>
          <w:rFonts w:ascii="Arial" w:hAnsi="Arial" w:cs="Arial"/>
          <w:b/>
          <w:bCs/>
          <w:sz w:val="24"/>
          <w:szCs w:val="24"/>
          <w:lang w:val="en-GB"/>
        </w:rPr>
        <w:t>How to initialize a 2d array in Java?</w:t>
      </w:r>
    </w:p>
    <w:p w:rsidR="006C7439" w:rsidRPr="006C7439" w:rsidRDefault="006C7439" w:rsidP="006C7439">
      <w:pPr>
        <w:rPr>
          <w:rFonts w:ascii="Arial" w:hAnsi="Arial" w:cs="Arial"/>
          <w:sz w:val="24"/>
          <w:szCs w:val="24"/>
        </w:rPr>
      </w:pPr>
      <w:r w:rsidRPr="006C7439">
        <w:rPr>
          <w:rFonts w:ascii="Arial" w:hAnsi="Arial" w:cs="Arial"/>
          <w:sz w:val="24"/>
          <w:szCs w:val="24"/>
          <w:lang w:val="en-GB"/>
        </w:rPr>
        <w:t>Here's an example to initialize a 2d array in Java.</w:t>
      </w:r>
    </w:p>
    <w:p w:rsidR="006C7439" w:rsidRPr="00326B80" w:rsidRDefault="006C7439" w:rsidP="006C7439">
      <w:pPr>
        <w:rPr>
          <w:rFonts w:ascii="Arial" w:hAnsi="Arial" w:cs="Arial"/>
          <w:sz w:val="24"/>
          <w:szCs w:val="24"/>
        </w:rPr>
      </w:pPr>
      <w:r w:rsidRPr="006C7439">
        <w:rPr>
          <w:rFonts w:ascii="Arial" w:hAnsi="Arial" w:cs="Arial"/>
          <w:sz w:val="24"/>
          <w:szCs w:val="24"/>
          <w:lang w:val="en-GB"/>
        </w:rPr>
        <w:tab/>
        <w:t xml:space="preserve">int [][] a = </w:t>
      </w:r>
      <w:r w:rsidRPr="00326B80">
        <w:rPr>
          <w:rFonts w:ascii="Arial" w:hAnsi="Arial" w:cs="Arial"/>
          <w:sz w:val="24"/>
          <w:szCs w:val="24"/>
          <w:lang w:val="en-GB"/>
        </w:rPr>
        <w:t xml:space="preserve">{ {1, 2, 3}, </w:t>
      </w:r>
    </w:p>
    <w:p w:rsidR="006C7439" w:rsidRPr="00326B80" w:rsidRDefault="006C7439" w:rsidP="006C7439">
      <w:pPr>
        <w:rPr>
          <w:rFonts w:ascii="Arial" w:hAnsi="Arial" w:cs="Arial"/>
          <w:sz w:val="24"/>
          <w:szCs w:val="24"/>
        </w:rPr>
      </w:pPr>
      <w:r w:rsidRPr="00326B80">
        <w:rPr>
          <w:rFonts w:ascii="Arial" w:hAnsi="Arial" w:cs="Arial"/>
          <w:sz w:val="24"/>
          <w:szCs w:val="24"/>
          <w:lang w:val="en-GB"/>
        </w:rPr>
        <w:tab/>
      </w:r>
      <w:r w:rsidRPr="00326B80">
        <w:rPr>
          <w:rFonts w:ascii="Arial" w:hAnsi="Arial" w:cs="Arial"/>
          <w:sz w:val="24"/>
          <w:szCs w:val="24"/>
          <w:lang w:val="en-GB"/>
        </w:rPr>
        <w:tab/>
        <w:t xml:space="preserve">      </w:t>
      </w:r>
      <w:r w:rsidR="00241293">
        <w:rPr>
          <w:rFonts w:ascii="Arial" w:hAnsi="Arial" w:cs="Arial"/>
          <w:sz w:val="24"/>
          <w:szCs w:val="24"/>
          <w:lang w:val="en-GB"/>
        </w:rPr>
        <w:t xml:space="preserve">  </w:t>
      </w:r>
      <w:r w:rsidRPr="00326B80">
        <w:rPr>
          <w:rFonts w:ascii="Arial" w:hAnsi="Arial" w:cs="Arial"/>
          <w:sz w:val="24"/>
          <w:szCs w:val="24"/>
          <w:lang w:val="en-GB"/>
        </w:rPr>
        <w:t xml:space="preserve">{4, 5, 6}, </w:t>
      </w:r>
    </w:p>
    <w:p w:rsidR="006C7439" w:rsidRPr="006C7439" w:rsidRDefault="006C7439" w:rsidP="006C7439">
      <w:pPr>
        <w:rPr>
          <w:rFonts w:ascii="Arial" w:hAnsi="Arial" w:cs="Arial"/>
          <w:sz w:val="24"/>
          <w:szCs w:val="24"/>
        </w:rPr>
      </w:pPr>
      <w:r w:rsidRPr="00326B80">
        <w:rPr>
          <w:rFonts w:ascii="Arial" w:hAnsi="Arial" w:cs="Arial"/>
          <w:sz w:val="24"/>
          <w:szCs w:val="24"/>
          <w:lang w:val="en-GB"/>
        </w:rPr>
        <w:tab/>
      </w:r>
      <w:r w:rsidRPr="00326B80">
        <w:rPr>
          <w:rFonts w:ascii="Arial" w:hAnsi="Arial" w:cs="Arial"/>
          <w:sz w:val="24"/>
          <w:szCs w:val="24"/>
          <w:lang w:val="en-GB"/>
        </w:rPr>
        <w:tab/>
        <w:t xml:space="preserve">      </w:t>
      </w:r>
      <w:r w:rsidR="00241293">
        <w:rPr>
          <w:rFonts w:ascii="Arial" w:hAnsi="Arial" w:cs="Arial"/>
          <w:sz w:val="24"/>
          <w:szCs w:val="24"/>
          <w:lang w:val="en-GB"/>
        </w:rPr>
        <w:t xml:space="preserve">  </w:t>
      </w:r>
      <w:r w:rsidRPr="00326B80">
        <w:rPr>
          <w:rFonts w:ascii="Arial" w:hAnsi="Arial" w:cs="Arial"/>
          <w:sz w:val="24"/>
          <w:szCs w:val="24"/>
          <w:lang w:val="en-GB"/>
        </w:rPr>
        <w:t>{7, 8, 9}</w:t>
      </w:r>
      <w:r w:rsidR="00241293">
        <w:rPr>
          <w:rFonts w:ascii="Arial" w:hAnsi="Arial" w:cs="Arial"/>
          <w:sz w:val="24"/>
          <w:szCs w:val="24"/>
          <w:lang w:val="en-GB"/>
        </w:rPr>
        <w:t xml:space="preserve"> </w:t>
      </w:r>
      <w:r w:rsidRPr="00326B80">
        <w:rPr>
          <w:rFonts w:ascii="Arial" w:hAnsi="Arial" w:cs="Arial"/>
          <w:sz w:val="24"/>
          <w:szCs w:val="24"/>
          <w:lang w:val="en-GB"/>
        </w:rPr>
        <w:t>}</w:t>
      </w:r>
      <w:r w:rsidRPr="006C7439">
        <w:rPr>
          <w:rFonts w:ascii="Arial" w:hAnsi="Arial" w:cs="Arial"/>
          <w:sz w:val="24"/>
          <w:szCs w:val="24"/>
          <w:lang w:val="en-GB"/>
        </w:rPr>
        <w:t>;</w:t>
      </w:r>
    </w:p>
    <w:p w:rsidR="006C7439" w:rsidRPr="006C7439" w:rsidRDefault="006C7439" w:rsidP="006C7439">
      <w:pPr>
        <w:rPr>
          <w:rFonts w:ascii="Arial" w:hAnsi="Arial" w:cs="Arial"/>
          <w:sz w:val="24"/>
          <w:szCs w:val="24"/>
        </w:rPr>
      </w:pPr>
      <w:r w:rsidRPr="006C7439">
        <w:rPr>
          <w:rFonts w:ascii="Arial" w:hAnsi="Arial" w:cs="Arial"/>
          <w:sz w:val="24"/>
          <w:szCs w:val="24"/>
          <w:lang w:val="en-GB"/>
        </w:rPr>
        <w:t xml:space="preserve"> OR</w:t>
      </w:r>
    </w:p>
    <w:p w:rsidR="006C7439" w:rsidRDefault="006C7439" w:rsidP="006C7439">
      <w:pPr>
        <w:rPr>
          <w:rFonts w:ascii="Arial" w:hAnsi="Arial" w:cs="Arial"/>
          <w:sz w:val="24"/>
          <w:szCs w:val="24"/>
          <w:lang w:val="en-GB"/>
        </w:rPr>
      </w:pPr>
      <w:r w:rsidRPr="006C7439">
        <w:rPr>
          <w:rFonts w:ascii="Arial" w:hAnsi="Arial" w:cs="Arial"/>
          <w:sz w:val="24"/>
          <w:szCs w:val="24"/>
          <w:lang w:val="en-GB"/>
        </w:rPr>
        <w:lastRenderedPageBreak/>
        <w:tab/>
        <w:t>int [][] a = {  {1, 2, 3}, {4, 5, 6}, {7, 8, 9} };</w:t>
      </w:r>
    </w:p>
    <w:p w:rsidR="006C7439" w:rsidRPr="006C7439" w:rsidRDefault="006C7439" w:rsidP="006C7439">
      <w:pPr>
        <w:rPr>
          <w:rFonts w:ascii="Arial" w:hAnsi="Arial" w:cs="Arial"/>
          <w:b/>
          <w:bCs/>
          <w:sz w:val="24"/>
          <w:szCs w:val="24"/>
          <w:u w:val="single"/>
          <w:lang w:val="en-GB"/>
        </w:rPr>
      </w:pPr>
      <w:r w:rsidRPr="006C7439">
        <w:rPr>
          <w:rFonts w:ascii="Arial" w:hAnsi="Arial" w:cs="Arial"/>
          <w:b/>
          <w:bCs/>
          <w:sz w:val="24"/>
          <w:szCs w:val="24"/>
          <w:u w:val="single"/>
          <w:lang w:val="en-GB"/>
        </w:rPr>
        <w:t>Ways To Input the elements of the Arrays</w:t>
      </w:r>
    </w:p>
    <w:p w:rsidR="006C7439" w:rsidRPr="006C7439" w:rsidRDefault="006C7439" w:rsidP="006C7439">
      <w:pPr>
        <w:rPr>
          <w:rFonts w:ascii="Arial" w:hAnsi="Arial" w:cs="Arial"/>
          <w:sz w:val="24"/>
          <w:szCs w:val="24"/>
        </w:rPr>
      </w:pPr>
      <w:r>
        <w:rPr>
          <w:rFonts w:ascii="Arial" w:hAnsi="Arial" w:cs="Arial"/>
          <w:b/>
          <w:bCs/>
          <w:sz w:val="24"/>
          <w:szCs w:val="24"/>
          <w:lang w:val="en-GB"/>
        </w:rPr>
        <w:t xml:space="preserve">1. </w:t>
      </w:r>
      <w:r w:rsidRPr="006C7439">
        <w:rPr>
          <w:rFonts w:ascii="Arial" w:hAnsi="Arial" w:cs="Arial"/>
          <w:b/>
          <w:bCs/>
          <w:sz w:val="24"/>
          <w:szCs w:val="24"/>
          <w:lang w:val="en-GB"/>
        </w:rPr>
        <w:t>By Assignment Method </w:t>
      </w:r>
    </w:p>
    <w:p w:rsidR="006C7439" w:rsidRPr="006C7439" w:rsidRDefault="006C7439" w:rsidP="006C7439">
      <w:pPr>
        <w:rPr>
          <w:rFonts w:ascii="Arial" w:hAnsi="Arial" w:cs="Arial"/>
          <w:sz w:val="24"/>
          <w:szCs w:val="24"/>
        </w:rPr>
      </w:pPr>
      <w:r w:rsidRPr="006C7439">
        <w:rPr>
          <w:rFonts w:ascii="Arial" w:hAnsi="Arial" w:cs="Arial"/>
          <w:sz w:val="24"/>
          <w:szCs w:val="24"/>
          <w:lang w:val="en-GB"/>
        </w:rPr>
        <w:tab/>
        <w:t>int m[][]={{1,5,6,9},{2,5,9,7},{15,5,78,9}};</w:t>
      </w:r>
    </w:p>
    <w:p w:rsidR="008D4029" w:rsidRDefault="008D4029" w:rsidP="006C7439">
      <w:pPr>
        <w:rPr>
          <w:rFonts w:ascii="Arial" w:hAnsi="Arial" w:cs="Arial"/>
          <w:b/>
          <w:bCs/>
          <w:sz w:val="24"/>
          <w:szCs w:val="24"/>
          <w:lang w:val="en-GB"/>
        </w:rPr>
      </w:pPr>
    </w:p>
    <w:p w:rsidR="006C7439" w:rsidRPr="006C7439" w:rsidRDefault="006C7439" w:rsidP="006C7439">
      <w:pPr>
        <w:rPr>
          <w:rFonts w:ascii="Arial" w:hAnsi="Arial" w:cs="Arial"/>
          <w:sz w:val="24"/>
          <w:szCs w:val="24"/>
        </w:rPr>
      </w:pPr>
      <w:r w:rsidRPr="006C7439">
        <w:rPr>
          <w:rFonts w:ascii="Arial" w:hAnsi="Arial" w:cs="Arial"/>
          <w:b/>
          <w:bCs/>
          <w:sz w:val="24"/>
          <w:szCs w:val="24"/>
          <w:lang w:val="en-GB"/>
        </w:rPr>
        <w:t>2. By  Method Parameter</w:t>
      </w:r>
    </w:p>
    <w:p w:rsidR="006C7439" w:rsidRPr="006C7439" w:rsidRDefault="006C7439" w:rsidP="006C7439">
      <w:pPr>
        <w:rPr>
          <w:rFonts w:ascii="Arial" w:hAnsi="Arial" w:cs="Arial"/>
          <w:sz w:val="24"/>
          <w:szCs w:val="24"/>
        </w:rPr>
      </w:pPr>
      <w:r w:rsidRPr="006C7439">
        <w:rPr>
          <w:rFonts w:ascii="Arial" w:hAnsi="Arial" w:cs="Arial"/>
          <w:sz w:val="24"/>
          <w:szCs w:val="24"/>
          <w:lang w:val="en-GB"/>
        </w:rPr>
        <w:tab/>
        <w:t>void compute(int m[][])</w:t>
      </w:r>
    </w:p>
    <w:p w:rsidR="006C7439" w:rsidRPr="006C7439" w:rsidRDefault="006C7439" w:rsidP="006C7439">
      <w:pPr>
        <w:rPr>
          <w:rFonts w:ascii="Arial" w:hAnsi="Arial" w:cs="Arial"/>
          <w:sz w:val="24"/>
          <w:szCs w:val="24"/>
        </w:rPr>
      </w:pPr>
      <w:r w:rsidRPr="006C7439">
        <w:rPr>
          <w:rFonts w:ascii="Arial" w:hAnsi="Arial" w:cs="Arial"/>
          <w:b/>
          <w:bCs/>
          <w:sz w:val="24"/>
          <w:szCs w:val="24"/>
          <w:lang w:val="en-GB"/>
        </w:rPr>
        <w:t>3. By Input Stream Reader Method( using scanner)</w:t>
      </w:r>
    </w:p>
    <w:p w:rsidR="006C7439" w:rsidRDefault="006C7439" w:rsidP="006C7439">
      <w:pPr>
        <w:rPr>
          <w:rFonts w:ascii="Arial" w:hAnsi="Arial" w:cs="Arial"/>
          <w:b/>
          <w:bCs/>
          <w:sz w:val="24"/>
          <w:szCs w:val="24"/>
          <w:lang w:val="en-GB"/>
        </w:rPr>
      </w:pPr>
      <w:r w:rsidRPr="006C7439">
        <w:rPr>
          <w:rFonts w:ascii="Arial" w:hAnsi="Arial" w:cs="Arial"/>
          <w:b/>
          <w:bCs/>
          <w:sz w:val="24"/>
          <w:szCs w:val="24"/>
          <w:lang w:val="en-GB"/>
        </w:rPr>
        <w:tab/>
        <w:t>m[i][k]=sc.nextInt();</w:t>
      </w:r>
    </w:p>
    <w:p w:rsidR="006C7439" w:rsidRPr="006C7439" w:rsidRDefault="006C7439" w:rsidP="006C7439">
      <w:pPr>
        <w:rPr>
          <w:rFonts w:ascii="Arial" w:hAnsi="Arial" w:cs="Arial"/>
          <w:b/>
          <w:bCs/>
          <w:sz w:val="24"/>
          <w:szCs w:val="24"/>
          <w:u w:val="single"/>
          <w:lang w:val="en-GB"/>
        </w:rPr>
      </w:pPr>
      <w:r w:rsidRPr="006C7439">
        <w:rPr>
          <w:rFonts w:ascii="Arial" w:hAnsi="Arial" w:cs="Arial"/>
          <w:b/>
          <w:bCs/>
          <w:sz w:val="24"/>
          <w:szCs w:val="24"/>
          <w:u w:val="single"/>
          <w:lang w:val="en-GB"/>
        </w:rPr>
        <w:t>Similarity with 1D Arrays</w:t>
      </w:r>
    </w:p>
    <w:p w:rsidR="00F85230" w:rsidRPr="006C7439" w:rsidRDefault="007B352C" w:rsidP="007B352C">
      <w:pPr>
        <w:numPr>
          <w:ilvl w:val="0"/>
          <w:numId w:val="41"/>
        </w:numPr>
        <w:rPr>
          <w:rFonts w:ascii="Arial" w:hAnsi="Arial" w:cs="Arial"/>
          <w:sz w:val="24"/>
          <w:szCs w:val="24"/>
        </w:rPr>
      </w:pPr>
      <w:r w:rsidRPr="006C7439">
        <w:rPr>
          <w:rFonts w:ascii="Arial" w:hAnsi="Arial" w:cs="Arial"/>
          <w:sz w:val="24"/>
          <w:szCs w:val="24"/>
          <w:lang w:val="en-GB"/>
        </w:rPr>
        <w:t xml:space="preserve">Each element in the 2D array must be of the  same type, either a primitive type or object type. </w:t>
      </w:r>
    </w:p>
    <w:p w:rsidR="00F85230" w:rsidRPr="006C7439" w:rsidRDefault="007B352C" w:rsidP="007B352C">
      <w:pPr>
        <w:numPr>
          <w:ilvl w:val="0"/>
          <w:numId w:val="41"/>
        </w:numPr>
        <w:rPr>
          <w:rFonts w:ascii="Arial" w:hAnsi="Arial" w:cs="Arial"/>
          <w:sz w:val="24"/>
          <w:szCs w:val="24"/>
        </w:rPr>
      </w:pPr>
      <w:r w:rsidRPr="006C7439">
        <w:rPr>
          <w:rFonts w:ascii="Arial" w:hAnsi="Arial" w:cs="Arial"/>
          <w:sz w:val="24"/>
          <w:szCs w:val="24"/>
          <w:lang w:val="en-GB"/>
        </w:rPr>
        <w:t xml:space="preserve">Subscripted variables can be used just like a variable: </w:t>
      </w:r>
    </w:p>
    <w:p w:rsidR="006C7439" w:rsidRPr="006C7439" w:rsidRDefault="006C7439" w:rsidP="006C7439">
      <w:pPr>
        <w:rPr>
          <w:rFonts w:ascii="Arial" w:hAnsi="Arial" w:cs="Arial"/>
          <w:sz w:val="24"/>
          <w:szCs w:val="24"/>
        </w:rPr>
      </w:pPr>
      <w:r w:rsidRPr="006C7439">
        <w:rPr>
          <w:rFonts w:ascii="Arial" w:hAnsi="Arial" w:cs="Arial"/>
          <w:b/>
          <w:bCs/>
          <w:sz w:val="24"/>
          <w:szCs w:val="24"/>
          <w:lang w:val="en-GB"/>
        </w:rPr>
        <w:tab/>
      </w:r>
      <w:r w:rsidRPr="006C7439">
        <w:rPr>
          <w:rFonts w:ascii="Arial" w:hAnsi="Arial" w:cs="Arial"/>
          <w:b/>
          <w:bCs/>
          <w:sz w:val="24"/>
          <w:szCs w:val="24"/>
          <w:lang w:val="en-GB"/>
        </w:rPr>
        <w:tab/>
        <w:t>rating[0][3] = 10;</w:t>
      </w:r>
    </w:p>
    <w:p w:rsidR="00F85230" w:rsidRPr="006C7439" w:rsidRDefault="007B352C" w:rsidP="007B352C">
      <w:pPr>
        <w:numPr>
          <w:ilvl w:val="0"/>
          <w:numId w:val="42"/>
        </w:numPr>
        <w:rPr>
          <w:rFonts w:ascii="Arial" w:hAnsi="Arial" w:cs="Arial"/>
          <w:sz w:val="24"/>
          <w:szCs w:val="24"/>
        </w:rPr>
      </w:pPr>
      <w:r w:rsidRPr="006C7439">
        <w:rPr>
          <w:rFonts w:ascii="Arial" w:hAnsi="Arial" w:cs="Arial"/>
          <w:sz w:val="24"/>
          <w:szCs w:val="24"/>
          <w:lang w:val="en-GB"/>
        </w:rPr>
        <w:t xml:space="preserve">Array indices must be of type int and can be a literal, variable, or expression. </w:t>
      </w:r>
    </w:p>
    <w:p w:rsidR="006C7439" w:rsidRPr="006C7439" w:rsidRDefault="006C7439" w:rsidP="006C7439">
      <w:pPr>
        <w:rPr>
          <w:rFonts w:ascii="Arial" w:hAnsi="Arial" w:cs="Arial"/>
          <w:sz w:val="24"/>
          <w:szCs w:val="24"/>
        </w:rPr>
      </w:pPr>
      <w:r w:rsidRPr="006C7439">
        <w:rPr>
          <w:rFonts w:ascii="Arial" w:hAnsi="Arial" w:cs="Arial"/>
          <w:b/>
          <w:bCs/>
          <w:sz w:val="24"/>
          <w:szCs w:val="24"/>
          <w:lang w:val="en-GB"/>
        </w:rPr>
        <w:tab/>
      </w:r>
      <w:r w:rsidRPr="006C7439">
        <w:rPr>
          <w:rFonts w:ascii="Arial" w:hAnsi="Arial" w:cs="Arial"/>
          <w:b/>
          <w:bCs/>
          <w:sz w:val="24"/>
          <w:szCs w:val="24"/>
          <w:lang w:val="en-GB"/>
        </w:rPr>
        <w:tab/>
        <w:t>rating[3][j] = j;</w:t>
      </w:r>
    </w:p>
    <w:p w:rsidR="00F85230" w:rsidRPr="006C7439" w:rsidRDefault="007B352C" w:rsidP="007B352C">
      <w:pPr>
        <w:numPr>
          <w:ilvl w:val="0"/>
          <w:numId w:val="43"/>
        </w:numPr>
        <w:rPr>
          <w:rFonts w:ascii="Arial" w:hAnsi="Arial" w:cs="Arial"/>
          <w:sz w:val="24"/>
          <w:szCs w:val="24"/>
        </w:rPr>
      </w:pPr>
      <w:r w:rsidRPr="006C7439">
        <w:rPr>
          <w:rFonts w:ascii="Arial" w:hAnsi="Arial" w:cs="Arial"/>
          <w:sz w:val="24"/>
          <w:szCs w:val="24"/>
          <w:lang w:val="en-GB"/>
        </w:rPr>
        <w:t xml:space="preserve">If an array element does not exists, the Java runtime system will give you an </w:t>
      </w:r>
    </w:p>
    <w:p w:rsidR="003565F1" w:rsidRPr="00326B80" w:rsidRDefault="006C7439" w:rsidP="00326B80">
      <w:pPr>
        <w:rPr>
          <w:rFonts w:ascii="Arial" w:hAnsi="Arial" w:cs="Arial"/>
          <w:sz w:val="24"/>
          <w:szCs w:val="24"/>
        </w:rPr>
      </w:pPr>
      <w:r w:rsidRPr="006C7439">
        <w:rPr>
          <w:rFonts w:ascii="Arial" w:hAnsi="Arial" w:cs="Arial"/>
          <w:b/>
          <w:bCs/>
          <w:sz w:val="24"/>
          <w:szCs w:val="24"/>
          <w:lang w:val="en-GB"/>
        </w:rPr>
        <w:tab/>
      </w:r>
      <w:r w:rsidRPr="006C7439">
        <w:rPr>
          <w:rFonts w:ascii="Arial" w:hAnsi="Arial" w:cs="Arial"/>
          <w:b/>
          <w:bCs/>
          <w:sz w:val="24"/>
          <w:szCs w:val="24"/>
          <w:lang w:val="en-GB"/>
        </w:rPr>
        <w:tab/>
        <w:t>ArrayIndexOutOfBoundsException</w:t>
      </w:r>
    </w:p>
    <w:p w:rsidR="006C7439" w:rsidRPr="00661AA7" w:rsidRDefault="003565F1" w:rsidP="003565F1">
      <w:pPr>
        <w:ind w:left="360"/>
        <w:jc w:val="center"/>
        <w:rPr>
          <w:rFonts w:ascii="Arial" w:hAnsi="Arial" w:cs="Arial"/>
          <w:sz w:val="24"/>
          <w:szCs w:val="24"/>
        </w:rPr>
      </w:pPr>
      <w:r w:rsidRPr="003565F1">
        <w:rPr>
          <w:rFonts w:ascii="Arial" w:hAnsi="Arial" w:cs="Arial" w:hint="cs"/>
          <w:b/>
          <w:sz w:val="44"/>
          <w:szCs w:val="44"/>
          <w:u w:val="single"/>
          <w:lang w:val="en-US"/>
        </w:rPr>
        <w:t xml:space="preserve">WRAPPER </w:t>
      </w:r>
      <w:r>
        <w:rPr>
          <w:rFonts w:ascii="Arial" w:hAnsi="Arial" w:cs="Arial"/>
          <w:b/>
          <w:sz w:val="44"/>
          <w:szCs w:val="44"/>
          <w:u w:val="single"/>
          <w:lang w:val="en-US"/>
        </w:rPr>
        <w:t>CLASS</w:t>
      </w:r>
    </w:p>
    <w:p w:rsidR="00C43984" w:rsidRPr="003565F1" w:rsidRDefault="005023C6" w:rsidP="003565F1">
      <w:pPr>
        <w:numPr>
          <w:ilvl w:val="0"/>
          <w:numId w:val="44"/>
        </w:numPr>
        <w:rPr>
          <w:rFonts w:ascii="Arial" w:hAnsi="Arial" w:cs="Arial"/>
          <w:sz w:val="24"/>
          <w:szCs w:val="24"/>
        </w:rPr>
      </w:pPr>
      <w:r w:rsidRPr="003565F1">
        <w:rPr>
          <w:rFonts w:ascii="Arial" w:hAnsi="Arial" w:cs="Arial"/>
          <w:sz w:val="24"/>
          <w:szCs w:val="24"/>
          <w:lang w:val="en-US"/>
        </w:rPr>
        <w:t xml:space="preserve">As the name says, a wrapper class wraps (encloses) around a data type and gives it an object appearance. Wherever, the data type is required as an object, this object can be used. </w:t>
      </w:r>
    </w:p>
    <w:p w:rsidR="00C43984" w:rsidRPr="003565F1" w:rsidRDefault="005023C6" w:rsidP="003565F1">
      <w:pPr>
        <w:numPr>
          <w:ilvl w:val="0"/>
          <w:numId w:val="44"/>
        </w:numPr>
        <w:rPr>
          <w:rFonts w:ascii="Arial" w:hAnsi="Arial" w:cs="Arial"/>
          <w:sz w:val="24"/>
          <w:szCs w:val="24"/>
        </w:rPr>
      </w:pPr>
      <w:r w:rsidRPr="003565F1">
        <w:rPr>
          <w:rFonts w:ascii="Arial" w:hAnsi="Arial" w:cs="Arial"/>
          <w:sz w:val="24"/>
          <w:szCs w:val="24"/>
          <w:lang w:val="en-US"/>
        </w:rPr>
        <w:t xml:space="preserve">Wrapper classes include methods to un wrap the object and give back the data type. </w:t>
      </w:r>
    </w:p>
    <w:p w:rsidR="00C43984" w:rsidRPr="003565F1" w:rsidRDefault="005023C6" w:rsidP="003565F1">
      <w:pPr>
        <w:numPr>
          <w:ilvl w:val="0"/>
          <w:numId w:val="44"/>
        </w:numPr>
        <w:rPr>
          <w:rFonts w:ascii="Arial" w:hAnsi="Arial" w:cs="Arial"/>
          <w:sz w:val="24"/>
          <w:szCs w:val="24"/>
        </w:rPr>
      </w:pPr>
      <w:r w:rsidRPr="003565F1">
        <w:rPr>
          <w:rFonts w:ascii="Arial" w:hAnsi="Arial" w:cs="Arial"/>
          <w:sz w:val="24"/>
          <w:szCs w:val="24"/>
          <w:lang w:val="en-US"/>
        </w:rPr>
        <w:t xml:space="preserve">It can be compared with a chocolate. The manufacturer wraps the chocolate with some foil or paper to prevent from pollution. The user takes the chocolate, removes and </w:t>
      </w:r>
      <w:r w:rsidR="00241293">
        <w:rPr>
          <w:rFonts w:ascii="Arial" w:hAnsi="Arial" w:cs="Arial"/>
          <w:sz w:val="24"/>
          <w:szCs w:val="24"/>
          <w:lang w:val="en-US"/>
        </w:rPr>
        <w:t>throws the wrapper and eats it.</w:t>
      </w:r>
    </w:p>
    <w:p w:rsidR="00C43984" w:rsidRPr="003565F1" w:rsidRDefault="005023C6" w:rsidP="003565F1">
      <w:pPr>
        <w:numPr>
          <w:ilvl w:val="0"/>
          <w:numId w:val="44"/>
        </w:numPr>
        <w:rPr>
          <w:rFonts w:ascii="Arial" w:hAnsi="Arial" w:cs="Arial"/>
          <w:sz w:val="24"/>
          <w:szCs w:val="24"/>
        </w:rPr>
      </w:pPr>
      <w:r w:rsidRPr="003565F1">
        <w:rPr>
          <w:rFonts w:ascii="Arial" w:hAnsi="Arial" w:cs="Arial"/>
          <w:sz w:val="24"/>
          <w:szCs w:val="24"/>
          <w:lang w:val="en-US"/>
        </w:rPr>
        <w:t xml:space="preserve">Wrapper classes are part of </w:t>
      </w:r>
      <w:r w:rsidRPr="003565F1">
        <w:rPr>
          <w:rFonts w:ascii="Arial" w:hAnsi="Arial" w:cs="Arial"/>
          <w:b/>
          <w:bCs/>
          <w:sz w:val="24"/>
          <w:szCs w:val="24"/>
          <w:u w:val="single"/>
          <w:lang w:val="en-US"/>
        </w:rPr>
        <w:t>java.lang</w:t>
      </w:r>
      <w:r w:rsidRPr="003565F1">
        <w:rPr>
          <w:rFonts w:ascii="Arial" w:hAnsi="Arial" w:cs="Arial"/>
          <w:sz w:val="24"/>
          <w:szCs w:val="24"/>
          <w:lang w:val="en-US"/>
        </w:rPr>
        <w:t xml:space="preserve">package. </w:t>
      </w:r>
    </w:p>
    <w:p w:rsidR="00C43984" w:rsidRPr="003565F1" w:rsidRDefault="005023C6" w:rsidP="003565F1">
      <w:pPr>
        <w:numPr>
          <w:ilvl w:val="0"/>
          <w:numId w:val="44"/>
        </w:numPr>
        <w:rPr>
          <w:rFonts w:ascii="Arial" w:hAnsi="Arial" w:cs="Arial"/>
          <w:sz w:val="24"/>
          <w:szCs w:val="24"/>
        </w:rPr>
      </w:pPr>
      <w:r w:rsidRPr="003565F1">
        <w:rPr>
          <w:rFonts w:ascii="Arial" w:hAnsi="Arial" w:cs="Arial"/>
          <w:sz w:val="24"/>
          <w:szCs w:val="24"/>
          <w:lang w:val="en-US"/>
        </w:rPr>
        <w:t>Wrapper classes are those classes which exists for every primitive data type.</w:t>
      </w:r>
    </w:p>
    <w:p w:rsidR="00C43984" w:rsidRPr="003565F1" w:rsidRDefault="005023C6" w:rsidP="003565F1">
      <w:pPr>
        <w:numPr>
          <w:ilvl w:val="0"/>
          <w:numId w:val="44"/>
        </w:numPr>
        <w:rPr>
          <w:rFonts w:ascii="Arial" w:hAnsi="Arial" w:cs="Arial"/>
          <w:sz w:val="24"/>
          <w:szCs w:val="24"/>
        </w:rPr>
      </w:pPr>
      <w:r w:rsidRPr="003565F1">
        <w:rPr>
          <w:rFonts w:ascii="Arial" w:hAnsi="Arial" w:cs="Arial"/>
          <w:sz w:val="24"/>
          <w:szCs w:val="24"/>
          <w:lang w:val="en-US"/>
        </w:rPr>
        <w:lastRenderedPageBreak/>
        <w:t xml:space="preserve"> They are used to convert any data type into an object.</w:t>
      </w:r>
    </w:p>
    <w:p w:rsidR="003565F1" w:rsidRPr="00326B80" w:rsidRDefault="005023C6" w:rsidP="00326B80">
      <w:pPr>
        <w:numPr>
          <w:ilvl w:val="0"/>
          <w:numId w:val="44"/>
        </w:numPr>
        <w:rPr>
          <w:rFonts w:ascii="Arial" w:hAnsi="Arial" w:cs="Arial"/>
          <w:sz w:val="24"/>
          <w:szCs w:val="24"/>
        </w:rPr>
      </w:pPr>
      <w:r w:rsidRPr="003565F1">
        <w:rPr>
          <w:rFonts w:ascii="Arial" w:hAnsi="Arial" w:cs="Arial"/>
          <w:sz w:val="24"/>
          <w:szCs w:val="24"/>
        </w:rPr>
        <w:t>The primitive data types are not objects; they do not belong to any class. Sometimes, it is required to convert data types into objects in Java language</w:t>
      </w:r>
    </w:p>
    <w:p w:rsidR="00326B80" w:rsidRDefault="003565F1" w:rsidP="00326B80">
      <w:pPr>
        <w:ind w:left="360"/>
        <w:jc w:val="center"/>
        <w:rPr>
          <w:rFonts w:ascii="Arial" w:hAnsi="Arial" w:cs="Arial"/>
          <w:b/>
          <w:sz w:val="24"/>
          <w:szCs w:val="24"/>
        </w:rPr>
      </w:pPr>
      <w:r>
        <w:rPr>
          <w:noProof/>
          <w:lang w:val="en-US" w:bidi="hi-IN"/>
        </w:rPr>
        <w:drawing>
          <wp:inline distT="0" distB="0" distL="0" distR="0">
            <wp:extent cx="4559300" cy="2195237"/>
            <wp:effectExtent l="0" t="0" r="0" b="1905"/>
            <wp:docPr id="29"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C6E1257-B332-DD45-95F6-957FD7E5B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C6E1257-B332-DD45-95F6-957FD7E5B6D7}"/>
                        </a:ext>
                      </a:extLst>
                    </pic:cNvPr>
                    <pic:cNvPicPr>
                      <a:picLocks noChangeAspect="1"/>
                    </pic:cNvPicPr>
                  </pic:nvPicPr>
                  <pic:blipFill>
                    <a:blip r:embed="rId71"/>
                    <a:stretch>
                      <a:fillRect/>
                    </a:stretch>
                  </pic:blipFill>
                  <pic:spPr>
                    <a:xfrm>
                      <a:off x="0" y="0"/>
                      <a:ext cx="4597271" cy="2213519"/>
                    </a:xfrm>
                    <a:prstGeom prst="rect">
                      <a:avLst/>
                    </a:prstGeom>
                  </pic:spPr>
                </pic:pic>
              </a:graphicData>
            </a:graphic>
          </wp:inline>
        </w:drawing>
      </w:r>
    </w:p>
    <w:p w:rsidR="003565F1" w:rsidRPr="00326B80" w:rsidRDefault="003565F1" w:rsidP="00326B80">
      <w:pPr>
        <w:ind w:left="360"/>
        <w:jc w:val="center"/>
        <w:rPr>
          <w:rFonts w:ascii="Arial" w:hAnsi="Arial" w:cs="Arial"/>
          <w:b/>
          <w:sz w:val="24"/>
          <w:szCs w:val="24"/>
        </w:rPr>
      </w:pPr>
      <w:r w:rsidRPr="003565F1">
        <w:rPr>
          <w:rFonts w:ascii="Arial" w:hAnsi="Arial" w:cs="Arial" w:hint="cs"/>
          <w:b/>
          <w:sz w:val="24"/>
          <w:szCs w:val="24"/>
          <w:lang w:val="en-US"/>
        </w:rPr>
        <w:t>Why we need wrapper class</w:t>
      </w:r>
    </w:p>
    <w:p w:rsidR="003565F1" w:rsidRDefault="003565F1" w:rsidP="003565F1">
      <w:pPr>
        <w:ind w:left="360"/>
        <w:rPr>
          <w:rFonts w:ascii="Arial" w:hAnsi="Arial" w:cs="Arial"/>
          <w:sz w:val="24"/>
          <w:szCs w:val="24"/>
          <w:lang w:val="en-US"/>
        </w:rPr>
      </w:pPr>
      <w:r w:rsidRPr="003565F1">
        <w:rPr>
          <w:rFonts w:ascii="Arial" w:hAnsi="Arial" w:cs="Arial"/>
          <w:sz w:val="24"/>
          <w:szCs w:val="24"/>
          <w:lang w:val="en-US"/>
        </w:rPr>
        <w:t>A wrapper class provides many methods for conversion between primitive data types and String. Some commonly used methods are:</w:t>
      </w:r>
    </w:p>
    <w:p w:rsidR="003565F1" w:rsidRPr="003565F1" w:rsidRDefault="003565F1" w:rsidP="003565F1">
      <w:pPr>
        <w:ind w:left="360"/>
        <w:rPr>
          <w:rFonts w:ascii="Arial" w:hAnsi="Arial" w:cs="Arial"/>
          <w:sz w:val="24"/>
          <w:szCs w:val="24"/>
        </w:rPr>
      </w:pPr>
      <w:r w:rsidRPr="003565F1">
        <w:rPr>
          <w:rFonts w:ascii="Arial" w:hAnsi="Arial" w:cs="Arial"/>
          <w:sz w:val="24"/>
          <w:szCs w:val="24"/>
          <w:lang w:val="en-US"/>
        </w:rPr>
        <w:t xml:space="preserve">Syntax:  </w:t>
      </w:r>
      <w:r w:rsidRPr="003565F1">
        <w:rPr>
          <w:rFonts w:ascii="Arial" w:hAnsi="Arial" w:cs="Arial"/>
          <w:sz w:val="24"/>
          <w:szCs w:val="24"/>
          <w:lang w:val="en-US"/>
        </w:rPr>
        <w:tab/>
        <w:t>int t= Integer.parseInt(String)</w:t>
      </w:r>
    </w:p>
    <w:p w:rsidR="003565F1" w:rsidRPr="003565F1" w:rsidRDefault="003565F1" w:rsidP="003565F1">
      <w:pPr>
        <w:ind w:left="360"/>
        <w:rPr>
          <w:rFonts w:ascii="Arial" w:hAnsi="Arial" w:cs="Arial"/>
          <w:sz w:val="24"/>
          <w:szCs w:val="24"/>
        </w:rPr>
      </w:pPr>
      <w:r w:rsidRPr="003565F1">
        <w:rPr>
          <w:rFonts w:ascii="Arial" w:hAnsi="Arial" w:cs="Arial"/>
          <w:sz w:val="24"/>
          <w:szCs w:val="24"/>
          <w:lang w:val="en-US"/>
        </w:rPr>
        <w:tab/>
      </w:r>
      <w:r w:rsidRPr="003565F1">
        <w:rPr>
          <w:rFonts w:ascii="Arial" w:hAnsi="Arial" w:cs="Arial"/>
          <w:sz w:val="24"/>
          <w:szCs w:val="24"/>
          <w:lang w:val="en-US"/>
        </w:rPr>
        <w:tab/>
        <w:t>Integer  t= Integer.valueOf(String)</w:t>
      </w:r>
    </w:p>
    <w:p w:rsidR="003565F1" w:rsidRPr="003565F1" w:rsidRDefault="003565F1" w:rsidP="003565F1">
      <w:pPr>
        <w:ind w:left="360"/>
        <w:rPr>
          <w:rFonts w:ascii="Arial" w:hAnsi="Arial" w:cs="Arial"/>
          <w:sz w:val="24"/>
          <w:szCs w:val="24"/>
        </w:rPr>
      </w:pPr>
      <w:r w:rsidRPr="003565F1">
        <w:rPr>
          <w:rFonts w:ascii="Arial" w:hAnsi="Arial" w:cs="Arial"/>
          <w:sz w:val="24"/>
          <w:szCs w:val="24"/>
          <w:lang w:val="en-US"/>
        </w:rPr>
        <w:tab/>
      </w:r>
      <w:r w:rsidRPr="003565F1">
        <w:rPr>
          <w:rFonts w:ascii="Arial" w:hAnsi="Arial" w:cs="Arial"/>
          <w:sz w:val="24"/>
          <w:szCs w:val="24"/>
          <w:lang w:val="en-US"/>
        </w:rPr>
        <w:tab/>
        <w:t>String  dd=Double.toString(10.0)</w:t>
      </w:r>
      <w:r>
        <w:rPr>
          <w:rFonts w:ascii="Arial" w:hAnsi="Arial" w:cs="Arial"/>
          <w:sz w:val="24"/>
          <w:szCs w:val="24"/>
          <w:lang w:val="en-US"/>
        </w:rPr>
        <w:t>;</w:t>
      </w:r>
    </w:p>
    <w:p w:rsidR="003565F1" w:rsidRDefault="003565F1" w:rsidP="003565F1">
      <w:pPr>
        <w:ind w:left="360"/>
        <w:jc w:val="center"/>
        <w:rPr>
          <w:rFonts w:ascii="Arial" w:hAnsi="Arial" w:cs="Arial"/>
          <w:b/>
          <w:sz w:val="24"/>
          <w:szCs w:val="24"/>
        </w:rPr>
      </w:pPr>
      <w:r>
        <w:rPr>
          <w:noProof/>
          <w:lang w:val="en-US" w:bidi="hi-IN"/>
        </w:rPr>
        <w:drawing>
          <wp:inline distT="0" distB="0" distL="0" distR="0">
            <wp:extent cx="5727700" cy="1408430"/>
            <wp:effectExtent l="0" t="0" r="0" b="1270"/>
            <wp:docPr id="58"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6E9D9F4-7E6A-8A44-AFB5-005DF3AE9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6E9D9F4-7E6A-8A44-AFB5-005DF3AE92B6}"/>
                        </a:ext>
                      </a:extLst>
                    </pic:cNvPr>
                    <pic:cNvPicPr>
                      <a:picLocks noChangeAspect="1"/>
                    </pic:cNvPicPr>
                  </pic:nvPicPr>
                  <pic:blipFill>
                    <a:blip r:embed="rId72"/>
                    <a:stretch>
                      <a:fillRect/>
                    </a:stretch>
                  </pic:blipFill>
                  <pic:spPr>
                    <a:xfrm>
                      <a:off x="0" y="0"/>
                      <a:ext cx="5727700" cy="1408430"/>
                    </a:xfrm>
                    <a:prstGeom prst="rect">
                      <a:avLst/>
                    </a:prstGeom>
                  </pic:spPr>
                </pic:pic>
              </a:graphicData>
            </a:graphic>
          </wp:inline>
        </w:drawing>
      </w:r>
    </w:p>
    <w:p w:rsidR="00137111" w:rsidRDefault="003565F1" w:rsidP="003565F1">
      <w:pPr>
        <w:ind w:left="360"/>
        <w:rPr>
          <w:rFonts w:ascii="Arial" w:hAnsi="Arial" w:cs="Arial"/>
          <w:sz w:val="24"/>
          <w:szCs w:val="24"/>
          <w:lang w:val="en-US"/>
        </w:rPr>
      </w:pPr>
      <w:r>
        <w:rPr>
          <w:rFonts w:ascii="Arial" w:hAnsi="Arial" w:cs="Arial"/>
          <w:sz w:val="24"/>
          <w:szCs w:val="24"/>
          <w:lang w:val="en-US"/>
        </w:rPr>
        <w:t xml:space="preserve">Sample </w:t>
      </w:r>
      <w:r w:rsidR="00137111">
        <w:rPr>
          <w:rFonts w:ascii="Arial" w:hAnsi="Arial" w:cs="Arial"/>
          <w:sz w:val="24"/>
          <w:szCs w:val="24"/>
          <w:lang w:val="en-US"/>
        </w:rPr>
        <w:t xml:space="preserve"> program:</w:t>
      </w:r>
    </w:p>
    <w:p w:rsidR="00C43984" w:rsidRPr="003565F1" w:rsidRDefault="005023C6" w:rsidP="003565F1">
      <w:pPr>
        <w:ind w:left="360"/>
        <w:rPr>
          <w:rFonts w:ascii="Arial" w:hAnsi="Arial" w:cs="Arial"/>
          <w:sz w:val="24"/>
          <w:szCs w:val="24"/>
        </w:rPr>
      </w:pPr>
      <w:r w:rsidRPr="003565F1">
        <w:rPr>
          <w:rFonts w:ascii="Arial" w:hAnsi="Arial" w:cs="Arial"/>
          <w:sz w:val="24"/>
          <w:szCs w:val="24"/>
          <w:lang w:val="en-US"/>
        </w:rPr>
        <w:t>String s1=“36”,s2=“64”;</w:t>
      </w:r>
    </w:p>
    <w:p w:rsidR="003565F1" w:rsidRPr="003565F1" w:rsidRDefault="00241293" w:rsidP="003565F1">
      <w:pPr>
        <w:ind w:left="360"/>
        <w:rPr>
          <w:rFonts w:ascii="Arial" w:hAnsi="Arial" w:cs="Arial"/>
          <w:sz w:val="24"/>
          <w:szCs w:val="24"/>
        </w:rPr>
      </w:pPr>
      <w:r>
        <w:rPr>
          <w:rFonts w:ascii="Arial" w:hAnsi="Arial" w:cs="Arial"/>
          <w:sz w:val="24"/>
          <w:szCs w:val="24"/>
          <w:lang w:val="en-US"/>
        </w:rPr>
        <w:tab/>
        <w:t>{</w:t>
      </w:r>
      <w:r w:rsidR="003565F1" w:rsidRPr="003565F1">
        <w:rPr>
          <w:rFonts w:ascii="Arial" w:hAnsi="Arial" w:cs="Arial"/>
          <w:sz w:val="24"/>
          <w:szCs w:val="24"/>
          <w:lang w:val="en-US"/>
        </w:rPr>
        <w:t>double cc=Double.parseDouble(s1)+Double.parseDouble(s2);</w:t>
      </w:r>
    </w:p>
    <w:p w:rsidR="003565F1" w:rsidRPr="003565F1" w:rsidRDefault="003565F1" w:rsidP="003565F1">
      <w:pPr>
        <w:ind w:left="360"/>
        <w:rPr>
          <w:rFonts w:ascii="Arial" w:hAnsi="Arial" w:cs="Arial"/>
          <w:sz w:val="24"/>
          <w:szCs w:val="24"/>
        </w:rPr>
      </w:pPr>
      <w:r w:rsidRPr="003565F1">
        <w:rPr>
          <w:rFonts w:ascii="Arial" w:hAnsi="Arial" w:cs="Arial"/>
          <w:sz w:val="24"/>
          <w:szCs w:val="24"/>
          <w:lang w:val="en-US"/>
        </w:rPr>
        <w:tab/>
        <w:t>Integer m= Integer.valueOf(s1);</w:t>
      </w:r>
    </w:p>
    <w:p w:rsidR="00241293" w:rsidRDefault="003565F1" w:rsidP="00241293">
      <w:pPr>
        <w:ind w:left="360"/>
        <w:rPr>
          <w:rFonts w:ascii="Arial" w:hAnsi="Arial" w:cs="Arial"/>
          <w:sz w:val="24"/>
          <w:szCs w:val="24"/>
          <w:lang w:val="de-DE"/>
        </w:rPr>
      </w:pPr>
      <w:r w:rsidRPr="003565F1">
        <w:rPr>
          <w:rFonts w:ascii="Arial" w:hAnsi="Arial" w:cs="Arial"/>
          <w:sz w:val="24"/>
          <w:szCs w:val="24"/>
          <w:lang w:val="en-US"/>
        </w:rPr>
        <w:tab/>
        <w:t>System.out.print(Math.sqrt</w:t>
      </w:r>
      <w:r w:rsidR="00241293">
        <w:rPr>
          <w:rFonts w:ascii="Arial" w:hAnsi="Arial" w:cs="Arial"/>
          <w:sz w:val="24"/>
          <w:szCs w:val="24"/>
          <w:lang w:val="de-DE"/>
        </w:rPr>
        <w:t>(cc)+“\n“+ m);</w:t>
      </w:r>
      <w:r w:rsidR="00241293">
        <w:rPr>
          <w:rFonts w:ascii="Arial" w:hAnsi="Arial" w:cs="Arial"/>
          <w:sz w:val="24"/>
          <w:szCs w:val="24"/>
          <w:lang w:val="de-DE"/>
        </w:rPr>
        <w:tab/>
      </w:r>
      <w:r w:rsidRPr="003565F1">
        <w:rPr>
          <w:rFonts w:ascii="Arial" w:hAnsi="Arial" w:cs="Arial"/>
          <w:sz w:val="24"/>
          <w:szCs w:val="24"/>
          <w:lang w:val="de-DE"/>
        </w:rPr>
        <w:t>}</w:t>
      </w:r>
    </w:p>
    <w:p w:rsidR="00241293" w:rsidRDefault="00241293" w:rsidP="00241293">
      <w:pPr>
        <w:ind w:left="360"/>
        <w:rPr>
          <w:rFonts w:ascii="Arial" w:hAnsi="Arial" w:cs="Arial"/>
          <w:sz w:val="24"/>
          <w:szCs w:val="24"/>
        </w:rPr>
      </w:pPr>
      <w:r>
        <w:rPr>
          <w:rFonts w:ascii="Arial" w:hAnsi="Arial" w:cs="Arial"/>
          <w:sz w:val="24"/>
          <w:szCs w:val="24"/>
        </w:rPr>
        <w:t xml:space="preserve">Output: 10  </w:t>
      </w:r>
      <w:r w:rsidR="00326B80">
        <w:rPr>
          <w:rFonts w:ascii="Arial" w:hAnsi="Arial" w:cs="Arial"/>
          <w:sz w:val="24"/>
          <w:szCs w:val="24"/>
        </w:rPr>
        <w:t xml:space="preserve"> </w:t>
      </w:r>
    </w:p>
    <w:p w:rsidR="00326B80" w:rsidRPr="00241293" w:rsidRDefault="00241293" w:rsidP="00241293">
      <w:pPr>
        <w:ind w:left="360"/>
        <w:rPr>
          <w:rFonts w:ascii="Arial" w:hAnsi="Arial" w:cs="Arial"/>
          <w:sz w:val="24"/>
          <w:szCs w:val="24"/>
          <w:lang w:val="de-DE"/>
        </w:rPr>
      </w:pPr>
      <w:r>
        <w:rPr>
          <w:rFonts w:ascii="Arial" w:hAnsi="Arial" w:cs="Arial"/>
          <w:sz w:val="24"/>
          <w:szCs w:val="24"/>
        </w:rPr>
        <w:t xml:space="preserve">             </w:t>
      </w:r>
      <w:r w:rsidR="00326B80">
        <w:rPr>
          <w:rFonts w:ascii="Arial" w:hAnsi="Arial" w:cs="Arial"/>
          <w:sz w:val="24"/>
          <w:szCs w:val="24"/>
        </w:rPr>
        <w:t>36</w:t>
      </w:r>
    </w:p>
    <w:sectPr w:rsidR="00326B80" w:rsidRPr="00241293" w:rsidSect="00F26A7D">
      <w:footerReference w:type="even" r:id="rId73"/>
      <w:footerReference w:type="default" r:id="rId74"/>
      <w:pgSz w:w="11900" w:h="16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2E97" w:rsidRDefault="00B82E97" w:rsidP="00F26A7D">
      <w:pPr>
        <w:spacing w:after="0" w:line="240" w:lineRule="auto"/>
      </w:pPr>
      <w:r>
        <w:separator/>
      </w:r>
    </w:p>
  </w:endnote>
  <w:endnote w:type="continuationSeparator" w:id="1">
    <w:p w:rsidR="00B82E97" w:rsidRDefault="00B82E97" w:rsidP="00F26A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119618301"/>
      <w:docPartObj>
        <w:docPartGallery w:val="Page Numbers (Bottom of Page)"/>
        <w:docPartUnique/>
      </w:docPartObj>
    </w:sdtPr>
    <w:sdtContent>
      <w:p w:rsidR="008C76DE" w:rsidRDefault="008C76DE" w:rsidP="003E5F1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C76DE" w:rsidRDefault="008C76D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1892303868"/>
      <w:docPartObj>
        <w:docPartGallery w:val="Page Numbers (Bottom of Page)"/>
        <w:docPartUnique/>
      </w:docPartObj>
    </w:sdtPr>
    <w:sdtContent>
      <w:p w:rsidR="008C76DE" w:rsidRDefault="008C76DE" w:rsidP="003E5F1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EF4845">
          <w:rPr>
            <w:rStyle w:val="PageNumber"/>
            <w:noProof/>
          </w:rPr>
          <w:t>10</w:t>
        </w:r>
        <w:r>
          <w:rPr>
            <w:rStyle w:val="PageNumber"/>
          </w:rPr>
          <w:fldChar w:fldCharType="end"/>
        </w:r>
      </w:p>
    </w:sdtContent>
  </w:sdt>
  <w:p w:rsidR="008C76DE" w:rsidRDefault="008C76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2E97" w:rsidRDefault="00B82E97" w:rsidP="00F26A7D">
      <w:pPr>
        <w:spacing w:after="0" w:line="240" w:lineRule="auto"/>
      </w:pPr>
      <w:r>
        <w:separator/>
      </w:r>
    </w:p>
  </w:footnote>
  <w:footnote w:type="continuationSeparator" w:id="1">
    <w:p w:rsidR="00B82E97" w:rsidRDefault="00B82E97" w:rsidP="00F26A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00000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0000007"/>
    <w:multiLevelType w:val="multilevel"/>
    <w:tmpl w:val="0000000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000000B"/>
    <w:multiLevelType w:val="multilevel"/>
    <w:tmpl w:val="0000000B"/>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nsid w:val="01E85C03"/>
    <w:multiLevelType w:val="hybridMultilevel"/>
    <w:tmpl w:val="30022850"/>
    <w:lvl w:ilvl="0" w:tplc="12A6A886">
      <w:start w:val="1"/>
      <w:numFmt w:val="bullet"/>
      <w:lvlText w:val="•"/>
      <w:lvlJc w:val="left"/>
      <w:pPr>
        <w:tabs>
          <w:tab w:val="num" w:pos="720"/>
        </w:tabs>
        <w:ind w:left="720" w:hanging="360"/>
      </w:pPr>
      <w:rPr>
        <w:rFonts w:ascii="Arial" w:hAnsi="Arial" w:hint="default"/>
      </w:rPr>
    </w:lvl>
    <w:lvl w:ilvl="1" w:tplc="C4AC8640" w:tentative="1">
      <w:start w:val="1"/>
      <w:numFmt w:val="bullet"/>
      <w:lvlText w:val="•"/>
      <w:lvlJc w:val="left"/>
      <w:pPr>
        <w:tabs>
          <w:tab w:val="num" w:pos="1440"/>
        </w:tabs>
        <w:ind w:left="1440" w:hanging="360"/>
      </w:pPr>
      <w:rPr>
        <w:rFonts w:ascii="Arial" w:hAnsi="Arial" w:hint="default"/>
      </w:rPr>
    </w:lvl>
    <w:lvl w:ilvl="2" w:tplc="AB600DD0" w:tentative="1">
      <w:start w:val="1"/>
      <w:numFmt w:val="bullet"/>
      <w:lvlText w:val="•"/>
      <w:lvlJc w:val="left"/>
      <w:pPr>
        <w:tabs>
          <w:tab w:val="num" w:pos="2160"/>
        </w:tabs>
        <w:ind w:left="2160" w:hanging="360"/>
      </w:pPr>
      <w:rPr>
        <w:rFonts w:ascii="Arial" w:hAnsi="Arial" w:hint="default"/>
      </w:rPr>
    </w:lvl>
    <w:lvl w:ilvl="3" w:tplc="2CFAD44A" w:tentative="1">
      <w:start w:val="1"/>
      <w:numFmt w:val="bullet"/>
      <w:lvlText w:val="•"/>
      <w:lvlJc w:val="left"/>
      <w:pPr>
        <w:tabs>
          <w:tab w:val="num" w:pos="2880"/>
        </w:tabs>
        <w:ind w:left="2880" w:hanging="360"/>
      </w:pPr>
      <w:rPr>
        <w:rFonts w:ascii="Arial" w:hAnsi="Arial" w:hint="default"/>
      </w:rPr>
    </w:lvl>
    <w:lvl w:ilvl="4" w:tplc="965A64C2" w:tentative="1">
      <w:start w:val="1"/>
      <w:numFmt w:val="bullet"/>
      <w:lvlText w:val="•"/>
      <w:lvlJc w:val="left"/>
      <w:pPr>
        <w:tabs>
          <w:tab w:val="num" w:pos="3600"/>
        </w:tabs>
        <w:ind w:left="3600" w:hanging="360"/>
      </w:pPr>
      <w:rPr>
        <w:rFonts w:ascii="Arial" w:hAnsi="Arial" w:hint="default"/>
      </w:rPr>
    </w:lvl>
    <w:lvl w:ilvl="5" w:tplc="EF8A2C5A" w:tentative="1">
      <w:start w:val="1"/>
      <w:numFmt w:val="bullet"/>
      <w:lvlText w:val="•"/>
      <w:lvlJc w:val="left"/>
      <w:pPr>
        <w:tabs>
          <w:tab w:val="num" w:pos="4320"/>
        </w:tabs>
        <w:ind w:left="4320" w:hanging="360"/>
      </w:pPr>
      <w:rPr>
        <w:rFonts w:ascii="Arial" w:hAnsi="Arial" w:hint="default"/>
      </w:rPr>
    </w:lvl>
    <w:lvl w:ilvl="6" w:tplc="05CA6A12" w:tentative="1">
      <w:start w:val="1"/>
      <w:numFmt w:val="bullet"/>
      <w:lvlText w:val="•"/>
      <w:lvlJc w:val="left"/>
      <w:pPr>
        <w:tabs>
          <w:tab w:val="num" w:pos="5040"/>
        </w:tabs>
        <w:ind w:left="5040" w:hanging="360"/>
      </w:pPr>
      <w:rPr>
        <w:rFonts w:ascii="Arial" w:hAnsi="Arial" w:hint="default"/>
      </w:rPr>
    </w:lvl>
    <w:lvl w:ilvl="7" w:tplc="B68A5D3A" w:tentative="1">
      <w:start w:val="1"/>
      <w:numFmt w:val="bullet"/>
      <w:lvlText w:val="•"/>
      <w:lvlJc w:val="left"/>
      <w:pPr>
        <w:tabs>
          <w:tab w:val="num" w:pos="5760"/>
        </w:tabs>
        <w:ind w:left="5760" w:hanging="360"/>
      </w:pPr>
      <w:rPr>
        <w:rFonts w:ascii="Arial" w:hAnsi="Arial" w:hint="default"/>
      </w:rPr>
    </w:lvl>
    <w:lvl w:ilvl="8" w:tplc="189A2FC8" w:tentative="1">
      <w:start w:val="1"/>
      <w:numFmt w:val="bullet"/>
      <w:lvlText w:val="•"/>
      <w:lvlJc w:val="left"/>
      <w:pPr>
        <w:tabs>
          <w:tab w:val="num" w:pos="6480"/>
        </w:tabs>
        <w:ind w:left="6480" w:hanging="360"/>
      </w:pPr>
      <w:rPr>
        <w:rFonts w:ascii="Arial" w:hAnsi="Arial" w:hint="default"/>
      </w:rPr>
    </w:lvl>
  </w:abstractNum>
  <w:abstractNum w:abstractNumId="5">
    <w:nsid w:val="033B1A36"/>
    <w:multiLevelType w:val="multilevel"/>
    <w:tmpl w:val="86B42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C045AA"/>
    <w:multiLevelType w:val="hybridMultilevel"/>
    <w:tmpl w:val="A9B4D2A2"/>
    <w:lvl w:ilvl="0" w:tplc="47B43F84">
      <w:start w:val="1"/>
      <w:numFmt w:val="bullet"/>
      <w:lvlText w:val="•"/>
      <w:lvlJc w:val="left"/>
      <w:pPr>
        <w:tabs>
          <w:tab w:val="num" w:pos="720"/>
        </w:tabs>
        <w:ind w:left="720" w:hanging="360"/>
      </w:pPr>
      <w:rPr>
        <w:rFonts w:ascii="Arial" w:hAnsi="Arial" w:hint="default"/>
      </w:rPr>
    </w:lvl>
    <w:lvl w:ilvl="1" w:tplc="303E49D4" w:tentative="1">
      <w:start w:val="1"/>
      <w:numFmt w:val="bullet"/>
      <w:lvlText w:val="•"/>
      <w:lvlJc w:val="left"/>
      <w:pPr>
        <w:tabs>
          <w:tab w:val="num" w:pos="1440"/>
        </w:tabs>
        <w:ind w:left="1440" w:hanging="360"/>
      </w:pPr>
      <w:rPr>
        <w:rFonts w:ascii="Arial" w:hAnsi="Arial" w:hint="default"/>
      </w:rPr>
    </w:lvl>
    <w:lvl w:ilvl="2" w:tplc="D018DD54" w:tentative="1">
      <w:start w:val="1"/>
      <w:numFmt w:val="bullet"/>
      <w:lvlText w:val="•"/>
      <w:lvlJc w:val="left"/>
      <w:pPr>
        <w:tabs>
          <w:tab w:val="num" w:pos="2160"/>
        </w:tabs>
        <w:ind w:left="2160" w:hanging="360"/>
      </w:pPr>
      <w:rPr>
        <w:rFonts w:ascii="Arial" w:hAnsi="Arial" w:hint="default"/>
      </w:rPr>
    </w:lvl>
    <w:lvl w:ilvl="3" w:tplc="9280A902" w:tentative="1">
      <w:start w:val="1"/>
      <w:numFmt w:val="bullet"/>
      <w:lvlText w:val="•"/>
      <w:lvlJc w:val="left"/>
      <w:pPr>
        <w:tabs>
          <w:tab w:val="num" w:pos="2880"/>
        </w:tabs>
        <w:ind w:left="2880" w:hanging="360"/>
      </w:pPr>
      <w:rPr>
        <w:rFonts w:ascii="Arial" w:hAnsi="Arial" w:hint="default"/>
      </w:rPr>
    </w:lvl>
    <w:lvl w:ilvl="4" w:tplc="2C0E9ABE" w:tentative="1">
      <w:start w:val="1"/>
      <w:numFmt w:val="bullet"/>
      <w:lvlText w:val="•"/>
      <w:lvlJc w:val="left"/>
      <w:pPr>
        <w:tabs>
          <w:tab w:val="num" w:pos="3600"/>
        </w:tabs>
        <w:ind w:left="3600" w:hanging="360"/>
      </w:pPr>
      <w:rPr>
        <w:rFonts w:ascii="Arial" w:hAnsi="Arial" w:hint="default"/>
      </w:rPr>
    </w:lvl>
    <w:lvl w:ilvl="5" w:tplc="E0E0A3A0" w:tentative="1">
      <w:start w:val="1"/>
      <w:numFmt w:val="bullet"/>
      <w:lvlText w:val="•"/>
      <w:lvlJc w:val="left"/>
      <w:pPr>
        <w:tabs>
          <w:tab w:val="num" w:pos="4320"/>
        </w:tabs>
        <w:ind w:left="4320" w:hanging="360"/>
      </w:pPr>
      <w:rPr>
        <w:rFonts w:ascii="Arial" w:hAnsi="Arial" w:hint="default"/>
      </w:rPr>
    </w:lvl>
    <w:lvl w:ilvl="6" w:tplc="DFEA9F00" w:tentative="1">
      <w:start w:val="1"/>
      <w:numFmt w:val="bullet"/>
      <w:lvlText w:val="•"/>
      <w:lvlJc w:val="left"/>
      <w:pPr>
        <w:tabs>
          <w:tab w:val="num" w:pos="5040"/>
        </w:tabs>
        <w:ind w:left="5040" w:hanging="360"/>
      </w:pPr>
      <w:rPr>
        <w:rFonts w:ascii="Arial" w:hAnsi="Arial" w:hint="default"/>
      </w:rPr>
    </w:lvl>
    <w:lvl w:ilvl="7" w:tplc="47EEC294" w:tentative="1">
      <w:start w:val="1"/>
      <w:numFmt w:val="bullet"/>
      <w:lvlText w:val="•"/>
      <w:lvlJc w:val="left"/>
      <w:pPr>
        <w:tabs>
          <w:tab w:val="num" w:pos="5760"/>
        </w:tabs>
        <w:ind w:left="5760" w:hanging="360"/>
      </w:pPr>
      <w:rPr>
        <w:rFonts w:ascii="Arial" w:hAnsi="Arial" w:hint="default"/>
      </w:rPr>
    </w:lvl>
    <w:lvl w:ilvl="8" w:tplc="1B6A39C6" w:tentative="1">
      <w:start w:val="1"/>
      <w:numFmt w:val="bullet"/>
      <w:lvlText w:val="•"/>
      <w:lvlJc w:val="left"/>
      <w:pPr>
        <w:tabs>
          <w:tab w:val="num" w:pos="6480"/>
        </w:tabs>
        <w:ind w:left="6480" w:hanging="360"/>
      </w:pPr>
      <w:rPr>
        <w:rFonts w:ascii="Arial" w:hAnsi="Arial" w:hint="default"/>
      </w:rPr>
    </w:lvl>
  </w:abstractNum>
  <w:abstractNum w:abstractNumId="7">
    <w:nsid w:val="06C96E6E"/>
    <w:multiLevelType w:val="hybridMultilevel"/>
    <w:tmpl w:val="886C0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92165C5"/>
    <w:multiLevelType w:val="hybridMultilevel"/>
    <w:tmpl w:val="0624F99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BB97B77"/>
    <w:multiLevelType w:val="hybridMultilevel"/>
    <w:tmpl w:val="A83EE3F6"/>
    <w:lvl w:ilvl="0" w:tplc="123E19C2">
      <w:start w:val="1"/>
      <w:numFmt w:val="bullet"/>
      <w:lvlText w:val="•"/>
      <w:lvlJc w:val="left"/>
      <w:pPr>
        <w:tabs>
          <w:tab w:val="num" w:pos="720"/>
        </w:tabs>
        <w:ind w:left="720" w:hanging="360"/>
      </w:pPr>
      <w:rPr>
        <w:rFonts w:ascii="Arial" w:hAnsi="Arial" w:hint="default"/>
      </w:rPr>
    </w:lvl>
    <w:lvl w:ilvl="1" w:tplc="B0067FC0" w:tentative="1">
      <w:start w:val="1"/>
      <w:numFmt w:val="bullet"/>
      <w:lvlText w:val="•"/>
      <w:lvlJc w:val="left"/>
      <w:pPr>
        <w:tabs>
          <w:tab w:val="num" w:pos="1440"/>
        </w:tabs>
        <w:ind w:left="1440" w:hanging="360"/>
      </w:pPr>
      <w:rPr>
        <w:rFonts w:ascii="Arial" w:hAnsi="Arial" w:hint="default"/>
      </w:rPr>
    </w:lvl>
    <w:lvl w:ilvl="2" w:tplc="7BCE1556" w:tentative="1">
      <w:start w:val="1"/>
      <w:numFmt w:val="bullet"/>
      <w:lvlText w:val="•"/>
      <w:lvlJc w:val="left"/>
      <w:pPr>
        <w:tabs>
          <w:tab w:val="num" w:pos="2160"/>
        </w:tabs>
        <w:ind w:left="2160" w:hanging="360"/>
      </w:pPr>
      <w:rPr>
        <w:rFonts w:ascii="Arial" w:hAnsi="Arial" w:hint="default"/>
      </w:rPr>
    </w:lvl>
    <w:lvl w:ilvl="3" w:tplc="CEA07A2A" w:tentative="1">
      <w:start w:val="1"/>
      <w:numFmt w:val="bullet"/>
      <w:lvlText w:val="•"/>
      <w:lvlJc w:val="left"/>
      <w:pPr>
        <w:tabs>
          <w:tab w:val="num" w:pos="2880"/>
        </w:tabs>
        <w:ind w:left="2880" w:hanging="360"/>
      </w:pPr>
      <w:rPr>
        <w:rFonts w:ascii="Arial" w:hAnsi="Arial" w:hint="default"/>
      </w:rPr>
    </w:lvl>
    <w:lvl w:ilvl="4" w:tplc="42482810" w:tentative="1">
      <w:start w:val="1"/>
      <w:numFmt w:val="bullet"/>
      <w:lvlText w:val="•"/>
      <w:lvlJc w:val="left"/>
      <w:pPr>
        <w:tabs>
          <w:tab w:val="num" w:pos="3600"/>
        </w:tabs>
        <w:ind w:left="3600" w:hanging="360"/>
      </w:pPr>
      <w:rPr>
        <w:rFonts w:ascii="Arial" w:hAnsi="Arial" w:hint="default"/>
      </w:rPr>
    </w:lvl>
    <w:lvl w:ilvl="5" w:tplc="5F70BC56" w:tentative="1">
      <w:start w:val="1"/>
      <w:numFmt w:val="bullet"/>
      <w:lvlText w:val="•"/>
      <w:lvlJc w:val="left"/>
      <w:pPr>
        <w:tabs>
          <w:tab w:val="num" w:pos="4320"/>
        </w:tabs>
        <w:ind w:left="4320" w:hanging="360"/>
      </w:pPr>
      <w:rPr>
        <w:rFonts w:ascii="Arial" w:hAnsi="Arial" w:hint="default"/>
      </w:rPr>
    </w:lvl>
    <w:lvl w:ilvl="6" w:tplc="DD349B20" w:tentative="1">
      <w:start w:val="1"/>
      <w:numFmt w:val="bullet"/>
      <w:lvlText w:val="•"/>
      <w:lvlJc w:val="left"/>
      <w:pPr>
        <w:tabs>
          <w:tab w:val="num" w:pos="5040"/>
        </w:tabs>
        <w:ind w:left="5040" w:hanging="360"/>
      </w:pPr>
      <w:rPr>
        <w:rFonts w:ascii="Arial" w:hAnsi="Arial" w:hint="default"/>
      </w:rPr>
    </w:lvl>
    <w:lvl w:ilvl="7" w:tplc="99084CA8" w:tentative="1">
      <w:start w:val="1"/>
      <w:numFmt w:val="bullet"/>
      <w:lvlText w:val="•"/>
      <w:lvlJc w:val="left"/>
      <w:pPr>
        <w:tabs>
          <w:tab w:val="num" w:pos="5760"/>
        </w:tabs>
        <w:ind w:left="5760" w:hanging="360"/>
      </w:pPr>
      <w:rPr>
        <w:rFonts w:ascii="Arial" w:hAnsi="Arial" w:hint="default"/>
      </w:rPr>
    </w:lvl>
    <w:lvl w:ilvl="8" w:tplc="3934CFD0" w:tentative="1">
      <w:start w:val="1"/>
      <w:numFmt w:val="bullet"/>
      <w:lvlText w:val="•"/>
      <w:lvlJc w:val="left"/>
      <w:pPr>
        <w:tabs>
          <w:tab w:val="num" w:pos="6480"/>
        </w:tabs>
        <w:ind w:left="6480" w:hanging="360"/>
      </w:pPr>
      <w:rPr>
        <w:rFonts w:ascii="Arial" w:hAnsi="Arial" w:hint="default"/>
      </w:rPr>
    </w:lvl>
  </w:abstractNum>
  <w:abstractNum w:abstractNumId="10">
    <w:nsid w:val="0DE251D9"/>
    <w:multiLevelType w:val="hybridMultilevel"/>
    <w:tmpl w:val="8B78F04A"/>
    <w:lvl w:ilvl="0" w:tplc="D6D8B1A8">
      <w:start w:val="1"/>
      <w:numFmt w:val="bullet"/>
      <w:lvlText w:val="•"/>
      <w:lvlJc w:val="left"/>
      <w:pPr>
        <w:tabs>
          <w:tab w:val="num" w:pos="720"/>
        </w:tabs>
        <w:ind w:left="720" w:hanging="360"/>
      </w:pPr>
      <w:rPr>
        <w:rFonts w:ascii="Arial" w:hAnsi="Arial" w:hint="default"/>
      </w:rPr>
    </w:lvl>
    <w:lvl w:ilvl="1" w:tplc="F90E54B2" w:tentative="1">
      <w:start w:val="1"/>
      <w:numFmt w:val="bullet"/>
      <w:lvlText w:val="•"/>
      <w:lvlJc w:val="left"/>
      <w:pPr>
        <w:tabs>
          <w:tab w:val="num" w:pos="1440"/>
        </w:tabs>
        <w:ind w:left="1440" w:hanging="360"/>
      </w:pPr>
      <w:rPr>
        <w:rFonts w:ascii="Arial" w:hAnsi="Arial" w:hint="default"/>
      </w:rPr>
    </w:lvl>
    <w:lvl w:ilvl="2" w:tplc="871E21D4" w:tentative="1">
      <w:start w:val="1"/>
      <w:numFmt w:val="bullet"/>
      <w:lvlText w:val="•"/>
      <w:lvlJc w:val="left"/>
      <w:pPr>
        <w:tabs>
          <w:tab w:val="num" w:pos="2160"/>
        </w:tabs>
        <w:ind w:left="2160" w:hanging="360"/>
      </w:pPr>
      <w:rPr>
        <w:rFonts w:ascii="Arial" w:hAnsi="Arial" w:hint="default"/>
      </w:rPr>
    </w:lvl>
    <w:lvl w:ilvl="3" w:tplc="49DCD846" w:tentative="1">
      <w:start w:val="1"/>
      <w:numFmt w:val="bullet"/>
      <w:lvlText w:val="•"/>
      <w:lvlJc w:val="left"/>
      <w:pPr>
        <w:tabs>
          <w:tab w:val="num" w:pos="2880"/>
        </w:tabs>
        <w:ind w:left="2880" w:hanging="360"/>
      </w:pPr>
      <w:rPr>
        <w:rFonts w:ascii="Arial" w:hAnsi="Arial" w:hint="default"/>
      </w:rPr>
    </w:lvl>
    <w:lvl w:ilvl="4" w:tplc="99AE284A" w:tentative="1">
      <w:start w:val="1"/>
      <w:numFmt w:val="bullet"/>
      <w:lvlText w:val="•"/>
      <w:lvlJc w:val="left"/>
      <w:pPr>
        <w:tabs>
          <w:tab w:val="num" w:pos="3600"/>
        </w:tabs>
        <w:ind w:left="3600" w:hanging="360"/>
      </w:pPr>
      <w:rPr>
        <w:rFonts w:ascii="Arial" w:hAnsi="Arial" w:hint="default"/>
      </w:rPr>
    </w:lvl>
    <w:lvl w:ilvl="5" w:tplc="062AB3B8" w:tentative="1">
      <w:start w:val="1"/>
      <w:numFmt w:val="bullet"/>
      <w:lvlText w:val="•"/>
      <w:lvlJc w:val="left"/>
      <w:pPr>
        <w:tabs>
          <w:tab w:val="num" w:pos="4320"/>
        </w:tabs>
        <w:ind w:left="4320" w:hanging="360"/>
      </w:pPr>
      <w:rPr>
        <w:rFonts w:ascii="Arial" w:hAnsi="Arial" w:hint="default"/>
      </w:rPr>
    </w:lvl>
    <w:lvl w:ilvl="6" w:tplc="1C9A9EF0" w:tentative="1">
      <w:start w:val="1"/>
      <w:numFmt w:val="bullet"/>
      <w:lvlText w:val="•"/>
      <w:lvlJc w:val="left"/>
      <w:pPr>
        <w:tabs>
          <w:tab w:val="num" w:pos="5040"/>
        </w:tabs>
        <w:ind w:left="5040" w:hanging="360"/>
      </w:pPr>
      <w:rPr>
        <w:rFonts w:ascii="Arial" w:hAnsi="Arial" w:hint="default"/>
      </w:rPr>
    </w:lvl>
    <w:lvl w:ilvl="7" w:tplc="C85ADC08" w:tentative="1">
      <w:start w:val="1"/>
      <w:numFmt w:val="bullet"/>
      <w:lvlText w:val="•"/>
      <w:lvlJc w:val="left"/>
      <w:pPr>
        <w:tabs>
          <w:tab w:val="num" w:pos="5760"/>
        </w:tabs>
        <w:ind w:left="5760" w:hanging="360"/>
      </w:pPr>
      <w:rPr>
        <w:rFonts w:ascii="Arial" w:hAnsi="Arial" w:hint="default"/>
      </w:rPr>
    </w:lvl>
    <w:lvl w:ilvl="8" w:tplc="A15E313E" w:tentative="1">
      <w:start w:val="1"/>
      <w:numFmt w:val="bullet"/>
      <w:lvlText w:val="•"/>
      <w:lvlJc w:val="left"/>
      <w:pPr>
        <w:tabs>
          <w:tab w:val="num" w:pos="6480"/>
        </w:tabs>
        <w:ind w:left="6480" w:hanging="360"/>
      </w:pPr>
      <w:rPr>
        <w:rFonts w:ascii="Arial" w:hAnsi="Arial" w:hint="default"/>
      </w:rPr>
    </w:lvl>
  </w:abstractNum>
  <w:abstractNum w:abstractNumId="11">
    <w:nsid w:val="0F235B8D"/>
    <w:multiLevelType w:val="singleLevel"/>
    <w:tmpl w:val="00000000"/>
    <w:lvl w:ilvl="0">
      <w:start w:val="1"/>
      <w:numFmt w:val="bullet"/>
      <w:lvlText w:val=""/>
      <w:lvlJc w:val="left"/>
      <w:pPr>
        <w:tabs>
          <w:tab w:val="num" w:pos="420"/>
        </w:tabs>
        <w:ind w:left="420" w:hanging="420"/>
      </w:pPr>
      <w:rPr>
        <w:rFonts w:ascii="Wingdings" w:hAnsi="Wingdings" w:hint="default"/>
      </w:rPr>
    </w:lvl>
  </w:abstractNum>
  <w:abstractNum w:abstractNumId="12">
    <w:nsid w:val="0F933153"/>
    <w:multiLevelType w:val="hybridMultilevel"/>
    <w:tmpl w:val="E6D63890"/>
    <w:lvl w:ilvl="0" w:tplc="3FC60A2A">
      <w:start w:val="1"/>
      <w:numFmt w:val="bullet"/>
      <w:lvlText w:val="•"/>
      <w:lvlJc w:val="left"/>
      <w:pPr>
        <w:tabs>
          <w:tab w:val="num" w:pos="720"/>
        </w:tabs>
        <w:ind w:left="720" w:hanging="360"/>
      </w:pPr>
      <w:rPr>
        <w:rFonts w:ascii="Arial" w:hAnsi="Arial" w:hint="default"/>
      </w:rPr>
    </w:lvl>
    <w:lvl w:ilvl="1" w:tplc="37DC7172" w:tentative="1">
      <w:start w:val="1"/>
      <w:numFmt w:val="bullet"/>
      <w:lvlText w:val="•"/>
      <w:lvlJc w:val="left"/>
      <w:pPr>
        <w:tabs>
          <w:tab w:val="num" w:pos="1440"/>
        </w:tabs>
        <w:ind w:left="1440" w:hanging="360"/>
      </w:pPr>
      <w:rPr>
        <w:rFonts w:ascii="Arial" w:hAnsi="Arial" w:hint="default"/>
      </w:rPr>
    </w:lvl>
    <w:lvl w:ilvl="2" w:tplc="B64056F4" w:tentative="1">
      <w:start w:val="1"/>
      <w:numFmt w:val="bullet"/>
      <w:lvlText w:val="•"/>
      <w:lvlJc w:val="left"/>
      <w:pPr>
        <w:tabs>
          <w:tab w:val="num" w:pos="2160"/>
        </w:tabs>
        <w:ind w:left="2160" w:hanging="360"/>
      </w:pPr>
      <w:rPr>
        <w:rFonts w:ascii="Arial" w:hAnsi="Arial" w:hint="default"/>
      </w:rPr>
    </w:lvl>
    <w:lvl w:ilvl="3" w:tplc="3A7AD51E" w:tentative="1">
      <w:start w:val="1"/>
      <w:numFmt w:val="bullet"/>
      <w:lvlText w:val="•"/>
      <w:lvlJc w:val="left"/>
      <w:pPr>
        <w:tabs>
          <w:tab w:val="num" w:pos="2880"/>
        </w:tabs>
        <w:ind w:left="2880" w:hanging="360"/>
      </w:pPr>
      <w:rPr>
        <w:rFonts w:ascii="Arial" w:hAnsi="Arial" w:hint="default"/>
      </w:rPr>
    </w:lvl>
    <w:lvl w:ilvl="4" w:tplc="831074B4" w:tentative="1">
      <w:start w:val="1"/>
      <w:numFmt w:val="bullet"/>
      <w:lvlText w:val="•"/>
      <w:lvlJc w:val="left"/>
      <w:pPr>
        <w:tabs>
          <w:tab w:val="num" w:pos="3600"/>
        </w:tabs>
        <w:ind w:left="3600" w:hanging="360"/>
      </w:pPr>
      <w:rPr>
        <w:rFonts w:ascii="Arial" w:hAnsi="Arial" w:hint="default"/>
      </w:rPr>
    </w:lvl>
    <w:lvl w:ilvl="5" w:tplc="8C201F7E" w:tentative="1">
      <w:start w:val="1"/>
      <w:numFmt w:val="bullet"/>
      <w:lvlText w:val="•"/>
      <w:lvlJc w:val="left"/>
      <w:pPr>
        <w:tabs>
          <w:tab w:val="num" w:pos="4320"/>
        </w:tabs>
        <w:ind w:left="4320" w:hanging="360"/>
      </w:pPr>
      <w:rPr>
        <w:rFonts w:ascii="Arial" w:hAnsi="Arial" w:hint="default"/>
      </w:rPr>
    </w:lvl>
    <w:lvl w:ilvl="6" w:tplc="8C3A0BFA" w:tentative="1">
      <w:start w:val="1"/>
      <w:numFmt w:val="bullet"/>
      <w:lvlText w:val="•"/>
      <w:lvlJc w:val="left"/>
      <w:pPr>
        <w:tabs>
          <w:tab w:val="num" w:pos="5040"/>
        </w:tabs>
        <w:ind w:left="5040" w:hanging="360"/>
      </w:pPr>
      <w:rPr>
        <w:rFonts w:ascii="Arial" w:hAnsi="Arial" w:hint="default"/>
      </w:rPr>
    </w:lvl>
    <w:lvl w:ilvl="7" w:tplc="EE18A0CA" w:tentative="1">
      <w:start w:val="1"/>
      <w:numFmt w:val="bullet"/>
      <w:lvlText w:val="•"/>
      <w:lvlJc w:val="left"/>
      <w:pPr>
        <w:tabs>
          <w:tab w:val="num" w:pos="5760"/>
        </w:tabs>
        <w:ind w:left="5760" w:hanging="360"/>
      </w:pPr>
      <w:rPr>
        <w:rFonts w:ascii="Arial" w:hAnsi="Arial" w:hint="default"/>
      </w:rPr>
    </w:lvl>
    <w:lvl w:ilvl="8" w:tplc="F0E8A8E8" w:tentative="1">
      <w:start w:val="1"/>
      <w:numFmt w:val="bullet"/>
      <w:lvlText w:val="•"/>
      <w:lvlJc w:val="left"/>
      <w:pPr>
        <w:tabs>
          <w:tab w:val="num" w:pos="6480"/>
        </w:tabs>
        <w:ind w:left="6480" w:hanging="360"/>
      </w:pPr>
      <w:rPr>
        <w:rFonts w:ascii="Arial" w:hAnsi="Arial" w:hint="default"/>
      </w:rPr>
    </w:lvl>
  </w:abstractNum>
  <w:abstractNum w:abstractNumId="13">
    <w:nsid w:val="1A8E5FE5"/>
    <w:multiLevelType w:val="hybridMultilevel"/>
    <w:tmpl w:val="2F2E48F8"/>
    <w:lvl w:ilvl="0" w:tplc="E3F60646">
      <w:start w:val="1"/>
      <w:numFmt w:val="bullet"/>
      <w:lvlText w:val="•"/>
      <w:lvlJc w:val="left"/>
      <w:pPr>
        <w:tabs>
          <w:tab w:val="num" w:pos="720"/>
        </w:tabs>
        <w:ind w:left="720" w:hanging="360"/>
      </w:pPr>
      <w:rPr>
        <w:rFonts w:ascii="Arial" w:hAnsi="Arial" w:hint="default"/>
      </w:rPr>
    </w:lvl>
    <w:lvl w:ilvl="1" w:tplc="E45AD962" w:tentative="1">
      <w:start w:val="1"/>
      <w:numFmt w:val="bullet"/>
      <w:lvlText w:val="•"/>
      <w:lvlJc w:val="left"/>
      <w:pPr>
        <w:tabs>
          <w:tab w:val="num" w:pos="1440"/>
        </w:tabs>
        <w:ind w:left="1440" w:hanging="360"/>
      </w:pPr>
      <w:rPr>
        <w:rFonts w:ascii="Arial" w:hAnsi="Arial" w:hint="default"/>
      </w:rPr>
    </w:lvl>
    <w:lvl w:ilvl="2" w:tplc="148459EC" w:tentative="1">
      <w:start w:val="1"/>
      <w:numFmt w:val="bullet"/>
      <w:lvlText w:val="•"/>
      <w:lvlJc w:val="left"/>
      <w:pPr>
        <w:tabs>
          <w:tab w:val="num" w:pos="2160"/>
        </w:tabs>
        <w:ind w:left="2160" w:hanging="360"/>
      </w:pPr>
      <w:rPr>
        <w:rFonts w:ascii="Arial" w:hAnsi="Arial" w:hint="default"/>
      </w:rPr>
    </w:lvl>
    <w:lvl w:ilvl="3" w:tplc="24FC3B38" w:tentative="1">
      <w:start w:val="1"/>
      <w:numFmt w:val="bullet"/>
      <w:lvlText w:val="•"/>
      <w:lvlJc w:val="left"/>
      <w:pPr>
        <w:tabs>
          <w:tab w:val="num" w:pos="2880"/>
        </w:tabs>
        <w:ind w:left="2880" w:hanging="360"/>
      </w:pPr>
      <w:rPr>
        <w:rFonts w:ascii="Arial" w:hAnsi="Arial" w:hint="default"/>
      </w:rPr>
    </w:lvl>
    <w:lvl w:ilvl="4" w:tplc="580E9CA0" w:tentative="1">
      <w:start w:val="1"/>
      <w:numFmt w:val="bullet"/>
      <w:lvlText w:val="•"/>
      <w:lvlJc w:val="left"/>
      <w:pPr>
        <w:tabs>
          <w:tab w:val="num" w:pos="3600"/>
        </w:tabs>
        <w:ind w:left="3600" w:hanging="360"/>
      </w:pPr>
      <w:rPr>
        <w:rFonts w:ascii="Arial" w:hAnsi="Arial" w:hint="default"/>
      </w:rPr>
    </w:lvl>
    <w:lvl w:ilvl="5" w:tplc="43DEFBAE" w:tentative="1">
      <w:start w:val="1"/>
      <w:numFmt w:val="bullet"/>
      <w:lvlText w:val="•"/>
      <w:lvlJc w:val="left"/>
      <w:pPr>
        <w:tabs>
          <w:tab w:val="num" w:pos="4320"/>
        </w:tabs>
        <w:ind w:left="4320" w:hanging="360"/>
      </w:pPr>
      <w:rPr>
        <w:rFonts w:ascii="Arial" w:hAnsi="Arial" w:hint="default"/>
      </w:rPr>
    </w:lvl>
    <w:lvl w:ilvl="6" w:tplc="C450B2D2" w:tentative="1">
      <w:start w:val="1"/>
      <w:numFmt w:val="bullet"/>
      <w:lvlText w:val="•"/>
      <w:lvlJc w:val="left"/>
      <w:pPr>
        <w:tabs>
          <w:tab w:val="num" w:pos="5040"/>
        </w:tabs>
        <w:ind w:left="5040" w:hanging="360"/>
      </w:pPr>
      <w:rPr>
        <w:rFonts w:ascii="Arial" w:hAnsi="Arial" w:hint="default"/>
      </w:rPr>
    </w:lvl>
    <w:lvl w:ilvl="7" w:tplc="CF9AE7DC" w:tentative="1">
      <w:start w:val="1"/>
      <w:numFmt w:val="bullet"/>
      <w:lvlText w:val="•"/>
      <w:lvlJc w:val="left"/>
      <w:pPr>
        <w:tabs>
          <w:tab w:val="num" w:pos="5760"/>
        </w:tabs>
        <w:ind w:left="5760" w:hanging="360"/>
      </w:pPr>
      <w:rPr>
        <w:rFonts w:ascii="Arial" w:hAnsi="Arial" w:hint="default"/>
      </w:rPr>
    </w:lvl>
    <w:lvl w:ilvl="8" w:tplc="A8AA1D66" w:tentative="1">
      <w:start w:val="1"/>
      <w:numFmt w:val="bullet"/>
      <w:lvlText w:val="•"/>
      <w:lvlJc w:val="left"/>
      <w:pPr>
        <w:tabs>
          <w:tab w:val="num" w:pos="6480"/>
        </w:tabs>
        <w:ind w:left="6480" w:hanging="360"/>
      </w:pPr>
      <w:rPr>
        <w:rFonts w:ascii="Arial" w:hAnsi="Arial" w:hint="default"/>
      </w:rPr>
    </w:lvl>
  </w:abstractNum>
  <w:abstractNum w:abstractNumId="14">
    <w:nsid w:val="1D962CBC"/>
    <w:multiLevelType w:val="hybridMultilevel"/>
    <w:tmpl w:val="5582B666"/>
    <w:lvl w:ilvl="0" w:tplc="3CF60686">
      <w:start w:val="1"/>
      <w:numFmt w:val="bullet"/>
      <w:lvlText w:val="•"/>
      <w:lvlJc w:val="left"/>
      <w:pPr>
        <w:tabs>
          <w:tab w:val="num" w:pos="720"/>
        </w:tabs>
        <w:ind w:left="720" w:hanging="360"/>
      </w:pPr>
      <w:rPr>
        <w:rFonts w:ascii="Arial" w:hAnsi="Arial" w:hint="default"/>
      </w:rPr>
    </w:lvl>
    <w:lvl w:ilvl="1" w:tplc="A61AC6F6" w:tentative="1">
      <w:start w:val="1"/>
      <w:numFmt w:val="bullet"/>
      <w:lvlText w:val="•"/>
      <w:lvlJc w:val="left"/>
      <w:pPr>
        <w:tabs>
          <w:tab w:val="num" w:pos="1440"/>
        </w:tabs>
        <w:ind w:left="1440" w:hanging="360"/>
      </w:pPr>
      <w:rPr>
        <w:rFonts w:ascii="Arial" w:hAnsi="Arial" w:hint="default"/>
      </w:rPr>
    </w:lvl>
    <w:lvl w:ilvl="2" w:tplc="4F26DC70" w:tentative="1">
      <w:start w:val="1"/>
      <w:numFmt w:val="bullet"/>
      <w:lvlText w:val="•"/>
      <w:lvlJc w:val="left"/>
      <w:pPr>
        <w:tabs>
          <w:tab w:val="num" w:pos="2160"/>
        </w:tabs>
        <w:ind w:left="2160" w:hanging="360"/>
      </w:pPr>
      <w:rPr>
        <w:rFonts w:ascii="Arial" w:hAnsi="Arial" w:hint="default"/>
      </w:rPr>
    </w:lvl>
    <w:lvl w:ilvl="3" w:tplc="3312AFEE" w:tentative="1">
      <w:start w:val="1"/>
      <w:numFmt w:val="bullet"/>
      <w:lvlText w:val="•"/>
      <w:lvlJc w:val="left"/>
      <w:pPr>
        <w:tabs>
          <w:tab w:val="num" w:pos="2880"/>
        </w:tabs>
        <w:ind w:left="2880" w:hanging="360"/>
      </w:pPr>
      <w:rPr>
        <w:rFonts w:ascii="Arial" w:hAnsi="Arial" w:hint="default"/>
      </w:rPr>
    </w:lvl>
    <w:lvl w:ilvl="4" w:tplc="DDB2793C" w:tentative="1">
      <w:start w:val="1"/>
      <w:numFmt w:val="bullet"/>
      <w:lvlText w:val="•"/>
      <w:lvlJc w:val="left"/>
      <w:pPr>
        <w:tabs>
          <w:tab w:val="num" w:pos="3600"/>
        </w:tabs>
        <w:ind w:left="3600" w:hanging="360"/>
      </w:pPr>
      <w:rPr>
        <w:rFonts w:ascii="Arial" w:hAnsi="Arial" w:hint="default"/>
      </w:rPr>
    </w:lvl>
    <w:lvl w:ilvl="5" w:tplc="6A024C16" w:tentative="1">
      <w:start w:val="1"/>
      <w:numFmt w:val="bullet"/>
      <w:lvlText w:val="•"/>
      <w:lvlJc w:val="left"/>
      <w:pPr>
        <w:tabs>
          <w:tab w:val="num" w:pos="4320"/>
        </w:tabs>
        <w:ind w:left="4320" w:hanging="360"/>
      </w:pPr>
      <w:rPr>
        <w:rFonts w:ascii="Arial" w:hAnsi="Arial" w:hint="default"/>
      </w:rPr>
    </w:lvl>
    <w:lvl w:ilvl="6" w:tplc="5C9A181E" w:tentative="1">
      <w:start w:val="1"/>
      <w:numFmt w:val="bullet"/>
      <w:lvlText w:val="•"/>
      <w:lvlJc w:val="left"/>
      <w:pPr>
        <w:tabs>
          <w:tab w:val="num" w:pos="5040"/>
        </w:tabs>
        <w:ind w:left="5040" w:hanging="360"/>
      </w:pPr>
      <w:rPr>
        <w:rFonts w:ascii="Arial" w:hAnsi="Arial" w:hint="default"/>
      </w:rPr>
    </w:lvl>
    <w:lvl w:ilvl="7" w:tplc="A4168F42" w:tentative="1">
      <w:start w:val="1"/>
      <w:numFmt w:val="bullet"/>
      <w:lvlText w:val="•"/>
      <w:lvlJc w:val="left"/>
      <w:pPr>
        <w:tabs>
          <w:tab w:val="num" w:pos="5760"/>
        </w:tabs>
        <w:ind w:left="5760" w:hanging="360"/>
      </w:pPr>
      <w:rPr>
        <w:rFonts w:ascii="Arial" w:hAnsi="Arial" w:hint="default"/>
      </w:rPr>
    </w:lvl>
    <w:lvl w:ilvl="8" w:tplc="3E800A6A" w:tentative="1">
      <w:start w:val="1"/>
      <w:numFmt w:val="bullet"/>
      <w:lvlText w:val="•"/>
      <w:lvlJc w:val="left"/>
      <w:pPr>
        <w:tabs>
          <w:tab w:val="num" w:pos="6480"/>
        </w:tabs>
        <w:ind w:left="6480" w:hanging="360"/>
      </w:pPr>
      <w:rPr>
        <w:rFonts w:ascii="Arial" w:hAnsi="Arial" w:hint="default"/>
      </w:rPr>
    </w:lvl>
  </w:abstractNum>
  <w:abstractNum w:abstractNumId="15">
    <w:nsid w:val="1E765BA6"/>
    <w:multiLevelType w:val="hybridMultilevel"/>
    <w:tmpl w:val="931AE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1D406C"/>
    <w:multiLevelType w:val="hybridMultilevel"/>
    <w:tmpl w:val="51384FBC"/>
    <w:lvl w:ilvl="0" w:tplc="38B0228A">
      <w:start w:val="1"/>
      <w:numFmt w:val="bullet"/>
      <w:lvlText w:val=""/>
      <w:lvlJc w:val="left"/>
      <w:pPr>
        <w:tabs>
          <w:tab w:val="num" w:pos="720"/>
        </w:tabs>
        <w:ind w:left="720" w:hanging="360"/>
      </w:pPr>
      <w:rPr>
        <w:rFonts w:ascii="Wingdings" w:hAnsi="Wingdings" w:hint="default"/>
      </w:rPr>
    </w:lvl>
    <w:lvl w:ilvl="1" w:tplc="50566430" w:tentative="1">
      <w:start w:val="1"/>
      <w:numFmt w:val="bullet"/>
      <w:lvlText w:val=""/>
      <w:lvlJc w:val="left"/>
      <w:pPr>
        <w:tabs>
          <w:tab w:val="num" w:pos="1440"/>
        </w:tabs>
        <w:ind w:left="1440" w:hanging="360"/>
      </w:pPr>
      <w:rPr>
        <w:rFonts w:ascii="Wingdings" w:hAnsi="Wingdings" w:hint="default"/>
      </w:rPr>
    </w:lvl>
    <w:lvl w:ilvl="2" w:tplc="0AC8015C" w:tentative="1">
      <w:start w:val="1"/>
      <w:numFmt w:val="bullet"/>
      <w:lvlText w:val=""/>
      <w:lvlJc w:val="left"/>
      <w:pPr>
        <w:tabs>
          <w:tab w:val="num" w:pos="2160"/>
        </w:tabs>
        <w:ind w:left="2160" w:hanging="360"/>
      </w:pPr>
      <w:rPr>
        <w:rFonts w:ascii="Wingdings" w:hAnsi="Wingdings" w:hint="default"/>
      </w:rPr>
    </w:lvl>
    <w:lvl w:ilvl="3" w:tplc="7936A67E" w:tentative="1">
      <w:start w:val="1"/>
      <w:numFmt w:val="bullet"/>
      <w:lvlText w:val=""/>
      <w:lvlJc w:val="left"/>
      <w:pPr>
        <w:tabs>
          <w:tab w:val="num" w:pos="2880"/>
        </w:tabs>
        <w:ind w:left="2880" w:hanging="360"/>
      </w:pPr>
      <w:rPr>
        <w:rFonts w:ascii="Wingdings" w:hAnsi="Wingdings" w:hint="default"/>
      </w:rPr>
    </w:lvl>
    <w:lvl w:ilvl="4" w:tplc="AA0ABFB0" w:tentative="1">
      <w:start w:val="1"/>
      <w:numFmt w:val="bullet"/>
      <w:lvlText w:val=""/>
      <w:lvlJc w:val="left"/>
      <w:pPr>
        <w:tabs>
          <w:tab w:val="num" w:pos="3600"/>
        </w:tabs>
        <w:ind w:left="3600" w:hanging="360"/>
      </w:pPr>
      <w:rPr>
        <w:rFonts w:ascii="Wingdings" w:hAnsi="Wingdings" w:hint="default"/>
      </w:rPr>
    </w:lvl>
    <w:lvl w:ilvl="5" w:tplc="7A4E7E7A" w:tentative="1">
      <w:start w:val="1"/>
      <w:numFmt w:val="bullet"/>
      <w:lvlText w:val=""/>
      <w:lvlJc w:val="left"/>
      <w:pPr>
        <w:tabs>
          <w:tab w:val="num" w:pos="4320"/>
        </w:tabs>
        <w:ind w:left="4320" w:hanging="360"/>
      </w:pPr>
      <w:rPr>
        <w:rFonts w:ascii="Wingdings" w:hAnsi="Wingdings" w:hint="default"/>
      </w:rPr>
    </w:lvl>
    <w:lvl w:ilvl="6" w:tplc="B518D542" w:tentative="1">
      <w:start w:val="1"/>
      <w:numFmt w:val="bullet"/>
      <w:lvlText w:val=""/>
      <w:lvlJc w:val="left"/>
      <w:pPr>
        <w:tabs>
          <w:tab w:val="num" w:pos="5040"/>
        </w:tabs>
        <w:ind w:left="5040" w:hanging="360"/>
      </w:pPr>
      <w:rPr>
        <w:rFonts w:ascii="Wingdings" w:hAnsi="Wingdings" w:hint="default"/>
      </w:rPr>
    </w:lvl>
    <w:lvl w:ilvl="7" w:tplc="DAB01034" w:tentative="1">
      <w:start w:val="1"/>
      <w:numFmt w:val="bullet"/>
      <w:lvlText w:val=""/>
      <w:lvlJc w:val="left"/>
      <w:pPr>
        <w:tabs>
          <w:tab w:val="num" w:pos="5760"/>
        </w:tabs>
        <w:ind w:left="5760" w:hanging="360"/>
      </w:pPr>
      <w:rPr>
        <w:rFonts w:ascii="Wingdings" w:hAnsi="Wingdings" w:hint="default"/>
      </w:rPr>
    </w:lvl>
    <w:lvl w:ilvl="8" w:tplc="F80461A0" w:tentative="1">
      <w:start w:val="1"/>
      <w:numFmt w:val="bullet"/>
      <w:lvlText w:val=""/>
      <w:lvlJc w:val="left"/>
      <w:pPr>
        <w:tabs>
          <w:tab w:val="num" w:pos="6480"/>
        </w:tabs>
        <w:ind w:left="6480" w:hanging="360"/>
      </w:pPr>
      <w:rPr>
        <w:rFonts w:ascii="Wingdings" w:hAnsi="Wingdings" w:hint="default"/>
      </w:rPr>
    </w:lvl>
  </w:abstractNum>
  <w:abstractNum w:abstractNumId="17">
    <w:nsid w:val="21FA2646"/>
    <w:multiLevelType w:val="multilevel"/>
    <w:tmpl w:val="0AF6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06734F"/>
    <w:multiLevelType w:val="singleLevel"/>
    <w:tmpl w:val="00000000"/>
    <w:lvl w:ilvl="0">
      <w:start w:val="1"/>
      <w:numFmt w:val="bullet"/>
      <w:lvlText w:val=""/>
      <w:lvlJc w:val="left"/>
      <w:pPr>
        <w:tabs>
          <w:tab w:val="num" w:pos="420"/>
        </w:tabs>
        <w:ind w:left="420" w:hanging="420"/>
      </w:pPr>
      <w:rPr>
        <w:rFonts w:ascii="Wingdings" w:hAnsi="Wingdings" w:hint="default"/>
      </w:rPr>
    </w:lvl>
  </w:abstractNum>
  <w:abstractNum w:abstractNumId="19">
    <w:nsid w:val="25224F75"/>
    <w:multiLevelType w:val="hybridMultilevel"/>
    <w:tmpl w:val="FDDED6E0"/>
    <w:lvl w:ilvl="0" w:tplc="DE6A4292">
      <w:start w:val="1"/>
      <w:numFmt w:val="bullet"/>
      <w:lvlText w:val=""/>
      <w:lvlJc w:val="left"/>
      <w:pPr>
        <w:tabs>
          <w:tab w:val="num" w:pos="720"/>
        </w:tabs>
        <w:ind w:left="720" w:hanging="360"/>
      </w:pPr>
      <w:rPr>
        <w:rFonts w:ascii="Wingdings 3" w:hAnsi="Wingdings 3" w:hint="default"/>
      </w:rPr>
    </w:lvl>
    <w:lvl w:ilvl="1" w:tplc="30E4263C" w:tentative="1">
      <w:start w:val="1"/>
      <w:numFmt w:val="bullet"/>
      <w:lvlText w:val=""/>
      <w:lvlJc w:val="left"/>
      <w:pPr>
        <w:tabs>
          <w:tab w:val="num" w:pos="1440"/>
        </w:tabs>
        <w:ind w:left="1440" w:hanging="360"/>
      </w:pPr>
      <w:rPr>
        <w:rFonts w:ascii="Wingdings 3" w:hAnsi="Wingdings 3" w:hint="default"/>
      </w:rPr>
    </w:lvl>
    <w:lvl w:ilvl="2" w:tplc="3B5A3902" w:tentative="1">
      <w:start w:val="1"/>
      <w:numFmt w:val="bullet"/>
      <w:lvlText w:val=""/>
      <w:lvlJc w:val="left"/>
      <w:pPr>
        <w:tabs>
          <w:tab w:val="num" w:pos="2160"/>
        </w:tabs>
        <w:ind w:left="2160" w:hanging="360"/>
      </w:pPr>
      <w:rPr>
        <w:rFonts w:ascii="Wingdings 3" w:hAnsi="Wingdings 3" w:hint="default"/>
      </w:rPr>
    </w:lvl>
    <w:lvl w:ilvl="3" w:tplc="544C63EE" w:tentative="1">
      <w:start w:val="1"/>
      <w:numFmt w:val="bullet"/>
      <w:lvlText w:val=""/>
      <w:lvlJc w:val="left"/>
      <w:pPr>
        <w:tabs>
          <w:tab w:val="num" w:pos="2880"/>
        </w:tabs>
        <w:ind w:left="2880" w:hanging="360"/>
      </w:pPr>
      <w:rPr>
        <w:rFonts w:ascii="Wingdings 3" w:hAnsi="Wingdings 3" w:hint="default"/>
      </w:rPr>
    </w:lvl>
    <w:lvl w:ilvl="4" w:tplc="FE661AF2" w:tentative="1">
      <w:start w:val="1"/>
      <w:numFmt w:val="bullet"/>
      <w:lvlText w:val=""/>
      <w:lvlJc w:val="left"/>
      <w:pPr>
        <w:tabs>
          <w:tab w:val="num" w:pos="3600"/>
        </w:tabs>
        <w:ind w:left="3600" w:hanging="360"/>
      </w:pPr>
      <w:rPr>
        <w:rFonts w:ascii="Wingdings 3" w:hAnsi="Wingdings 3" w:hint="default"/>
      </w:rPr>
    </w:lvl>
    <w:lvl w:ilvl="5" w:tplc="132864B8" w:tentative="1">
      <w:start w:val="1"/>
      <w:numFmt w:val="bullet"/>
      <w:lvlText w:val=""/>
      <w:lvlJc w:val="left"/>
      <w:pPr>
        <w:tabs>
          <w:tab w:val="num" w:pos="4320"/>
        </w:tabs>
        <w:ind w:left="4320" w:hanging="360"/>
      </w:pPr>
      <w:rPr>
        <w:rFonts w:ascii="Wingdings 3" w:hAnsi="Wingdings 3" w:hint="default"/>
      </w:rPr>
    </w:lvl>
    <w:lvl w:ilvl="6" w:tplc="7B7827AE" w:tentative="1">
      <w:start w:val="1"/>
      <w:numFmt w:val="bullet"/>
      <w:lvlText w:val=""/>
      <w:lvlJc w:val="left"/>
      <w:pPr>
        <w:tabs>
          <w:tab w:val="num" w:pos="5040"/>
        </w:tabs>
        <w:ind w:left="5040" w:hanging="360"/>
      </w:pPr>
      <w:rPr>
        <w:rFonts w:ascii="Wingdings 3" w:hAnsi="Wingdings 3" w:hint="default"/>
      </w:rPr>
    </w:lvl>
    <w:lvl w:ilvl="7" w:tplc="96BAF8F2" w:tentative="1">
      <w:start w:val="1"/>
      <w:numFmt w:val="bullet"/>
      <w:lvlText w:val=""/>
      <w:lvlJc w:val="left"/>
      <w:pPr>
        <w:tabs>
          <w:tab w:val="num" w:pos="5760"/>
        </w:tabs>
        <w:ind w:left="5760" w:hanging="360"/>
      </w:pPr>
      <w:rPr>
        <w:rFonts w:ascii="Wingdings 3" w:hAnsi="Wingdings 3" w:hint="default"/>
      </w:rPr>
    </w:lvl>
    <w:lvl w:ilvl="8" w:tplc="F7AC4754" w:tentative="1">
      <w:start w:val="1"/>
      <w:numFmt w:val="bullet"/>
      <w:lvlText w:val=""/>
      <w:lvlJc w:val="left"/>
      <w:pPr>
        <w:tabs>
          <w:tab w:val="num" w:pos="6480"/>
        </w:tabs>
        <w:ind w:left="6480" w:hanging="360"/>
      </w:pPr>
      <w:rPr>
        <w:rFonts w:ascii="Wingdings 3" w:hAnsi="Wingdings 3" w:hint="default"/>
      </w:rPr>
    </w:lvl>
  </w:abstractNum>
  <w:abstractNum w:abstractNumId="20">
    <w:nsid w:val="258930C2"/>
    <w:multiLevelType w:val="hybridMultilevel"/>
    <w:tmpl w:val="C98C9CEA"/>
    <w:lvl w:ilvl="0" w:tplc="54547ADA">
      <w:start w:val="1"/>
      <w:numFmt w:val="bullet"/>
      <w:lvlText w:val="•"/>
      <w:lvlJc w:val="left"/>
      <w:pPr>
        <w:tabs>
          <w:tab w:val="num" w:pos="720"/>
        </w:tabs>
        <w:ind w:left="720" w:hanging="360"/>
      </w:pPr>
      <w:rPr>
        <w:rFonts w:ascii="Arial" w:hAnsi="Arial" w:hint="default"/>
      </w:rPr>
    </w:lvl>
    <w:lvl w:ilvl="1" w:tplc="6A1C426C">
      <w:start w:val="1"/>
      <w:numFmt w:val="bullet"/>
      <w:lvlText w:val="•"/>
      <w:lvlJc w:val="left"/>
      <w:pPr>
        <w:tabs>
          <w:tab w:val="num" w:pos="1440"/>
        </w:tabs>
        <w:ind w:left="1440" w:hanging="360"/>
      </w:pPr>
      <w:rPr>
        <w:rFonts w:ascii="Arial" w:hAnsi="Arial" w:hint="default"/>
      </w:rPr>
    </w:lvl>
    <w:lvl w:ilvl="2" w:tplc="B9383D96">
      <w:start w:val="1"/>
      <w:numFmt w:val="bullet"/>
      <w:lvlText w:val="•"/>
      <w:lvlJc w:val="left"/>
      <w:pPr>
        <w:tabs>
          <w:tab w:val="num" w:pos="2160"/>
        </w:tabs>
        <w:ind w:left="2160" w:hanging="360"/>
      </w:pPr>
      <w:rPr>
        <w:rFonts w:ascii="Arial" w:hAnsi="Arial" w:hint="default"/>
      </w:rPr>
    </w:lvl>
    <w:lvl w:ilvl="3" w:tplc="FAE26EE8" w:tentative="1">
      <w:start w:val="1"/>
      <w:numFmt w:val="bullet"/>
      <w:lvlText w:val="•"/>
      <w:lvlJc w:val="left"/>
      <w:pPr>
        <w:tabs>
          <w:tab w:val="num" w:pos="2880"/>
        </w:tabs>
        <w:ind w:left="2880" w:hanging="360"/>
      </w:pPr>
      <w:rPr>
        <w:rFonts w:ascii="Arial" w:hAnsi="Arial" w:hint="default"/>
      </w:rPr>
    </w:lvl>
    <w:lvl w:ilvl="4" w:tplc="25D254B4" w:tentative="1">
      <w:start w:val="1"/>
      <w:numFmt w:val="bullet"/>
      <w:lvlText w:val="•"/>
      <w:lvlJc w:val="left"/>
      <w:pPr>
        <w:tabs>
          <w:tab w:val="num" w:pos="3600"/>
        </w:tabs>
        <w:ind w:left="3600" w:hanging="360"/>
      </w:pPr>
      <w:rPr>
        <w:rFonts w:ascii="Arial" w:hAnsi="Arial" w:hint="default"/>
      </w:rPr>
    </w:lvl>
    <w:lvl w:ilvl="5" w:tplc="F51E4194" w:tentative="1">
      <w:start w:val="1"/>
      <w:numFmt w:val="bullet"/>
      <w:lvlText w:val="•"/>
      <w:lvlJc w:val="left"/>
      <w:pPr>
        <w:tabs>
          <w:tab w:val="num" w:pos="4320"/>
        </w:tabs>
        <w:ind w:left="4320" w:hanging="360"/>
      </w:pPr>
      <w:rPr>
        <w:rFonts w:ascii="Arial" w:hAnsi="Arial" w:hint="default"/>
      </w:rPr>
    </w:lvl>
    <w:lvl w:ilvl="6" w:tplc="563226F0" w:tentative="1">
      <w:start w:val="1"/>
      <w:numFmt w:val="bullet"/>
      <w:lvlText w:val="•"/>
      <w:lvlJc w:val="left"/>
      <w:pPr>
        <w:tabs>
          <w:tab w:val="num" w:pos="5040"/>
        </w:tabs>
        <w:ind w:left="5040" w:hanging="360"/>
      </w:pPr>
      <w:rPr>
        <w:rFonts w:ascii="Arial" w:hAnsi="Arial" w:hint="default"/>
      </w:rPr>
    </w:lvl>
    <w:lvl w:ilvl="7" w:tplc="29DC6206" w:tentative="1">
      <w:start w:val="1"/>
      <w:numFmt w:val="bullet"/>
      <w:lvlText w:val="•"/>
      <w:lvlJc w:val="left"/>
      <w:pPr>
        <w:tabs>
          <w:tab w:val="num" w:pos="5760"/>
        </w:tabs>
        <w:ind w:left="5760" w:hanging="360"/>
      </w:pPr>
      <w:rPr>
        <w:rFonts w:ascii="Arial" w:hAnsi="Arial" w:hint="default"/>
      </w:rPr>
    </w:lvl>
    <w:lvl w:ilvl="8" w:tplc="D714C250" w:tentative="1">
      <w:start w:val="1"/>
      <w:numFmt w:val="bullet"/>
      <w:lvlText w:val="•"/>
      <w:lvlJc w:val="left"/>
      <w:pPr>
        <w:tabs>
          <w:tab w:val="num" w:pos="6480"/>
        </w:tabs>
        <w:ind w:left="6480" w:hanging="360"/>
      </w:pPr>
      <w:rPr>
        <w:rFonts w:ascii="Arial" w:hAnsi="Arial" w:hint="default"/>
      </w:rPr>
    </w:lvl>
  </w:abstractNum>
  <w:abstractNum w:abstractNumId="21">
    <w:nsid w:val="286858EA"/>
    <w:multiLevelType w:val="hybridMultilevel"/>
    <w:tmpl w:val="BAFA8FD0"/>
    <w:lvl w:ilvl="0" w:tplc="BFB03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E3584D"/>
    <w:multiLevelType w:val="multilevel"/>
    <w:tmpl w:val="BB982554"/>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upperRoman"/>
      <w:lvlText w:val="%3."/>
      <w:lvlJc w:val="left"/>
      <w:pPr>
        <w:ind w:left="2880" w:hanging="72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nsid w:val="293C1406"/>
    <w:multiLevelType w:val="hybridMultilevel"/>
    <w:tmpl w:val="C67E4BD6"/>
    <w:lvl w:ilvl="0" w:tplc="BFB03FB2">
      <w:start w:val="1"/>
      <w:numFmt w:val="bullet"/>
      <w:lvlText w:val=""/>
      <w:lvlJc w:val="left"/>
      <w:pPr>
        <w:tabs>
          <w:tab w:val="num" w:pos="720"/>
        </w:tabs>
        <w:ind w:left="720" w:hanging="360"/>
      </w:pPr>
      <w:rPr>
        <w:rFonts w:ascii="Wingdings" w:hAnsi="Wingdings" w:hint="default"/>
      </w:rPr>
    </w:lvl>
    <w:lvl w:ilvl="1" w:tplc="FA0AE0BC">
      <w:start w:val="1"/>
      <w:numFmt w:val="bullet"/>
      <w:lvlText w:val=""/>
      <w:lvlJc w:val="left"/>
      <w:pPr>
        <w:tabs>
          <w:tab w:val="num" w:pos="1440"/>
        </w:tabs>
        <w:ind w:left="1440" w:hanging="360"/>
      </w:pPr>
      <w:rPr>
        <w:rFonts w:ascii="Wingdings" w:hAnsi="Wingdings" w:hint="default"/>
      </w:rPr>
    </w:lvl>
    <w:lvl w:ilvl="2" w:tplc="46D0F3C0" w:tentative="1">
      <w:start w:val="1"/>
      <w:numFmt w:val="bullet"/>
      <w:lvlText w:val=""/>
      <w:lvlJc w:val="left"/>
      <w:pPr>
        <w:tabs>
          <w:tab w:val="num" w:pos="2160"/>
        </w:tabs>
        <w:ind w:left="2160" w:hanging="360"/>
      </w:pPr>
      <w:rPr>
        <w:rFonts w:ascii="Wingdings" w:hAnsi="Wingdings" w:hint="default"/>
      </w:rPr>
    </w:lvl>
    <w:lvl w:ilvl="3" w:tplc="AEC409AA" w:tentative="1">
      <w:start w:val="1"/>
      <w:numFmt w:val="bullet"/>
      <w:lvlText w:val=""/>
      <w:lvlJc w:val="left"/>
      <w:pPr>
        <w:tabs>
          <w:tab w:val="num" w:pos="2880"/>
        </w:tabs>
        <w:ind w:left="2880" w:hanging="360"/>
      </w:pPr>
      <w:rPr>
        <w:rFonts w:ascii="Wingdings" w:hAnsi="Wingdings" w:hint="default"/>
      </w:rPr>
    </w:lvl>
    <w:lvl w:ilvl="4" w:tplc="27AA2D5A" w:tentative="1">
      <w:start w:val="1"/>
      <w:numFmt w:val="bullet"/>
      <w:lvlText w:val=""/>
      <w:lvlJc w:val="left"/>
      <w:pPr>
        <w:tabs>
          <w:tab w:val="num" w:pos="3600"/>
        </w:tabs>
        <w:ind w:left="3600" w:hanging="360"/>
      </w:pPr>
      <w:rPr>
        <w:rFonts w:ascii="Wingdings" w:hAnsi="Wingdings" w:hint="default"/>
      </w:rPr>
    </w:lvl>
    <w:lvl w:ilvl="5" w:tplc="4426DA16" w:tentative="1">
      <w:start w:val="1"/>
      <w:numFmt w:val="bullet"/>
      <w:lvlText w:val=""/>
      <w:lvlJc w:val="left"/>
      <w:pPr>
        <w:tabs>
          <w:tab w:val="num" w:pos="4320"/>
        </w:tabs>
        <w:ind w:left="4320" w:hanging="360"/>
      </w:pPr>
      <w:rPr>
        <w:rFonts w:ascii="Wingdings" w:hAnsi="Wingdings" w:hint="default"/>
      </w:rPr>
    </w:lvl>
    <w:lvl w:ilvl="6" w:tplc="26004598" w:tentative="1">
      <w:start w:val="1"/>
      <w:numFmt w:val="bullet"/>
      <w:lvlText w:val=""/>
      <w:lvlJc w:val="left"/>
      <w:pPr>
        <w:tabs>
          <w:tab w:val="num" w:pos="5040"/>
        </w:tabs>
        <w:ind w:left="5040" w:hanging="360"/>
      </w:pPr>
      <w:rPr>
        <w:rFonts w:ascii="Wingdings" w:hAnsi="Wingdings" w:hint="default"/>
      </w:rPr>
    </w:lvl>
    <w:lvl w:ilvl="7" w:tplc="481E19E8" w:tentative="1">
      <w:start w:val="1"/>
      <w:numFmt w:val="bullet"/>
      <w:lvlText w:val=""/>
      <w:lvlJc w:val="left"/>
      <w:pPr>
        <w:tabs>
          <w:tab w:val="num" w:pos="5760"/>
        </w:tabs>
        <w:ind w:left="5760" w:hanging="360"/>
      </w:pPr>
      <w:rPr>
        <w:rFonts w:ascii="Wingdings" w:hAnsi="Wingdings" w:hint="default"/>
      </w:rPr>
    </w:lvl>
    <w:lvl w:ilvl="8" w:tplc="323EBB6E" w:tentative="1">
      <w:start w:val="1"/>
      <w:numFmt w:val="bullet"/>
      <w:lvlText w:val=""/>
      <w:lvlJc w:val="left"/>
      <w:pPr>
        <w:tabs>
          <w:tab w:val="num" w:pos="6480"/>
        </w:tabs>
        <w:ind w:left="6480" w:hanging="360"/>
      </w:pPr>
      <w:rPr>
        <w:rFonts w:ascii="Wingdings" w:hAnsi="Wingdings" w:hint="default"/>
      </w:rPr>
    </w:lvl>
  </w:abstractNum>
  <w:abstractNum w:abstractNumId="24">
    <w:nsid w:val="2958452F"/>
    <w:multiLevelType w:val="hybridMultilevel"/>
    <w:tmpl w:val="98AA2862"/>
    <w:lvl w:ilvl="0" w:tplc="92BCC558">
      <w:start w:val="1"/>
      <w:numFmt w:val="bullet"/>
      <w:lvlText w:val="•"/>
      <w:lvlJc w:val="left"/>
      <w:pPr>
        <w:tabs>
          <w:tab w:val="num" w:pos="720"/>
        </w:tabs>
        <w:ind w:left="720" w:hanging="360"/>
      </w:pPr>
      <w:rPr>
        <w:rFonts w:ascii="Arial" w:hAnsi="Arial" w:hint="default"/>
      </w:rPr>
    </w:lvl>
    <w:lvl w:ilvl="1" w:tplc="3BAA577C" w:tentative="1">
      <w:start w:val="1"/>
      <w:numFmt w:val="bullet"/>
      <w:lvlText w:val="•"/>
      <w:lvlJc w:val="left"/>
      <w:pPr>
        <w:tabs>
          <w:tab w:val="num" w:pos="1440"/>
        </w:tabs>
        <w:ind w:left="1440" w:hanging="360"/>
      </w:pPr>
      <w:rPr>
        <w:rFonts w:ascii="Arial" w:hAnsi="Arial" w:hint="default"/>
      </w:rPr>
    </w:lvl>
    <w:lvl w:ilvl="2" w:tplc="8102A288" w:tentative="1">
      <w:start w:val="1"/>
      <w:numFmt w:val="bullet"/>
      <w:lvlText w:val="•"/>
      <w:lvlJc w:val="left"/>
      <w:pPr>
        <w:tabs>
          <w:tab w:val="num" w:pos="2160"/>
        </w:tabs>
        <w:ind w:left="2160" w:hanging="360"/>
      </w:pPr>
      <w:rPr>
        <w:rFonts w:ascii="Arial" w:hAnsi="Arial" w:hint="default"/>
      </w:rPr>
    </w:lvl>
    <w:lvl w:ilvl="3" w:tplc="C8FC25C0" w:tentative="1">
      <w:start w:val="1"/>
      <w:numFmt w:val="bullet"/>
      <w:lvlText w:val="•"/>
      <w:lvlJc w:val="left"/>
      <w:pPr>
        <w:tabs>
          <w:tab w:val="num" w:pos="2880"/>
        </w:tabs>
        <w:ind w:left="2880" w:hanging="360"/>
      </w:pPr>
      <w:rPr>
        <w:rFonts w:ascii="Arial" w:hAnsi="Arial" w:hint="default"/>
      </w:rPr>
    </w:lvl>
    <w:lvl w:ilvl="4" w:tplc="8D300C5E" w:tentative="1">
      <w:start w:val="1"/>
      <w:numFmt w:val="bullet"/>
      <w:lvlText w:val="•"/>
      <w:lvlJc w:val="left"/>
      <w:pPr>
        <w:tabs>
          <w:tab w:val="num" w:pos="3600"/>
        </w:tabs>
        <w:ind w:left="3600" w:hanging="360"/>
      </w:pPr>
      <w:rPr>
        <w:rFonts w:ascii="Arial" w:hAnsi="Arial" w:hint="default"/>
      </w:rPr>
    </w:lvl>
    <w:lvl w:ilvl="5" w:tplc="E50C8E32" w:tentative="1">
      <w:start w:val="1"/>
      <w:numFmt w:val="bullet"/>
      <w:lvlText w:val="•"/>
      <w:lvlJc w:val="left"/>
      <w:pPr>
        <w:tabs>
          <w:tab w:val="num" w:pos="4320"/>
        </w:tabs>
        <w:ind w:left="4320" w:hanging="360"/>
      </w:pPr>
      <w:rPr>
        <w:rFonts w:ascii="Arial" w:hAnsi="Arial" w:hint="default"/>
      </w:rPr>
    </w:lvl>
    <w:lvl w:ilvl="6" w:tplc="A0A8C32C" w:tentative="1">
      <w:start w:val="1"/>
      <w:numFmt w:val="bullet"/>
      <w:lvlText w:val="•"/>
      <w:lvlJc w:val="left"/>
      <w:pPr>
        <w:tabs>
          <w:tab w:val="num" w:pos="5040"/>
        </w:tabs>
        <w:ind w:left="5040" w:hanging="360"/>
      </w:pPr>
      <w:rPr>
        <w:rFonts w:ascii="Arial" w:hAnsi="Arial" w:hint="default"/>
      </w:rPr>
    </w:lvl>
    <w:lvl w:ilvl="7" w:tplc="FAB21AAC" w:tentative="1">
      <w:start w:val="1"/>
      <w:numFmt w:val="bullet"/>
      <w:lvlText w:val="•"/>
      <w:lvlJc w:val="left"/>
      <w:pPr>
        <w:tabs>
          <w:tab w:val="num" w:pos="5760"/>
        </w:tabs>
        <w:ind w:left="5760" w:hanging="360"/>
      </w:pPr>
      <w:rPr>
        <w:rFonts w:ascii="Arial" w:hAnsi="Arial" w:hint="default"/>
      </w:rPr>
    </w:lvl>
    <w:lvl w:ilvl="8" w:tplc="9DAA0918" w:tentative="1">
      <w:start w:val="1"/>
      <w:numFmt w:val="bullet"/>
      <w:lvlText w:val="•"/>
      <w:lvlJc w:val="left"/>
      <w:pPr>
        <w:tabs>
          <w:tab w:val="num" w:pos="6480"/>
        </w:tabs>
        <w:ind w:left="6480" w:hanging="360"/>
      </w:pPr>
      <w:rPr>
        <w:rFonts w:ascii="Arial" w:hAnsi="Arial" w:hint="default"/>
      </w:rPr>
    </w:lvl>
  </w:abstractNum>
  <w:abstractNum w:abstractNumId="25">
    <w:nsid w:val="307377D6"/>
    <w:multiLevelType w:val="hybridMultilevel"/>
    <w:tmpl w:val="35042344"/>
    <w:lvl w:ilvl="0" w:tplc="41D634E4">
      <w:start w:val="1"/>
      <w:numFmt w:val="bullet"/>
      <w:lvlText w:val=""/>
      <w:lvlJc w:val="left"/>
      <w:pPr>
        <w:tabs>
          <w:tab w:val="num" w:pos="720"/>
        </w:tabs>
        <w:ind w:left="720" w:hanging="360"/>
      </w:pPr>
      <w:rPr>
        <w:rFonts w:ascii="Wingdings" w:hAnsi="Wingdings" w:hint="default"/>
      </w:rPr>
    </w:lvl>
    <w:lvl w:ilvl="1" w:tplc="9CE699C8" w:tentative="1">
      <w:start w:val="1"/>
      <w:numFmt w:val="bullet"/>
      <w:lvlText w:val=""/>
      <w:lvlJc w:val="left"/>
      <w:pPr>
        <w:tabs>
          <w:tab w:val="num" w:pos="1440"/>
        </w:tabs>
        <w:ind w:left="1440" w:hanging="360"/>
      </w:pPr>
      <w:rPr>
        <w:rFonts w:ascii="Wingdings" w:hAnsi="Wingdings" w:hint="default"/>
      </w:rPr>
    </w:lvl>
    <w:lvl w:ilvl="2" w:tplc="040CABEE" w:tentative="1">
      <w:start w:val="1"/>
      <w:numFmt w:val="bullet"/>
      <w:lvlText w:val=""/>
      <w:lvlJc w:val="left"/>
      <w:pPr>
        <w:tabs>
          <w:tab w:val="num" w:pos="2160"/>
        </w:tabs>
        <w:ind w:left="2160" w:hanging="360"/>
      </w:pPr>
      <w:rPr>
        <w:rFonts w:ascii="Wingdings" w:hAnsi="Wingdings" w:hint="default"/>
      </w:rPr>
    </w:lvl>
    <w:lvl w:ilvl="3" w:tplc="64CA1284" w:tentative="1">
      <w:start w:val="1"/>
      <w:numFmt w:val="bullet"/>
      <w:lvlText w:val=""/>
      <w:lvlJc w:val="left"/>
      <w:pPr>
        <w:tabs>
          <w:tab w:val="num" w:pos="2880"/>
        </w:tabs>
        <w:ind w:left="2880" w:hanging="360"/>
      </w:pPr>
      <w:rPr>
        <w:rFonts w:ascii="Wingdings" w:hAnsi="Wingdings" w:hint="default"/>
      </w:rPr>
    </w:lvl>
    <w:lvl w:ilvl="4" w:tplc="A2C88340" w:tentative="1">
      <w:start w:val="1"/>
      <w:numFmt w:val="bullet"/>
      <w:lvlText w:val=""/>
      <w:lvlJc w:val="left"/>
      <w:pPr>
        <w:tabs>
          <w:tab w:val="num" w:pos="3600"/>
        </w:tabs>
        <w:ind w:left="3600" w:hanging="360"/>
      </w:pPr>
      <w:rPr>
        <w:rFonts w:ascii="Wingdings" w:hAnsi="Wingdings" w:hint="default"/>
      </w:rPr>
    </w:lvl>
    <w:lvl w:ilvl="5" w:tplc="AF527FE2" w:tentative="1">
      <w:start w:val="1"/>
      <w:numFmt w:val="bullet"/>
      <w:lvlText w:val=""/>
      <w:lvlJc w:val="left"/>
      <w:pPr>
        <w:tabs>
          <w:tab w:val="num" w:pos="4320"/>
        </w:tabs>
        <w:ind w:left="4320" w:hanging="360"/>
      </w:pPr>
      <w:rPr>
        <w:rFonts w:ascii="Wingdings" w:hAnsi="Wingdings" w:hint="default"/>
      </w:rPr>
    </w:lvl>
    <w:lvl w:ilvl="6" w:tplc="84AE6DF8" w:tentative="1">
      <w:start w:val="1"/>
      <w:numFmt w:val="bullet"/>
      <w:lvlText w:val=""/>
      <w:lvlJc w:val="left"/>
      <w:pPr>
        <w:tabs>
          <w:tab w:val="num" w:pos="5040"/>
        </w:tabs>
        <w:ind w:left="5040" w:hanging="360"/>
      </w:pPr>
      <w:rPr>
        <w:rFonts w:ascii="Wingdings" w:hAnsi="Wingdings" w:hint="default"/>
      </w:rPr>
    </w:lvl>
    <w:lvl w:ilvl="7" w:tplc="4B7C6170" w:tentative="1">
      <w:start w:val="1"/>
      <w:numFmt w:val="bullet"/>
      <w:lvlText w:val=""/>
      <w:lvlJc w:val="left"/>
      <w:pPr>
        <w:tabs>
          <w:tab w:val="num" w:pos="5760"/>
        </w:tabs>
        <w:ind w:left="5760" w:hanging="360"/>
      </w:pPr>
      <w:rPr>
        <w:rFonts w:ascii="Wingdings" w:hAnsi="Wingdings" w:hint="default"/>
      </w:rPr>
    </w:lvl>
    <w:lvl w:ilvl="8" w:tplc="74988DD0" w:tentative="1">
      <w:start w:val="1"/>
      <w:numFmt w:val="bullet"/>
      <w:lvlText w:val=""/>
      <w:lvlJc w:val="left"/>
      <w:pPr>
        <w:tabs>
          <w:tab w:val="num" w:pos="6480"/>
        </w:tabs>
        <w:ind w:left="6480" w:hanging="360"/>
      </w:pPr>
      <w:rPr>
        <w:rFonts w:ascii="Wingdings" w:hAnsi="Wingdings" w:hint="default"/>
      </w:rPr>
    </w:lvl>
  </w:abstractNum>
  <w:abstractNum w:abstractNumId="26">
    <w:nsid w:val="317D46CA"/>
    <w:multiLevelType w:val="hybridMultilevel"/>
    <w:tmpl w:val="E964534E"/>
    <w:lvl w:ilvl="0" w:tplc="301E645C">
      <w:start w:val="1"/>
      <w:numFmt w:val="bullet"/>
      <w:lvlText w:val="•"/>
      <w:lvlJc w:val="left"/>
      <w:pPr>
        <w:tabs>
          <w:tab w:val="num" w:pos="720"/>
        </w:tabs>
        <w:ind w:left="720" w:hanging="360"/>
      </w:pPr>
      <w:rPr>
        <w:rFonts w:ascii="Arial" w:hAnsi="Arial" w:hint="default"/>
      </w:rPr>
    </w:lvl>
    <w:lvl w:ilvl="1" w:tplc="9FCCE742" w:tentative="1">
      <w:start w:val="1"/>
      <w:numFmt w:val="bullet"/>
      <w:lvlText w:val="•"/>
      <w:lvlJc w:val="left"/>
      <w:pPr>
        <w:tabs>
          <w:tab w:val="num" w:pos="1440"/>
        </w:tabs>
        <w:ind w:left="1440" w:hanging="360"/>
      </w:pPr>
      <w:rPr>
        <w:rFonts w:ascii="Arial" w:hAnsi="Arial" w:hint="default"/>
      </w:rPr>
    </w:lvl>
    <w:lvl w:ilvl="2" w:tplc="96D2A1F2" w:tentative="1">
      <w:start w:val="1"/>
      <w:numFmt w:val="bullet"/>
      <w:lvlText w:val="•"/>
      <w:lvlJc w:val="left"/>
      <w:pPr>
        <w:tabs>
          <w:tab w:val="num" w:pos="2160"/>
        </w:tabs>
        <w:ind w:left="2160" w:hanging="360"/>
      </w:pPr>
      <w:rPr>
        <w:rFonts w:ascii="Arial" w:hAnsi="Arial" w:hint="default"/>
      </w:rPr>
    </w:lvl>
    <w:lvl w:ilvl="3" w:tplc="6C16DEE8" w:tentative="1">
      <w:start w:val="1"/>
      <w:numFmt w:val="bullet"/>
      <w:lvlText w:val="•"/>
      <w:lvlJc w:val="left"/>
      <w:pPr>
        <w:tabs>
          <w:tab w:val="num" w:pos="2880"/>
        </w:tabs>
        <w:ind w:left="2880" w:hanging="360"/>
      </w:pPr>
      <w:rPr>
        <w:rFonts w:ascii="Arial" w:hAnsi="Arial" w:hint="default"/>
      </w:rPr>
    </w:lvl>
    <w:lvl w:ilvl="4" w:tplc="EA042046" w:tentative="1">
      <w:start w:val="1"/>
      <w:numFmt w:val="bullet"/>
      <w:lvlText w:val="•"/>
      <w:lvlJc w:val="left"/>
      <w:pPr>
        <w:tabs>
          <w:tab w:val="num" w:pos="3600"/>
        </w:tabs>
        <w:ind w:left="3600" w:hanging="360"/>
      </w:pPr>
      <w:rPr>
        <w:rFonts w:ascii="Arial" w:hAnsi="Arial" w:hint="default"/>
      </w:rPr>
    </w:lvl>
    <w:lvl w:ilvl="5" w:tplc="63BA6296" w:tentative="1">
      <w:start w:val="1"/>
      <w:numFmt w:val="bullet"/>
      <w:lvlText w:val="•"/>
      <w:lvlJc w:val="left"/>
      <w:pPr>
        <w:tabs>
          <w:tab w:val="num" w:pos="4320"/>
        </w:tabs>
        <w:ind w:left="4320" w:hanging="360"/>
      </w:pPr>
      <w:rPr>
        <w:rFonts w:ascii="Arial" w:hAnsi="Arial" w:hint="default"/>
      </w:rPr>
    </w:lvl>
    <w:lvl w:ilvl="6" w:tplc="A606B022" w:tentative="1">
      <w:start w:val="1"/>
      <w:numFmt w:val="bullet"/>
      <w:lvlText w:val="•"/>
      <w:lvlJc w:val="left"/>
      <w:pPr>
        <w:tabs>
          <w:tab w:val="num" w:pos="5040"/>
        </w:tabs>
        <w:ind w:left="5040" w:hanging="360"/>
      </w:pPr>
      <w:rPr>
        <w:rFonts w:ascii="Arial" w:hAnsi="Arial" w:hint="default"/>
      </w:rPr>
    </w:lvl>
    <w:lvl w:ilvl="7" w:tplc="88BCFF88" w:tentative="1">
      <w:start w:val="1"/>
      <w:numFmt w:val="bullet"/>
      <w:lvlText w:val="•"/>
      <w:lvlJc w:val="left"/>
      <w:pPr>
        <w:tabs>
          <w:tab w:val="num" w:pos="5760"/>
        </w:tabs>
        <w:ind w:left="5760" w:hanging="360"/>
      </w:pPr>
      <w:rPr>
        <w:rFonts w:ascii="Arial" w:hAnsi="Arial" w:hint="default"/>
      </w:rPr>
    </w:lvl>
    <w:lvl w:ilvl="8" w:tplc="B966F85E" w:tentative="1">
      <w:start w:val="1"/>
      <w:numFmt w:val="bullet"/>
      <w:lvlText w:val="•"/>
      <w:lvlJc w:val="left"/>
      <w:pPr>
        <w:tabs>
          <w:tab w:val="num" w:pos="6480"/>
        </w:tabs>
        <w:ind w:left="6480" w:hanging="360"/>
      </w:pPr>
      <w:rPr>
        <w:rFonts w:ascii="Arial" w:hAnsi="Arial" w:hint="default"/>
      </w:rPr>
    </w:lvl>
  </w:abstractNum>
  <w:abstractNum w:abstractNumId="27">
    <w:nsid w:val="32941B5C"/>
    <w:multiLevelType w:val="multilevel"/>
    <w:tmpl w:val="BF62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35C0CF1"/>
    <w:multiLevelType w:val="hybridMultilevel"/>
    <w:tmpl w:val="378672E0"/>
    <w:lvl w:ilvl="0" w:tplc="5F6E5C1E">
      <w:start w:val="1"/>
      <w:numFmt w:val="bullet"/>
      <w:lvlText w:val=""/>
      <w:lvlJc w:val="left"/>
      <w:pPr>
        <w:tabs>
          <w:tab w:val="num" w:pos="720"/>
        </w:tabs>
        <w:ind w:left="720" w:hanging="360"/>
      </w:pPr>
      <w:rPr>
        <w:rFonts w:ascii="Wingdings" w:hAnsi="Wingdings" w:hint="default"/>
      </w:rPr>
    </w:lvl>
    <w:lvl w:ilvl="1" w:tplc="6854D854" w:tentative="1">
      <w:start w:val="1"/>
      <w:numFmt w:val="bullet"/>
      <w:lvlText w:val=""/>
      <w:lvlJc w:val="left"/>
      <w:pPr>
        <w:tabs>
          <w:tab w:val="num" w:pos="1440"/>
        </w:tabs>
        <w:ind w:left="1440" w:hanging="360"/>
      </w:pPr>
      <w:rPr>
        <w:rFonts w:ascii="Wingdings" w:hAnsi="Wingdings" w:hint="default"/>
      </w:rPr>
    </w:lvl>
    <w:lvl w:ilvl="2" w:tplc="9182D5BE" w:tentative="1">
      <w:start w:val="1"/>
      <w:numFmt w:val="bullet"/>
      <w:lvlText w:val=""/>
      <w:lvlJc w:val="left"/>
      <w:pPr>
        <w:tabs>
          <w:tab w:val="num" w:pos="2160"/>
        </w:tabs>
        <w:ind w:left="2160" w:hanging="360"/>
      </w:pPr>
      <w:rPr>
        <w:rFonts w:ascii="Wingdings" w:hAnsi="Wingdings" w:hint="default"/>
      </w:rPr>
    </w:lvl>
    <w:lvl w:ilvl="3" w:tplc="9112FF04" w:tentative="1">
      <w:start w:val="1"/>
      <w:numFmt w:val="bullet"/>
      <w:lvlText w:val=""/>
      <w:lvlJc w:val="left"/>
      <w:pPr>
        <w:tabs>
          <w:tab w:val="num" w:pos="2880"/>
        </w:tabs>
        <w:ind w:left="2880" w:hanging="360"/>
      </w:pPr>
      <w:rPr>
        <w:rFonts w:ascii="Wingdings" w:hAnsi="Wingdings" w:hint="default"/>
      </w:rPr>
    </w:lvl>
    <w:lvl w:ilvl="4" w:tplc="FDCE5E40" w:tentative="1">
      <w:start w:val="1"/>
      <w:numFmt w:val="bullet"/>
      <w:lvlText w:val=""/>
      <w:lvlJc w:val="left"/>
      <w:pPr>
        <w:tabs>
          <w:tab w:val="num" w:pos="3600"/>
        </w:tabs>
        <w:ind w:left="3600" w:hanging="360"/>
      </w:pPr>
      <w:rPr>
        <w:rFonts w:ascii="Wingdings" w:hAnsi="Wingdings" w:hint="default"/>
      </w:rPr>
    </w:lvl>
    <w:lvl w:ilvl="5" w:tplc="3ACCFBA0" w:tentative="1">
      <w:start w:val="1"/>
      <w:numFmt w:val="bullet"/>
      <w:lvlText w:val=""/>
      <w:lvlJc w:val="left"/>
      <w:pPr>
        <w:tabs>
          <w:tab w:val="num" w:pos="4320"/>
        </w:tabs>
        <w:ind w:left="4320" w:hanging="360"/>
      </w:pPr>
      <w:rPr>
        <w:rFonts w:ascii="Wingdings" w:hAnsi="Wingdings" w:hint="default"/>
      </w:rPr>
    </w:lvl>
    <w:lvl w:ilvl="6" w:tplc="DC9269A4" w:tentative="1">
      <w:start w:val="1"/>
      <w:numFmt w:val="bullet"/>
      <w:lvlText w:val=""/>
      <w:lvlJc w:val="left"/>
      <w:pPr>
        <w:tabs>
          <w:tab w:val="num" w:pos="5040"/>
        </w:tabs>
        <w:ind w:left="5040" w:hanging="360"/>
      </w:pPr>
      <w:rPr>
        <w:rFonts w:ascii="Wingdings" w:hAnsi="Wingdings" w:hint="default"/>
      </w:rPr>
    </w:lvl>
    <w:lvl w:ilvl="7" w:tplc="49DAA01C" w:tentative="1">
      <w:start w:val="1"/>
      <w:numFmt w:val="bullet"/>
      <w:lvlText w:val=""/>
      <w:lvlJc w:val="left"/>
      <w:pPr>
        <w:tabs>
          <w:tab w:val="num" w:pos="5760"/>
        </w:tabs>
        <w:ind w:left="5760" w:hanging="360"/>
      </w:pPr>
      <w:rPr>
        <w:rFonts w:ascii="Wingdings" w:hAnsi="Wingdings" w:hint="default"/>
      </w:rPr>
    </w:lvl>
    <w:lvl w:ilvl="8" w:tplc="BDBC7852" w:tentative="1">
      <w:start w:val="1"/>
      <w:numFmt w:val="bullet"/>
      <w:lvlText w:val=""/>
      <w:lvlJc w:val="left"/>
      <w:pPr>
        <w:tabs>
          <w:tab w:val="num" w:pos="6480"/>
        </w:tabs>
        <w:ind w:left="6480" w:hanging="360"/>
      </w:pPr>
      <w:rPr>
        <w:rFonts w:ascii="Wingdings" w:hAnsi="Wingdings" w:hint="default"/>
      </w:rPr>
    </w:lvl>
  </w:abstractNum>
  <w:abstractNum w:abstractNumId="29">
    <w:nsid w:val="3A7735B7"/>
    <w:multiLevelType w:val="hybridMultilevel"/>
    <w:tmpl w:val="DC7C0C5E"/>
    <w:lvl w:ilvl="0" w:tplc="C9C62680">
      <w:start w:val="1"/>
      <w:numFmt w:val="bullet"/>
      <w:lvlText w:val=""/>
      <w:lvlJc w:val="left"/>
      <w:pPr>
        <w:tabs>
          <w:tab w:val="num" w:pos="720"/>
        </w:tabs>
        <w:ind w:left="720" w:hanging="360"/>
      </w:pPr>
      <w:rPr>
        <w:rFonts w:ascii="Wingdings" w:hAnsi="Wingdings" w:hint="default"/>
      </w:rPr>
    </w:lvl>
    <w:lvl w:ilvl="1" w:tplc="7AA698D2" w:tentative="1">
      <w:start w:val="1"/>
      <w:numFmt w:val="bullet"/>
      <w:lvlText w:val=""/>
      <w:lvlJc w:val="left"/>
      <w:pPr>
        <w:tabs>
          <w:tab w:val="num" w:pos="1440"/>
        </w:tabs>
        <w:ind w:left="1440" w:hanging="360"/>
      </w:pPr>
      <w:rPr>
        <w:rFonts w:ascii="Wingdings" w:hAnsi="Wingdings" w:hint="default"/>
      </w:rPr>
    </w:lvl>
    <w:lvl w:ilvl="2" w:tplc="3E386EA0" w:tentative="1">
      <w:start w:val="1"/>
      <w:numFmt w:val="bullet"/>
      <w:lvlText w:val=""/>
      <w:lvlJc w:val="left"/>
      <w:pPr>
        <w:tabs>
          <w:tab w:val="num" w:pos="2160"/>
        </w:tabs>
        <w:ind w:left="2160" w:hanging="360"/>
      </w:pPr>
      <w:rPr>
        <w:rFonts w:ascii="Wingdings" w:hAnsi="Wingdings" w:hint="default"/>
      </w:rPr>
    </w:lvl>
    <w:lvl w:ilvl="3" w:tplc="5D1088E6" w:tentative="1">
      <w:start w:val="1"/>
      <w:numFmt w:val="bullet"/>
      <w:lvlText w:val=""/>
      <w:lvlJc w:val="left"/>
      <w:pPr>
        <w:tabs>
          <w:tab w:val="num" w:pos="2880"/>
        </w:tabs>
        <w:ind w:left="2880" w:hanging="360"/>
      </w:pPr>
      <w:rPr>
        <w:rFonts w:ascii="Wingdings" w:hAnsi="Wingdings" w:hint="default"/>
      </w:rPr>
    </w:lvl>
    <w:lvl w:ilvl="4" w:tplc="78C82C4A" w:tentative="1">
      <w:start w:val="1"/>
      <w:numFmt w:val="bullet"/>
      <w:lvlText w:val=""/>
      <w:lvlJc w:val="left"/>
      <w:pPr>
        <w:tabs>
          <w:tab w:val="num" w:pos="3600"/>
        </w:tabs>
        <w:ind w:left="3600" w:hanging="360"/>
      </w:pPr>
      <w:rPr>
        <w:rFonts w:ascii="Wingdings" w:hAnsi="Wingdings" w:hint="default"/>
      </w:rPr>
    </w:lvl>
    <w:lvl w:ilvl="5" w:tplc="8E0CCA40" w:tentative="1">
      <w:start w:val="1"/>
      <w:numFmt w:val="bullet"/>
      <w:lvlText w:val=""/>
      <w:lvlJc w:val="left"/>
      <w:pPr>
        <w:tabs>
          <w:tab w:val="num" w:pos="4320"/>
        </w:tabs>
        <w:ind w:left="4320" w:hanging="360"/>
      </w:pPr>
      <w:rPr>
        <w:rFonts w:ascii="Wingdings" w:hAnsi="Wingdings" w:hint="default"/>
      </w:rPr>
    </w:lvl>
    <w:lvl w:ilvl="6" w:tplc="9E2438FC" w:tentative="1">
      <w:start w:val="1"/>
      <w:numFmt w:val="bullet"/>
      <w:lvlText w:val=""/>
      <w:lvlJc w:val="left"/>
      <w:pPr>
        <w:tabs>
          <w:tab w:val="num" w:pos="5040"/>
        </w:tabs>
        <w:ind w:left="5040" w:hanging="360"/>
      </w:pPr>
      <w:rPr>
        <w:rFonts w:ascii="Wingdings" w:hAnsi="Wingdings" w:hint="default"/>
      </w:rPr>
    </w:lvl>
    <w:lvl w:ilvl="7" w:tplc="7960DF42" w:tentative="1">
      <w:start w:val="1"/>
      <w:numFmt w:val="bullet"/>
      <w:lvlText w:val=""/>
      <w:lvlJc w:val="left"/>
      <w:pPr>
        <w:tabs>
          <w:tab w:val="num" w:pos="5760"/>
        </w:tabs>
        <w:ind w:left="5760" w:hanging="360"/>
      </w:pPr>
      <w:rPr>
        <w:rFonts w:ascii="Wingdings" w:hAnsi="Wingdings" w:hint="default"/>
      </w:rPr>
    </w:lvl>
    <w:lvl w:ilvl="8" w:tplc="84809E1A" w:tentative="1">
      <w:start w:val="1"/>
      <w:numFmt w:val="bullet"/>
      <w:lvlText w:val=""/>
      <w:lvlJc w:val="left"/>
      <w:pPr>
        <w:tabs>
          <w:tab w:val="num" w:pos="6480"/>
        </w:tabs>
        <w:ind w:left="6480" w:hanging="360"/>
      </w:pPr>
      <w:rPr>
        <w:rFonts w:ascii="Wingdings" w:hAnsi="Wingdings" w:hint="default"/>
      </w:rPr>
    </w:lvl>
  </w:abstractNum>
  <w:abstractNum w:abstractNumId="30">
    <w:nsid w:val="3CE27368"/>
    <w:multiLevelType w:val="hybridMultilevel"/>
    <w:tmpl w:val="7C540D66"/>
    <w:lvl w:ilvl="0" w:tplc="4BB4AF9A">
      <w:start w:val="1"/>
      <w:numFmt w:val="bullet"/>
      <w:lvlText w:val="•"/>
      <w:lvlJc w:val="left"/>
      <w:pPr>
        <w:tabs>
          <w:tab w:val="num" w:pos="720"/>
        </w:tabs>
        <w:ind w:left="720" w:hanging="360"/>
      </w:pPr>
      <w:rPr>
        <w:rFonts w:ascii="Arial" w:hAnsi="Arial" w:hint="default"/>
      </w:rPr>
    </w:lvl>
    <w:lvl w:ilvl="1" w:tplc="1CF0A482" w:tentative="1">
      <w:start w:val="1"/>
      <w:numFmt w:val="bullet"/>
      <w:lvlText w:val="•"/>
      <w:lvlJc w:val="left"/>
      <w:pPr>
        <w:tabs>
          <w:tab w:val="num" w:pos="1440"/>
        </w:tabs>
        <w:ind w:left="1440" w:hanging="360"/>
      </w:pPr>
      <w:rPr>
        <w:rFonts w:ascii="Arial" w:hAnsi="Arial" w:hint="default"/>
      </w:rPr>
    </w:lvl>
    <w:lvl w:ilvl="2" w:tplc="C088A108" w:tentative="1">
      <w:start w:val="1"/>
      <w:numFmt w:val="bullet"/>
      <w:lvlText w:val="•"/>
      <w:lvlJc w:val="left"/>
      <w:pPr>
        <w:tabs>
          <w:tab w:val="num" w:pos="2160"/>
        </w:tabs>
        <w:ind w:left="2160" w:hanging="360"/>
      </w:pPr>
      <w:rPr>
        <w:rFonts w:ascii="Arial" w:hAnsi="Arial" w:hint="default"/>
      </w:rPr>
    </w:lvl>
    <w:lvl w:ilvl="3" w:tplc="16EE252C" w:tentative="1">
      <w:start w:val="1"/>
      <w:numFmt w:val="bullet"/>
      <w:lvlText w:val="•"/>
      <w:lvlJc w:val="left"/>
      <w:pPr>
        <w:tabs>
          <w:tab w:val="num" w:pos="2880"/>
        </w:tabs>
        <w:ind w:left="2880" w:hanging="360"/>
      </w:pPr>
      <w:rPr>
        <w:rFonts w:ascii="Arial" w:hAnsi="Arial" w:hint="default"/>
      </w:rPr>
    </w:lvl>
    <w:lvl w:ilvl="4" w:tplc="4FB68AC0" w:tentative="1">
      <w:start w:val="1"/>
      <w:numFmt w:val="bullet"/>
      <w:lvlText w:val="•"/>
      <w:lvlJc w:val="left"/>
      <w:pPr>
        <w:tabs>
          <w:tab w:val="num" w:pos="3600"/>
        </w:tabs>
        <w:ind w:left="3600" w:hanging="360"/>
      </w:pPr>
      <w:rPr>
        <w:rFonts w:ascii="Arial" w:hAnsi="Arial" w:hint="default"/>
      </w:rPr>
    </w:lvl>
    <w:lvl w:ilvl="5" w:tplc="5836823C" w:tentative="1">
      <w:start w:val="1"/>
      <w:numFmt w:val="bullet"/>
      <w:lvlText w:val="•"/>
      <w:lvlJc w:val="left"/>
      <w:pPr>
        <w:tabs>
          <w:tab w:val="num" w:pos="4320"/>
        </w:tabs>
        <w:ind w:left="4320" w:hanging="360"/>
      </w:pPr>
      <w:rPr>
        <w:rFonts w:ascii="Arial" w:hAnsi="Arial" w:hint="default"/>
      </w:rPr>
    </w:lvl>
    <w:lvl w:ilvl="6" w:tplc="B61E4096" w:tentative="1">
      <w:start w:val="1"/>
      <w:numFmt w:val="bullet"/>
      <w:lvlText w:val="•"/>
      <w:lvlJc w:val="left"/>
      <w:pPr>
        <w:tabs>
          <w:tab w:val="num" w:pos="5040"/>
        </w:tabs>
        <w:ind w:left="5040" w:hanging="360"/>
      </w:pPr>
      <w:rPr>
        <w:rFonts w:ascii="Arial" w:hAnsi="Arial" w:hint="default"/>
      </w:rPr>
    </w:lvl>
    <w:lvl w:ilvl="7" w:tplc="2424E256" w:tentative="1">
      <w:start w:val="1"/>
      <w:numFmt w:val="bullet"/>
      <w:lvlText w:val="•"/>
      <w:lvlJc w:val="left"/>
      <w:pPr>
        <w:tabs>
          <w:tab w:val="num" w:pos="5760"/>
        </w:tabs>
        <w:ind w:left="5760" w:hanging="360"/>
      </w:pPr>
      <w:rPr>
        <w:rFonts w:ascii="Arial" w:hAnsi="Arial" w:hint="default"/>
      </w:rPr>
    </w:lvl>
    <w:lvl w:ilvl="8" w:tplc="B748E116" w:tentative="1">
      <w:start w:val="1"/>
      <w:numFmt w:val="bullet"/>
      <w:lvlText w:val="•"/>
      <w:lvlJc w:val="left"/>
      <w:pPr>
        <w:tabs>
          <w:tab w:val="num" w:pos="6480"/>
        </w:tabs>
        <w:ind w:left="6480" w:hanging="360"/>
      </w:pPr>
      <w:rPr>
        <w:rFonts w:ascii="Arial" w:hAnsi="Arial" w:hint="default"/>
      </w:rPr>
    </w:lvl>
  </w:abstractNum>
  <w:abstractNum w:abstractNumId="31">
    <w:nsid w:val="40791503"/>
    <w:multiLevelType w:val="hybridMultilevel"/>
    <w:tmpl w:val="A6360F10"/>
    <w:lvl w:ilvl="0" w:tplc="BFB03FB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F1181C"/>
    <w:multiLevelType w:val="hybridMultilevel"/>
    <w:tmpl w:val="20B67034"/>
    <w:lvl w:ilvl="0" w:tplc="0512E916">
      <w:start w:val="1"/>
      <w:numFmt w:val="bullet"/>
      <w:lvlText w:val="–"/>
      <w:lvlJc w:val="left"/>
      <w:pPr>
        <w:tabs>
          <w:tab w:val="num" w:pos="720"/>
        </w:tabs>
        <w:ind w:left="720" w:hanging="360"/>
      </w:pPr>
      <w:rPr>
        <w:rFonts w:ascii="Arial" w:hAnsi="Arial" w:hint="default"/>
      </w:rPr>
    </w:lvl>
    <w:lvl w:ilvl="1" w:tplc="9816F1D2" w:tentative="1">
      <w:start w:val="1"/>
      <w:numFmt w:val="bullet"/>
      <w:lvlText w:val="–"/>
      <w:lvlJc w:val="left"/>
      <w:pPr>
        <w:tabs>
          <w:tab w:val="num" w:pos="1440"/>
        </w:tabs>
        <w:ind w:left="1440" w:hanging="360"/>
      </w:pPr>
      <w:rPr>
        <w:rFonts w:ascii="Arial" w:hAnsi="Arial" w:hint="default"/>
      </w:rPr>
    </w:lvl>
    <w:lvl w:ilvl="2" w:tplc="91FCFE1E" w:tentative="1">
      <w:start w:val="1"/>
      <w:numFmt w:val="bullet"/>
      <w:lvlText w:val="–"/>
      <w:lvlJc w:val="left"/>
      <w:pPr>
        <w:tabs>
          <w:tab w:val="num" w:pos="2160"/>
        </w:tabs>
        <w:ind w:left="2160" w:hanging="360"/>
      </w:pPr>
      <w:rPr>
        <w:rFonts w:ascii="Arial" w:hAnsi="Arial" w:hint="default"/>
      </w:rPr>
    </w:lvl>
    <w:lvl w:ilvl="3" w:tplc="61B24AA8">
      <w:start w:val="1"/>
      <w:numFmt w:val="bullet"/>
      <w:lvlText w:val="–"/>
      <w:lvlJc w:val="left"/>
      <w:pPr>
        <w:tabs>
          <w:tab w:val="num" w:pos="2880"/>
        </w:tabs>
        <w:ind w:left="2880" w:hanging="360"/>
      </w:pPr>
      <w:rPr>
        <w:rFonts w:ascii="Arial" w:hAnsi="Arial" w:hint="default"/>
      </w:rPr>
    </w:lvl>
    <w:lvl w:ilvl="4" w:tplc="707CC1FA" w:tentative="1">
      <w:start w:val="1"/>
      <w:numFmt w:val="bullet"/>
      <w:lvlText w:val="–"/>
      <w:lvlJc w:val="left"/>
      <w:pPr>
        <w:tabs>
          <w:tab w:val="num" w:pos="3600"/>
        </w:tabs>
        <w:ind w:left="3600" w:hanging="360"/>
      </w:pPr>
      <w:rPr>
        <w:rFonts w:ascii="Arial" w:hAnsi="Arial" w:hint="default"/>
      </w:rPr>
    </w:lvl>
    <w:lvl w:ilvl="5" w:tplc="1E0AC988">
      <w:start w:val="107"/>
      <w:numFmt w:val="bullet"/>
      <w:lvlText w:val="•"/>
      <w:lvlJc w:val="left"/>
      <w:pPr>
        <w:tabs>
          <w:tab w:val="num" w:pos="4320"/>
        </w:tabs>
        <w:ind w:left="4320" w:hanging="360"/>
      </w:pPr>
      <w:rPr>
        <w:rFonts w:ascii="Arial" w:hAnsi="Arial" w:hint="default"/>
      </w:rPr>
    </w:lvl>
    <w:lvl w:ilvl="6" w:tplc="F5F42CB6" w:tentative="1">
      <w:start w:val="1"/>
      <w:numFmt w:val="bullet"/>
      <w:lvlText w:val="–"/>
      <w:lvlJc w:val="left"/>
      <w:pPr>
        <w:tabs>
          <w:tab w:val="num" w:pos="5040"/>
        </w:tabs>
        <w:ind w:left="5040" w:hanging="360"/>
      </w:pPr>
      <w:rPr>
        <w:rFonts w:ascii="Arial" w:hAnsi="Arial" w:hint="default"/>
      </w:rPr>
    </w:lvl>
    <w:lvl w:ilvl="7" w:tplc="A21C9B0C" w:tentative="1">
      <w:start w:val="1"/>
      <w:numFmt w:val="bullet"/>
      <w:lvlText w:val="–"/>
      <w:lvlJc w:val="left"/>
      <w:pPr>
        <w:tabs>
          <w:tab w:val="num" w:pos="5760"/>
        </w:tabs>
        <w:ind w:left="5760" w:hanging="360"/>
      </w:pPr>
      <w:rPr>
        <w:rFonts w:ascii="Arial" w:hAnsi="Arial" w:hint="default"/>
      </w:rPr>
    </w:lvl>
    <w:lvl w:ilvl="8" w:tplc="CA944E4C" w:tentative="1">
      <w:start w:val="1"/>
      <w:numFmt w:val="bullet"/>
      <w:lvlText w:val="–"/>
      <w:lvlJc w:val="left"/>
      <w:pPr>
        <w:tabs>
          <w:tab w:val="num" w:pos="6480"/>
        </w:tabs>
        <w:ind w:left="6480" w:hanging="360"/>
      </w:pPr>
      <w:rPr>
        <w:rFonts w:ascii="Arial" w:hAnsi="Arial" w:hint="default"/>
      </w:rPr>
    </w:lvl>
  </w:abstractNum>
  <w:abstractNum w:abstractNumId="33">
    <w:nsid w:val="49F2178A"/>
    <w:multiLevelType w:val="hybridMultilevel"/>
    <w:tmpl w:val="64C0A8B2"/>
    <w:lvl w:ilvl="0" w:tplc="46B03F96">
      <w:start w:val="1"/>
      <w:numFmt w:val="bullet"/>
      <w:lvlText w:val="•"/>
      <w:lvlJc w:val="left"/>
      <w:pPr>
        <w:tabs>
          <w:tab w:val="num" w:pos="720"/>
        </w:tabs>
        <w:ind w:left="720" w:hanging="360"/>
      </w:pPr>
      <w:rPr>
        <w:rFonts w:ascii="Arial" w:hAnsi="Arial" w:hint="default"/>
      </w:rPr>
    </w:lvl>
    <w:lvl w:ilvl="1" w:tplc="E702C9E2" w:tentative="1">
      <w:start w:val="1"/>
      <w:numFmt w:val="bullet"/>
      <w:lvlText w:val="•"/>
      <w:lvlJc w:val="left"/>
      <w:pPr>
        <w:tabs>
          <w:tab w:val="num" w:pos="1440"/>
        </w:tabs>
        <w:ind w:left="1440" w:hanging="360"/>
      </w:pPr>
      <w:rPr>
        <w:rFonts w:ascii="Arial" w:hAnsi="Arial" w:hint="default"/>
      </w:rPr>
    </w:lvl>
    <w:lvl w:ilvl="2" w:tplc="9CC48E12" w:tentative="1">
      <w:start w:val="1"/>
      <w:numFmt w:val="bullet"/>
      <w:lvlText w:val="•"/>
      <w:lvlJc w:val="left"/>
      <w:pPr>
        <w:tabs>
          <w:tab w:val="num" w:pos="2160"/>
        </w:tabs>
        <w:ind w:left="2160" w:hanging="360"/>
      </w:pPr>
      <w:rPr>
        <w:rFonts w:ascii="Arial" w:hAnsi="Arial" w:hint="default"/>
      </w:rPr>
    </w:lvl>
    <w:lvl w:ilvl="3" w:tplc="E81AD580" w:tentative="1">
      <w:start w:val="1"/>
      <w:numFmt w:val="bullet"/>
      <w:lvlText w:val="•"/>
      <w:lvlJc w:val="left"/>
      <w:pPr>
        <w:tabs>
          <w:tab w:val="num" w:pos="2880"/>
        </w:tabs>
        <w:ind w:left="2880" w:hanging="360"/>
      </w:pPr>
      <w:rPr>
        <w:rFonts w:ascii="Arial" w:hAnsi="Arial" w:hint="default"/>
      </w:rPr>
    </w:lvl>
    <w:lvl w:ilvl="4" w:tplc="05F01EC6" w:tentative="1">
      <w:start w:val="1"/>
      <w:numFmt w:val="bullet"/>
      <w:lvlText w:val="•"/>
      <w:lvlJc w:val="left"/>
      <w:pPr>
        <w:tabs>
          <w:tab w:val="num" w:pos="3600"/>
        </w:tabs>
        <w:ind w:left="3600" w:hanging="360"/>
      </w:pPr>
      <w:rPr>
        <w:rFonts w:ascii="Arial" w:hAnsi="Arial" w:hint="default"/>
      </w:rPr>
    </w:lvl>
    <w:lvl w:ilvl="5" w:tplc="0638FA54" w:tentative="1">
      <w:start w:val="1"/>
      <w:numFmt w:val="bullet"/>
      <w:lvlText w:val="•"/>
      <w:lvlJc w:val="left"/>
      <w:pPr>
        <w:tabs>
          <w:tab w:val="num" w:pos="4320"/>
        </w:tabs>
        <w:ind w:left="4320" w:hanging="360"/>
      </w:pPr>
      <w:rPr>
        <w:rFonts w:ascii="Arial" w:hAnsi="Arial" w:hint="default"/>
      </w:rPr>
    </w:lvl>
    <w:lvl w:ilvl="6" w:tplc="30FA3708" w:tentative="1">
      <w:start w:val="1"/>
      <w:numFmt w:val="bullet"/>
      <w:lvlText w:val="•"/>
      <w:lvlJc w:val="left"/>
      <w:pPr>
        <w:tabs>
          <w:tab w:val="num" w:pos="5040"/>
        </w:tabs>
        <w:ind w:left="5040" w:hanging="360"/>
      </w:pPr>
      <w:rPr>
        <w:rFonts w:ascii="Arial" w:hAnsi="Arial" w:hint="default"/>
      </w:rPr>
    </w:lvl>
    <w:lvl w:ilvl="7" w:tplc="8618E20E" w:tentative="1">
      <w:start w:val="1"/>
      <w:numFmt w:val="bullet"/>
      <w:lvlText w:val="•"/>
      <w:lvlJc w:val="left"/>
      <w:pPr>
        <w:tabs>
          <w:tab w:val="num" w:pos="5760"/>
        </w:tabs>
        <w:ind w:left="5760" w:hanging="360"/>
      </w:pPr>
      <w:rPr>
        <w:rFonts w:ascii="Arial" w:hAnsi="Arial" w:hint="default"/>
      </w:rPr>
    </w:lvl>
    <w:lvl w:ilvl="8" w:tplc="C4B2920A" w:tentative="1">
      <w:start w:val="1"/>
      <w:numFmt w:val="bullet"/>
      <w:lvlText w:val="•"/>
      <w:lvlJc w:val="left"/>
      <w:pPr>
        <w:tabs>
          <w:tab w:val="num" w:pos="6480"/>
        </w:tabs>
        <w:ind w:left="6480" w:hanging="360"/>
      </w:pPr>
      <w:rPr>
        <w:rFonts w:ascii="Arial" w:hAnsi="Arial" w:hint="default"/>
      </w:rPr>
    </w:lvl>
  </w:abstractNum>
  <w:abstractNum w:abstractNumId="34">
    <w:nsid w:val="50F625DD"/>
    <w:multiLevelType w:val="hybridMultilevel"/>
    <w:tmpl w:val="A3B268F8"/>
    <w:lvl w:ilvl="0" w:tplc="62C46188">
      <w:start w:val="1"/>
      <w:numFmt w:val="lowerRoman"/>
      <w:lvlText w:val="%1."/>
      <w:lvlJc w:val="right"/>
      <w:pPr>
        <w:tabs>
          <w:tab w:val="num" w:pos="720"/>
        </w:tabs>
        <w:ind w:left="720" w:hanging="360"/>
      </w:pPr>
    </w:lvl>
    <w:lvl w:ilvl="1" w:tplc="137E4D48" w:tentative="1">
      <w:start w:val="1"/>
      <w:numFmt w:val="lowerRoman"/>
      <w:lvlText w:val="%2."/>
      <w:lvlJc w:val="right"/>
      <w:pPr>
        <w:tabs>
          <w:tab w:val="num" w:pos="1440"/>
        </w:tabs>
        <w:ind w:left="1440" w:hanging="360"/>
      </w:pPr>
    </w:lvl>
    <w:lvl w:ilvl="2" w:tplc="32C86A62" w:tentative="1">
      <w:start w:val="1"/>
      <w:numFmt w:val="lowerRoman"/>
      <w:lvlText w:val="%3."/>
      <w:lvlJc w:val="right"/>
      <w:pPr>
        <w:tabs>
          <w:tab w:val="num" w:pos="2160"/>
        </w:tabs>
        <w:ind w:left="2160" w:hanging="360"/>
      </w:pPr>
    </w:lvl>
    <w:lvl w:ilvl="3" w:tplc="CE54FF58" w:tentative="1">
      <w:start w:val="1"/>
      <w:numFmt w:val="lowerRoman"/>
      <w:lvlText w:val="%4."/>
      <w:lvlJc w:val="right"/>
      <w:pPr>
        <w:tabs>
          <w:tab w:val="num" w:pos="2880"/>
        </w:tabs>
        <w:ind w:left="2880" w:hanging="360"/>
      </w:pPr>
    </w:lvl>
    <w:lvl w:ilvl="4" w:tplc="673AAAE0" w:tentative="1">
      <w:start w:val="1"/>
      <w:numFmt w:val="lowerRoman"/>
      <w:lvlText w:val="%5."/>
      <w:lvlJc w:val="right"/>
      <w:pPr>
        <w:tabs>
          <w:tab w:val="num" w:pos="3600"/>
        </w:tabs>
        <w:ind w:left="3600" w:hanging="360"/>
      </w:pPr>
    </w:lvl>
    <w:lvl w:ilvl="5" w:tplc="D9D411AA" w:tentative="1">
      <w:start w:val="1"/>
      <w:numFmt w:val="lowerRoman"/>
      <w:lvlText w:val="%6."/>
      <w:lvlJc w:val="right"/>
      <w:pPr>
        <w:tabs>
          <w:tab w:val="num" w:pos="4320"/>
        </w:tabs>
        <w:ind w:left="4320" w:hanging="360"/>
      </w:pPr>
    </w:lvl>
    <w:lvl w:ilvl="6" w:tplc="22045FC4" w:tentative="1">
      <w:start w:val="1"/>
      <w:numFmt w:val="lowerRoman"/>
      <w:lvlText w:val="%7."/>
      <w:lvlJc w:val="right"/>
      <w:pPr>
        <w:tabs>
          <w:tab w:val="num" w:pos="5040"/>
        </w:tabs>
        <w:ind w:left="5040" w:hanging="360"/>
      </w:pPr>
    </w:lvl>
    <w:lvl w:ilvl="7" w:tplc="6F349550" w:tentative="1">
      <w:start w:val="1"/>
      <w:numFmt w:val="lowerRoman"/>
      <w:lvlText w:val="%8."/>
      <w:lvlJc w:val="right"/>
      <w:pPr>
        <w:tabs>
          <w:tab w:val="num" w:pos="5760"/>
        </w:tabs>
        <w:ind w:left="5760" w:hanging="360"/>
      </w:pPr>
    </w:lvl>
    <w:lvl w:ilvl="8" w:tplc="990495D0" w:tentative="1">
      <w:start w:val="1"/>
      <w:numFmt w:val="lowerRoman"/>
      <w:lvlText w:val="%9."/>
      <w:lvlJc w:val="right"/>
      <w:pPr>
        <w:tabs>
          <w:tab w:val="num" w:pos="6480"/>
        </w:tabs>
        <w:ind w:left="6480" w:hanging="360"/>
      </w:pPr>
    </w:lvl>
  </w:abstractNum>
  <w:abstractNum w:abstractNumId="35">
    <w:nsid w:val="584B6DC5"/>
    <w:multiLevelType w:val="multilevel"/>
    <w:tmpl w:val="D50C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655D6D"/>
    <w:multiLevelType w:val="multilevel"/>
    <w:tmpl w:val="D3027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213484D"/>
    <w:multiLevelType w:val="multilevel"/>
    <w:tmpl w:val="28163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start w:val="4"/>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271C96"/>
    <w:multiLevelType w:val="hybridMultilevel"/>
    <w:tmpl w:val="D22A32F2"/>
    <w:lvl w:ilvl="0" w:tplc="E7C04FBC">
      <w:start w:val="1"/>
      <w:numFmt w:val="decimal"/>
      <w:lvlText w:val="%1."/>
      <w:lvlJc w:val="left"/>
      <w:pPr>
        <w:tabs>
          <w:tab w:val="num" w:pos="720"/>
        </w:tabs>
        <w:ind w:left="720" w:hanging="360"/>
      </w:pPr>
    </w:lvl>
    <w:lvl w:ilvl="1" w:tplc="4EDCC3F4" w:tentative="1">
      <w:start w:val="1"/>
      <w:numFmt w:val="decimal"/>
      <w:lvlText w:val="%2."/>
      <w:lvlJc w:val="left"/>
      <w:pPr>
        <w:tabs>
          <w:tab w:val="num" w:pos="1440"/>
        </w:tabs>
        <w:ind w:left="1440" w:hanging="360"/>
      </w:pPr>
    </w:lvl>
    <w:lvl w:ilvl="2" w:tplc="E8DA878A" w:tentative="1">
      <w:start w:val="1"/>
      <w:numFmt w:val="decimal"/>
      <w:lvlText w:val="%3."/>
      <w:lvlJc w:val="left"/>
      <w:pPr>
        <w:tabs>
          <w:tab w:val="num" w:pos="2160"/>
        </w:tabs>
        <w:ind w:left="2160" w:hanging="360"/>
      </w:pPr>
    </w:lvl>
    <w:lvl w:ilvl="3" w:tplc="3DC65AC8" w:tentative="1">
      <w:start w:val="1"/>
      <w:numFmt w:val="decimal"/>
      <w:lvlText w:val="%4."/>
      <w:lvlJc w:val="left"/>
      <w:pPr>
        <w:tabs>
          <w:tab w:val="num" w:pos="2880"/>
        </w:tabs>
        <w:ind w:left="2880" w:hanging="360"/>
      </w:pPr>
    </w:lvl>
    <w:lvl w:ilvl="4" w:tplc="FE8272B6" w:tentative="1">
      <w:start w:val="1"/>
      <w:numFmt w:val="decimal"/>
      <w:lvlText w:val="%5."/>
      <w:lvlJc w:val="left"/>
      <w:pPr>
        <w:tabs>
          <w:tab w:val="num" w:pos="3600"/>
        </w:tabs>
        <w:ind w:left="3600" w:hanging="360"/>
      </w:pPr>
    </w:lvl>
    <w:lvl w:ilvl="5" w:tplc="32B6D602" w:tentative="1">
      <w:start w:val="1"/>
      <w:numFmt w:val="decimal"/>
      <w:lvlText w:val="%6."/>
      <w:lvlJc w:val="left"/>
      <w:pPr>
        <w:tabs>
          <w:tab w:val="num" w:pos="4320"/>
        </w:tabs>
        <w:ind w:left="4320" w:hanging="360"/>
      </w:pPr>
    </w:lvl>
    <w:lvl w:ilvl="6" w:tplc="CC42B790" w:tentative="1">
      <w:start w:val="1"/>
      <w:numFmt w:val="decimal"/>
      <w:lvlText w:val="%7."/>
      <w:lvlJc w:val="left"/>
      <w:pPr>
        <w:tabs>
          <w:tab w:val="num" w:pos="5040"/>
        </w:tabs>
        <w:ind w:left="5040" w:hanging="360"/>
      </w:pPr>
    </w:lvl>
    <w:lvl w:ilvl="7" w:tplc="9AB6AB68" w:tentative="1">
      <w:start w:val="1"/>
      <w:numFmt w:val="decimal"/>
      <w:lvlText w:val="%8."/>
      <w:lvlJc w:val="left"/>
      <w:pPr>
        <w:tabs>
          <w:tab w:val="num" w:pos="5760"/>
        </w:tabs>
        <w:ind w:left="5760" w:hanging="360"/>
      </w:pPr>
    </w:lvl>
    <w:lvl w:ilvl="8" w:tplc="4684BD12" w:tentative="1">
      <w:start w:val="1"/>
      <w:numFmt w:val="decimal"/>
      <w:lvlText w:val="%9."/>
      <w:lvlJc w:val="left"/>
      <w:pPr>
        <w:tabs>
          <w:tab w:val="num" w:pos="6480"/>
        </w:tabs>
        <w:ind w:left="6480" w:hanging="360"/>
      </w:pPr>
    </w:lvl>
  </w:abstractNum>
  <w:abstractNum w:abstractNumId="39">
    <w:nsid w:val="63F03A94"/>
    <w:multiLevelType w:val="hybridMultilevel"/>
    <w:tmpl w:val="1640196A"/>
    <w:lvl w:ilvl="0" w:tplc="3EB28BEC">
      <w:start w:val="1"/>
      <w:numFmt w:val="bullet"/>
      <w:lvlText w:val="•"/>
      <w:lvlJc w:val="left"/>
      <w:pPr>
        <w:tabs>
          <w:tab w:val="num" w:pos="720"/>
        </w:tabs>
        <w:ind w:left="720" w:hanging="360"/>
      </w:pPr>
      <w:rPr>
        <w:rFonts w:ascii="Arial" w:hAnsi="Arial" w:hint="default"/>
      </w:rPr>
    </w:lvl>
    <w:lvl w:ilvl="1" w:tplc="3E942550" w:tentative="1">
      <w:start w:val="1"/>
      <w:numFmt w:val="bullet"/>
      <w:lvlText w:val="•"/>
      <w:lvlJc w:val="left"/>
      <w:pPr>
        <w:tabs>
          <w:tab w:val="num" w:pos="1440"/>
        </w:tabs>
        <w:ind w:left="1440" w:hanging="360"/>
      </w:pPr>
      <w:rPr>
        <w:rFonts w:ascii="Arial" w:hAnsi="Arial" w:hint="default"/>
      </w:rPr>
    </w:lvl>
    <w:lvl w:ilvl="2" w:tplc="D8280A36" w:tentative="1">
      <w:start w:val="1"/>
      <w:numFmt w:val="bullet"/>
      <w:lvlText w:val="•"/>
      <w:lvlJc w:val="left"/>
      <w:pPr>
        <w:tabs>
          <w:tab w:val="num" w:pos="2160"/>
        </w:tabs>
        <w:ind w:left="2160" w:hanging="360"/>
      </w:pPr>
      <w:rPr>
        <w:rFonts w:ascii="Arial" w:hAnsi="Arial" w:hint="default"/>
      </w:rPr>
    </w:lvl>
    <w:lvl w:ilvl="3" w:tplc="3D1E064E" w:tentative="1">
      <w:start w:val="1"/>
      <w:numFmt w:val="bullet"/>
      <w:lvlText w:val="•"/>
      <w:lvlJc w:val="left"/>
      <w:pPr>
        <w:tabs>
          <w:tab w:val="num" w:pos="2880"/>
        </w:tabs>
        <w:ind w:left="2880" w:hanging="360"/>
      </w:pPr>
      <w:rPr>
        <w:rFonts w:ascii="Arial" w:hAnsi="Arial" w:hint="default"/>
      </w:rPr>
    </w:lvl>
    <w:lvl w:ilvl="4" w:tplc="4F8C308C" w:tentative="1">
      <w:start w:val="1"/>
      <w:numFmt w:val="bullet"/>
      <w:lvlText w:val="•"/>
      <w:lvlJc w:val="left"/>
      <w:pPr>
        <w:tabs>
          <w:tab w:val="num" w:pos="3600"/>
        </w:tabs>
        <w:ind w:left="3600" w:hanging="360"/>
      </w:pPr>
      <w:rPr>
        <w:rFonts w:ascii="Arial" w:hAnsi="Arial" w:hint="default"/>
      </w:rPr>
    </w:lvl>
    <w:lvl w:ilvl="5" w:tplc="B4DCEDEC" w:tentative="1">
      <w:start w:val="1"/>
      <w:numFmt w:val="bullet"/>
      <w:lvlText w:val="•"/>
      <w:lvlJc w:val="left"/>
      <w:pPr>
        <w:tabs>
          <w:tab w:val="num" w:pos="4320"/>
        </w:tabs>
        <w:ind w:left="4320" w:hanging="360"/>
      </w:pPr>
      <w:rPr>
        <w:rFonts w:ascii="Arial" w:hAnsi="Arial" w:hint="default"/>
      </w:rPr>
    </w:lvl>
    <w:lvl w:ilvl="6" w:tplc="FE2EDF64" w:tentative="1">
      <w:start w:val="1"/>
      <w:numFmt w:val="bullet"/>
      <w:lvlText w:val="•"/>
      <w:lvlJc w:val="left"/>
      <w:pPr>
        <w:tabs>
          <w:tab w:val="num" w:pos="5040"/>
        </w:tabs>
        <w:ind w:left="5040" w:hanging="360"/>
      </w:pPr>
      <w:rPr>
        <w:rFonts w:ascii="Arial" w:hAnsi="Arial" w:hint="default"/>
      </w:rPr>
    </w:lvl>
    <w:lvl w:ilvl="7" w:tplc="881037F0" w:tentative="1">
      <w:start w:val="1"/>
      <w:numFmt w:val="bullet"/>
      <w:lvlText w:val="•"/>
      <w:lvlJc w:val="left"/>
      <w:pPr>
        <w:tabs>
          <w:tab w:val="num" w:pos="5760"/>
        </w:tabs>
        <w:ind w:left="5760" w:hanging="360"/>
      </w:pPr>
      <w:rPr>
        <w:rFonts w:ascii="Arial" w:hAnsi="Arial" w:hint="default"/>
      </w:rPr>
    </w:lvl>
    <w:lvl w:ilvl="8" w:tplc="559479E4" w:tentative="1">
      <w:start w:val="1"/>
      <w:numFmt w:val="bullet"/>
      <w:lvlText w:val="•"/>
      <w:lvlJc w:val="left"/>
      <w:pPr>
        <w:tabs>
          <w:tab w:val="num" w:pos="6480"/>
        </w:tabs>
        <w:ind w:left="6480" w:hanging="360"/>
      </w:pPr>
      <w:rPr>
        <w:rFonts w:ascii="Arial" w:hAnsi="Arial" w:hint="default"/>
      </w:rPr>
    </w:lvl>
  </w:abstractNum>
  <w:abstractNum w:abstractNumId="40">
    <w:nsid w:val="65397B0A"/>
    <w:multiLevelType w:val="hybridMultilevel"/>
    <w:tmpl w:val="EC9237C4"/>
    <w:lvl w:ilvl="0" w:tplc="A810DE22">
      <w:start w:val="1"/>
      <w:numFmt w:val="bullet"/>
      <w:lvlText w:val=""/>
      <w:lvlJc w:val="left"/>
      <w:pPr>
        <w:tabs>
          <w:tab w:val="num" w:pos="720"/>
        </w:tabs>
        <w:ind w:left="720" w:hanging="360"/>
      </w:pPr>
      <w:rPr>
        <w:rFonts w:ascii="Wingdings" w:hAnsi="Wingdings" w:hint="default"/>
      </w:rPr>
    </w:lvl>
    <w:lvl w:ilvl="1" w:tplc="6B7832B6">
      <w:start w:val="1"/>
      <w:numFmt w:val="bullet"/>
      <w:lvlText w:val=""/>
      <w:lvlJc w:val="left"/>
      <w:pPr>
        <w:tabs>
          <w:tab w:val="num" w:pos="1440"/>
        </w:tabs>
        <w:ind w:left="1440" w:hanging="360"/>
      </w:pPr>
      <w:rPr>
        <w:rFonts w:ascii="Wingdings" w:hAnsi="Wingdings" w:hint="default"/>
      </w:rPr>
    </w:lvl>
    <w:lvl w:ilvl="2" w:tplc="E274272C" w:tentative="1">
      <w:start w:val="1"/>
      <w:numFmt w:val="bullet"/>
      <w:lvlText w:val=""/>
      <w:lvlJc w:val="left"/>
      <w:pPr>
        <w:tabs>
          <w:tab w:val="num" w:pos="2160"/>
        </w:tabs>
        <w:ind w:left="2160" w:hanging="360"/>
      </w:pPr>
      <w:rPr>
        <w:rFonts w:ascii="Wingdings" w:hAnsi="Wingdings" w:hint="default"/>
      </w:rPr>
    </w:lvl>
    <w:lvl w:ilvl="3" w:tplc="1A581C94" w:tentative="1">
      <w:start w:val="1"/>
      <w:numFmt w:val="bullet"/>
      <w:lvlText w:val=""/>
      <w:lvlJc w:val="left"/>
      <w:pPr>
        <w:tabs>
          <w:tab w:val="num" w:pos="2880"/>
        </w:tabs>
        <w:ind w:left="2880" w:hanging="360"/>
      </w:pPr>
      <w:rPr>
        <w:rFonts w:ascii="Wingdings" w:hAnsi="Wingdings" w:hint="default"/>
      </w:rPr>
    </w:lvl>
    <w:lvl w:ilvl="4" w:tplc="DD5001DC" w:tentative="1">
      <w:start w:val="1"/>
      <w:numFmt w:val="bullet"/>
      <w:lvlText w:val=""/>
      <w:lvlJc w:val="left"/>
      <w:pPr>
        <w:tabs>
          <w:tab w:val="num" w:pos="3600"/>
        </w:tabs>
        <w:ind w:left="3600" w:hanging="360"/>
      </w:pPr>
      <w:rPr>
        <w:rFonts w:ascii="Wingdings" w:hAnsi="Wingdings" w:hint="default"/>
      </w:rPr>
    </w:lvl>
    <w:lvl w:ilvl="5" w:tplc="8FE85A54" w:tentative="1">
      <w:start w:val="1"/>
      <w:numFmt w:val="bullet"/>
      <w:lvlText w:val=""/>
      <w:lvlJc w:val="left"/>
      <w:pPr>
        <w:tabs>
          <w:tab w:val="num" w:pos="4320"/>
        </w:tabs>
        <w:ind w:left="4320" w:hanging="360"/>
      </w:pPr>
      <w:rPr>
        <w:rFonts w:ascii="Wingdings" w:hAnsi="Wingdings" w:hint="default"/>
      </w:rPr>
    </w:lvl>
    <w:lvl w:ilvl="6" w:tplc="9E722956" w:tentative="1">
      <w:start w:val="1"/>
      <w:numFmt w:val="bullet"/>
      <w:lvlText w:val=""/>
      <w:lvlJc w:val="left"/>
      <w:pPr>
        <w:tabs>
          <w:tab w:val="num" w:pos="5040"/>
        </w:tabs>
        <w:ind w:left="5040" w:hanging="360"/>
      </w:pPr>
      <w:rPr>
        <w:rFonts w:ascii="Wingdings" w:hAnsi="Wingdings" w:hint="default"/>
      </w:rPr>
    </w:lvl>
    <w:lvl w:ilvl="7" w:tplc="3E989C6E" w:tentative="1">
      <w:start w:val="1"/>
      <w:numFmt w:val="bullet"/>
      <w:lvlText w:val=""/>
      <w:lvlJc w:val="left"/>
      <w:pPr>
        <w:tabs>
          <w:tab w:val="num" w:pos="5760"/>
        </w:tabs>
        <w:ind w:left="5760" w:hanging="360"/>
      </w:pPr>
      <w:rPr>
        <w:rFonts w:ascii="Wingdings" w:hAnsi="Wingdings" w:hint="default"/>
      </w:rPr>
    </w:lvl>
    <w:lvl w:ilvl="8" w:tplc="9E4EB198" w:tentative="1">
      <w:start w:val="1"/>
      <w:numFmt w:val="bullet"/>
      <w:lvlText w:val=""/>
      <w:lvlJc w:val="left"/>
      <w:pPr>
        <w:tabs>
          <w:tab w:val="num" w:pos="6480"/>
        </w:tabs>
        <w:ind w:left="6480" w:hanging="360"/>
      </w:pPr>
      <w:rPr>
        <w:rFonts w:ascii="Wingdings" w:hAnsi="Wingdings" w:hint="default"/>
      </w:rPr>
    </w:lvl>
  </w:abstractNum>
  <w:abstractNum w:abstractNumId="41">
    <w:nsid w:val="6C6A794C"/>
    <w:multiLevelType w:val="hybridMultilevel"/>
    <w:tmpl w:val="53FA288E"/>
    <w:lvl w:ilvl="0" w:tplc="577E049A">
      <w:start w:val="2"/>
      <w:numFmt w:val="decimal"/>
      <w:lvlText w:val="%1."/>
      <w:lvlJc w:val="left"/>
      <w:pPr>
        <w:tabs>
          <w:tab w:val="num" w:pos="720"/>
        </w:tabs>
        <w:ind w:left="720" w:hanging="360"/>
      </w:pPr>
    </w:lvl>
    <w:lvl w:ilvl="1" w:tplc="E494C67A" w:tentative="1">
      <w:start w:val="1"/>
      <w:numFmt w:val="decimal"/>
      <w:lvlText w:val="%2."/>
      <w:lvlJc w:val="left"/>
      <w:pPr>
        <w:tabs>
          <w:tab w:val="num" w:pos="1440"/>
        </w:tabs>
        <w:ind w:left="1440" w:hanging="360"/>
      </w:pPr>
    </w:lvl>
    <w:lvl w:ilvl="2" w:tplc="C63EB0E0" w:tentative="1">
      <w:start w:val="1"/>
      <w:numFmt w:val="decimal"/>
      <w:lvlText w:val="%3."/>
      <w:lvlJc w:val="left"/>
      <w:pPr>
        <w:tabs>
          <w:tab w:val="num" w:pos="2160"/>
        </w:tabs>
        <w:ind w:left="2160" w:hanging="360"/>
      </w:pPr>
    </w:lvl>
    <w:lvl w:ilvl="3" w:tplc="0C324180" w:tentative="1">
      <w:start w:val="1"/>
      <w:numFmt w:val="decimal"/>
      <w:lvlText w:val="%4."/>
      <w:lvlJc w:val="left"/>
      <w:pPr>
        <w:tabs>
          <w:tab w:val="num" w:pos="2880"/>
        </w:tabs>
        <w:ind w:left="2880" w:hanging="360"/>
      </w:pPr>
    </w:lvl>
    <w:lvl w:ilvl="4" w:tplc="198A442C" w:tentative="1">
      <w:start w:val="1"/>
      <w:numFmt w:val="decimal"/>
      <w:lvlText w:val="%5."/>
      <w:lvlJc w:val="left"/>
      <w:pPr>
        <w:tabs>
          <w:tab w:val="num" w:pos="3600"/>
        </w:tabs>
        <w:ind w:left="3600" w:hanging="360"/>
      </w:pPr>
    </w:lvl>
    <w:lvl w:ilvl="5" w:tplc="B9E2BB2A" w:tentative="1">
      <w:start w:val="1"/>
      <w:numFmt w:val="decimal"/>
      <w:lvlText w:val="%6."/>
      <w:lvlJc w:val="left"/>
      <w:pPr>
        <w:tabs>
          <w:tab w:val="num" w:pos="4320"/>
        </w:tabs>
        <w:ind w:left="4320" w:hanging="360"/>
      </w:pPr>
    </w:lvl>
    <w:lvl w:ilvl="6" w:tplc="BC5A6CDA" w:tentative="1">
      <w:start w:val="1"/>
      <w:numFmt w:val="decimal"/>
      <w:lvlText w:val="%7."/>
      <w:lvlJc w:val="left"/>
      <w:pPr>
        <w:tabs>
          <w:tab w:val="num" w:pos="5040"/>
        </w:tabs>
        <w:ind w:left="5040" w:hanging="360"/>
      </w:pPr>
    </w:lvl>
    <w:lvl w:ilvl="7" w:tplc="7408D52A" w:tentative="1">
      <w:start w:val="1"/>
      <w:numFmt w:val="decimal"/>
      <w:lvlText w:val="%8."/>
      <w:lvlJc w:val="left"/>
      <w:pPr>
        <w:tabs>
          <w:tab w:val="num" w:pos="5760"/>
        </w:tabs>
        <w:ind w:left="5760" w:hanging="360"/>
      </w:pPr>
    </w:lvl>
    <w:lvl w:ilvl="8" w:tplc="54A24408" w:tentative="1">
      <w:start w:val="1"/>
      <w:numFmt w:val="decimal"/>
      <w:lvlText w:val="%9."/>
      <w:lvlJc w:val="left"/>
      <w:pPr>
        <w:tabs>
          <w:tab w:val="num" w:pos="6480"/>
        </w:tabs>
        <w:ind w:left="6480" w:hanging="360"/>
      </w:pPr>
    </w:lvl>
  </w:abstractNum>
  <w:abstractNum w:abstractNumId="42">
    <w:nsid w:val="6FA67171"/>
    <w:multiLevelType w:val="hybridMultilevel"/>
    <w:tmpl w:val="938257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nsid w:val="6FBD7299"/>
    <w:multiLevelType w:val="hybridMultilevel"/>
    <w:tmpl w:val="46941DA6"/>
    <w:lvl w:ilvl="0" w:tplc="D2164464">
      <w:start w:val="1"/>
      <w:numFmt w:val="bullet"/>
      <w:lvlText w:val="•"/>
      <w:lvlJc w:val="left"/>
      <w:pPr>
        <w:tabs>
          <w:tab w:val="num" w:pos="720"/>
        </w:tabs>
        <w:ind w:left="720" w:hanging="360"/>
      </w:pPr>
      <w:rPr>
        <w:rFonts w:ascii="Arial" w:hAnsi="Arial" w:hint="default"/>
      </w:rPr>
    </w:lvl>
    <w:lvl w:ilvl="1" w:tplc="46546716" w:tentative="1">
      <w:start w:val="1"/>
      <w:numFmt w:val="bullet"/>
      <w:lvlText w:val="•"/>
      <w:lvlJc w:val="left"/>
      <w:pPr>
        <w:tabs>
          <w:tab w:val="num" w:pos="1440"/>
        </w:tabs>
        <w:ind w:left="1440" w:hanging="360"/>
      </w:pPr>
      <w:rPr>
        <w:rFonts w:ascii="Arial" w:hAnsi="Arial" w:hint="default"/>
      </w:rPr>
    </w:lvl>
    <w:lvl w:ilvl="2" w:tplc="1E9240FE" w:tentative="1">
      <w:start w:val="1"/>
      <w:numFmt w:val="bullet"/>
      <w:lvlText w:val="•"/>
      <w:lvlJc w:val="left"/>
      <w:pPr>
        <w:tabs>
          <w:tab w:val="num" w:pos="2160"/>
        </w:tabs>
        <w:ind w:left="2160" w:hanging="360"/>
      </w:pPr>
      <w:rPr>
        <w:rFonts w:ascii="Arial" w:hAnsi="Arial" w:hint="default"/>
      </w:rPr>
    </w:lvl>
    <w:lvl w:ilvl="3" w:tplc="BE9C15DE" w:tentative="1">
      <w:start w:val="1"/>
      <w:numFmt w:val="bullet"/>
      <w:lvlText w:val="•"/>
      <w:lvlJc w:val="left"/>
      <w:pPr>
        <w:tabs>
          <w:tab w:val="num" w:pos="2880"/>
        </w:tabs>
        <w:ind w:left="2880" w:hanging="360"/>
      </w:pPr>
      <w:rPr>
        <w:rFonts w:ascii="Arial" w:hAnsi="Arial" w:hint="default"/>
      </w:rPr>
    </w:lvl>
    <w:lvl w:ilvl="4" w:tplc="32BA5FC8" w:tentative="1">
      <w:start w:val="1"/>
      <w:numFmt w:val="bullet"/>
      <w:lvlText w:val="•"/>
      <w:lvlJc w:val="left"/>
      <w:pPr>
        <w:tabs>
          <w:tab w:val="num" w:pos="3600"/>
        </w:tabs>
        <w:ind w:left="3600" w:hanging="360"/>
      </w:pPr>
      <w:rPr>
        <w:rFonts w:ascii="Arial" w:hAnsi="Arial" w:hint="default"/>
      </w:rPr>
    </w:lvl>
    <w:lvl w:ilvl="5" w:tplc="E0CCABB0" w:tentative="1">
      <w:start w:val="1"/>
      <w:numFmt w:val="bullet"/>
      <w:lvlText w:val="•"/>
      <w:lvlJc w:val="left"/>
      <w:pPr>
        <w:tabs>
          <w:tab w:val="num" w:pos="4320"/>
        </w:tabs>
        <w:ind w:left="4320" w:hanging="360"/>
      </w:pPr>
      <w:rPr>
        <w:rFonts w:ascii="Arial" w:hAnsi="Arial" w:hint="default"/>
      </w:rPr>
    </w:lvl>
    <w:lvl w:ilvl="6" w:tplc="068A4C1E" w:tentative="1">
      <w:start w:val="1"/>
      <w:numFmt w:val="bullet"/>
      <w:lvlText w:val="•"/>
      <w:lvlJc w:val="left"/>
      <w:pPr>
        <w:tabs>
          <w:tab w:val="num" w:pos="5040"/>
        </w:tabs>
        <w:ind w:left="5040" w:hanging="360"/>
      </w:pPr>
      <w:rPr>
        <w:rFonts w:ascii="Arial" w:hAnsi="Arial" w:hint="default"/>
      </w:rPr>
    </w:lvl>
    <w:lvl w:ilvl="7" w:tplc="9BFEDA88" w:tentative="1">
      <w:start w:val="1"/>
      <w:numFmt w:val="bullet"/>
      <w:lvlText w:val="•"/>
      <w:lvlJc w:val="left"/>
      <w:pPr>
        <w:tabs>
          <w:tab w:val="num" w:pos="5760"/>
        </w:tabs>
        <w:ind w:left="5760" w:hanging="360"/>
      </w:pPr>
      <w:rPr>
        <w:rFonts w:ascii="Arial" w:hAnsi="Arial" w:hint="default"/>
      </w:rPr>
    </w:lvl>
    <w:lvl w:ilvl="8" w:tplc="2E9C9F76" w:tentative="1">
      <w:start w:val="1"/>
      <w:numFmt w:val="bullet"/>
      <w:lvlText w:val="•"/>
      <w:lvlJc w:val="left"/>
      <w:pPr>
        <w:tabs>
          <w:tab w:val="num" w:pos="6480"/>
        </w:tabs>
        <w:ind w:left="6480" w:hanging="360"/>
      </w:pPr>
      <w:rPr>
        <w:rFonts w:ascii="Arial" w:hAnsi="Arial" w:hint="default"/>
      </w:rPr>
    </w:lvl>
  </w:abstractNum>
  <w:abstractNum w:abstractNumId="44">
    <w:nsid w:val="7A6C4CDE"/>
    <w:multiLevelType w:val="hybridMultilevel"/>
    <w:tmpl w:val="57F6E704"/>
    <w:lvl w:ilvl="0" w:tplc="0A3C0AEE">
      <w:start w:val="1"/>
      <w:numFmt w:val="bullet"/>
      <w:lvlText w:val="•"/>
      <w:lvlJc w:val="left"/>
      <w:pPr>
        <w:tabs>
          <w:tab w:val="num" w:pos="720"/>
        </w:tabs>
        <w:ind w:left="720" w:hanging="360"/>
      </w:pPr>
      <w:rPr>
        <w:rFonts w:ascii="Arial" w:hAnsi="Arial" w:hint="default"/>
      </w:rPr>
    </w:lvl>
    <w:lvl w:ilvl="1" w:tplc="BBA0940E" w:tentative="1">
      <w:start w:val="1"/>
      <w:numFmt w:val="bullet"/>
      <w:lvlText w:val="•"/>
      <w:lvlJc w:val="left"/>
      <w:pPr>
        <w:tabs>
          <w:tab w:val="num" w:pos="1440"/>
        </w:tabs>
        <w:ind w:left="1440" w:hanging="360"/>
      </w:pPr>
      <w:rPr>
        <w:rFonts w:ascii="Arial" w:hAnsi="Arial" w:hint="default"/>
      </w:rPr>
    </w:lvl>
    <w:lvl w:ilvl="2" w:tplc="6E78765C" w:tentative="1">
      <w:start w:val="1"/>
      <w:numFmt w:val="bullet"/>
      <w:lvlText w:val="•"/>
      <w:lvlJc w:val="left"/>
      <w:pPr>
        <w:tabs>
          <w:tab w:val="num" w:pos="2160"/>
        </w:tabs>
        <w:ind w:left="2160" w:hanging="360"/>
      </w:pPr>
      <w:rPr>
        <w:rFonts w:ascii="Arial" w:hAnsi="Arial" w:hint="default"/>
      </w:rPr>
    </w:lvl>
    <w:lvl w:ilvl="3" w:tplc="258E240C">
      <w:start w:val="1"/>
      <w:numFmt w:val="bullet"/>
      <w:lvlText w:val="•"/>
      <w:lvlJc w:val="left"/>
      <w:pPr>
        <w:tabs>
          <w:tab w:val="num" w:pos="2880"/>
        </w:tabs>
        <w:ind w:left="2880" w:hanging="360"/>
      </w:pPr>
      <w:rPr>
        <w:rFonts w:ascii="Arial" w:hAnsi="Arial" w:hint="default"/>
      </w:rPr>
    </w:lvl>
    <w:lvl w:ilvl="4" w:tplc="6BAAC094" w:tentative="1">
      <w:start w:val="1"/>
      <w:numFmt w:val="bullet"/>
      <w:lvlText w:val="•"/>
      <w:lvlJc w:val="left"/>
      <w:pPr>
        <w:tabs>
          <w:tab w:val="num" w:pos="3600"/>
        </w:tabs>
        <w:ind w:left="3600" w:hanging="360"/>
      </w:pPr>
      <w:rPr>
        <w:rFonts w:ascii="Arial" w:hAnsi="Arial" w:hint="default"/>
      </w:rPr>
    </w:lvl>
    <w:lvl w:ilvl="5" w:tplc="6A04A226" w:tentative="1">
      <w:start w:val="1"/>
      <w:numFmt w:val="bullet"/>
      <w:lvlText w:val="•"/>
      <w:lvlJc w:val="left"/>
      <w:pPr>
        <w:tabs>
          <w:tab w:val="num" w:pos="4320"/>
        </w:tabs>
        <w:ind w:left="4320" w:hanging="360"/>
      </w:pPr>
      <w:rPr>
        <w:rFonts w:ascii="Arial" w:hAnsi="Arial" w:hint="default"/>
      </w:rPr>
    </w:lvl>
    <w:lvl w:ilvl="6" w:tplc="0BC60DCA" w:tentative="1">
      <w:start w:val="1"/>
      <w:numFmt w:val="bullet"/>
      <w:lvlText w:val="•"/>
      <w:lvlJc w:val="left"/>
      <w:pPr>
        <w:tabs>
          <w:tab w:val="num" w:pos="5040"/>
        </w:tabs>
        <w:ind w:left="5040" w:hanging="360"/>
      </w:pPr>
      <w:rPr>
        <w:rFonts w:ascii="Arial" w:hAnsi="Arial" w:hint="default"/>
      </w:rPr>
    </w:lvl>
    <w:lvl w:ilvl="7" w:tplc="7D00C5CA" w:tentative="1">
      <w:start w:val="1"/>
      <w:numFmt w:val="bullet"/>
      <w:lvlText w:val="•"/>
      <w:lvlJc w:val="left"/>
      <w:pPr>
        <w:tabs>
          <w:tab w:val="num" w:pos="5760"/>
        </w:tabs>
        <w:ind w:left="5760" w:hanging="360"/>
      </w:pPr>
      <w:rPr>
        <w:rFonts w:ascii="Arial" w:hAnsi="Arial" w:hint="default"/>
      </w:rPr>
    </w:lvl>
    <w:lvl w:ilvl="8" w:tplc="7A1CE200" w:tentative="1">
      <w:start w:val="1"/>
      <w:numFmt w:val="bullet"/>
      <w:lvlText w:val="•"/>
      <w:lvlJc w:val="left"/>
      <w:pPr>
        <w:tabs>
          <w:tab w:val="num" w:pos="6480"/>
        </w:tabs>
        <w:ind w:left="6480" w:hanging="360"/>
      </w:pPr>
      <w:rPr>
        <w:rFonts w:ascii="Arial" w:hAnsi="Arial" w:hint="default"/>
      </w:rPr>
    </w:lvl>
  </w:abstractNum>
  <w:abstractNum w:abstractNumId="45">
    <w:nsid w:val="7AF6060F"/>
    <w:multiLevelType w:val="hybridMultilevel"/>
    <w:tmpl w:val="53CC0B22"/>
    <w:lvl w:ilvl="0" w:tplc="983A7370">
      <w:start w:val="1"/>
      <w:numFmt w:val="bullet"/>
      <w:lvlText w:val=""/>
      <w:lvlJc w:val="left"/>
      <w:pPr>
        <w:tabs>
          <w:tab w:val="num" w:pos="720"/>
        </w:tabs>
        <w:ind w:left="720" w:hanging="360"/>
      </w:pPr>
      <w:rPr>
        <w:rFonts w:ascii="Wingdings" w:hAnsi="Wingdings" w:hint="default"/>
      </w:rPr>
    </w:lvl>
    <w:lvl w:ilvl="1" w:tplc="231416DA" w:tentative="1">
      <w:start w:val="1"/>
      <w:numFmt w:val="bullet"/>
      <w:lvlText w:val=""/>
      <w:lvlJc w:val="left"/>
      <w:pPr>
        <w:tabs>
          <w:tab w:val="num" w:pos="1440"/>
        </w:tabs>
        <w:ind w:left="1440" w:hanging="360"/>
      </w:pPr>
      <w:rPr>
        <w:rFonts w:ascii="Wingdings" w:hAnsi="Wingdings" w:hint="default"/>
      </w:rPr>
    </w:lvl>
    <w:lvl w:ilvl="2" w:tplc="F614076C" w:tentative="1">
      <w:start w:val="1"/>
      <w:numFmt w:val="bullet"/>
      <w:lvlText w:val=""/>
      <w:lvlJc w:val="left"/>
      <w:pPr>
        <w:tabs>
          <w:tab w:val="num" w:pos="2160"/>
        </w:tabs>
        <w:ind w:left="2160" w:hanging="360"/>
      </w:pPr>
      <w:rPr>
        <w:rFonts w:ascii="Wingdings" w:hAnsi="Wingdings" w:hint="default"/>
      </w:rPr>
    </w:lvl>
    <w:lvl w:ilvl="3" w:tplc="16AE57D6" w:tentative="1">
      <w:start w:val="1"/>
      <w:numFmt w:val="bullet"/>
      <w:lvlText w:val=""/>
      <w:lvlJc w:val="left"/>
      <w:pPr>
        <w:tabs>
          <w:tab w:val="num" w:pos="2880"/>
        </w:tabs>
        <w:ind w:left="2880" w:hanging="360"/>
      </w:pPr>
      <w:rPr>
        <w:rFonts w:ascii="Wingdings" w:hAnsi="Wingdings" w:hint="default"/>
      </w:rPr>
    </w:lvl>
    <w:lvl w:ilvl="4" w:tplc="33DCFCC4" w:tentative="1">
      <w:start w:val="1"/>
      <w:numFmt w:val="bullet"/>
      <w:lvlText w:val=""/>
      <w:lvlJc w:val="left"/>
      <w:pPr>
        <w:tabs>
          <w:tab w:val="num" w:pos="3600"/>
        </w:tabs>
        <w:ind w:left="3600" w:hanging="360"/>
      </w:pPr>
      <w:rPr>
        <w:rFonts w:ascii="Wingdings" w:hAnsi="Wingdings" w:hint="default"/>
      </w:rPr>
    </w:lvl>
    <w:lvl w:ilvl="5" w:tplc="7BA28378" w:tentative="1">
      <w:start w:val="1"/>
      <w:numFmt w:val="bullet"/>
      <w:lvlText w:val=""/>
      <w:lvlJc w:val="left"/>
      <w:pPr>
        <w:tabs>
          <w:tab w:val="num" w:pos="4320"/>
        </w:tabs>
        <w:ind w:left="4320" w:hanging="360"/>
      </w:pPr>
      <w:rPr>
        <w:rFonts w:ascii="Wingdings" w:hAnsi="Wingdings" w:hint="default"/>
      </w:rPr>
    </w:lvl>
    <w:lvl w:ilvl="6" w:tplc="23B8CA06" w:tentative="1">
      <w:start w:val="1"/>
      <w:numFmt w:val="bullet"/>
      <w:lvlText w:val=""/>
      <w:lvlJc w:val="left"/>
      <w:pPr>
        <w:tabs>
          <w:tab w:val="num" w:pos="5040"/>
        </w:tabs>
        <w:ind w:left="5040" w:hanging="360"/>
      </w:pPr>
      <w:rPr>
        <w:rFonts w:ascii="Wingdings" w:hAnsi="Wingdings" w:hint="default"/>
      </w:rPr>
    </w:lvl>
    <w:lvl w:ilvl="7" w:tplc="CAFCE1E0" w:tentative="1">
      <w:start w:val="1"/>
      <w:numFmt w:val="bullet"/>
      <w:lvlText w:val=""/>
      <w:lvlJc w:val="left"/>
      <w:pPr>
        <w:tabs>
          <w:tab w:val="num" w:pos="5760"/>
        </w:tabs>
        <w:ind w:left="5760" w:hanging="360"/>
      </w:pPr>
      <w:rPr>
        <w:rFonts w:ascii="Wingdings" w:hAnsi="Wingdings" w:hint="default"/>
      </w:rPr>
    </w:lvl>
    <w:lvl w:ilvl="8" w:tplc="DC6842AE"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20"/>
  </w:num>
  <w:num w:numId="3">
    <w:abstractNumId w:val="23"/>
  </w:num>
  <w:num w:numId="4">
    <w:abstractNumId w:val="38"/>
  </w:num>
  <w:num w:numId="5">
    <w:abstractNumId w:val="34"/>
  </w:num>
  <w:num w:numId="6">
    <w:abstractNumId w:val="32"/>
  </w:num>
  <w:num w:numId="7">
    <w:abstractNumId w:val="31"/>
  </w:num>
  <w:num w:numId="8">
    <w:abstractNumId w:val="21"/>
  </w:num>
  <w:num w:numId="9">
    <w:abstractNumId w:val="25"/>
  </w:num>
  <w:num w:numId="10">
    <w:abstractNumId w:val="28"/>
  </w:num>
  <w:num w:numId="11">
    <w:abstractNumId w:val="40"/>
  </w:num>
  <w:num w:numId="12">
    <w:abstractNumId w:val="44"/>
  </w:num>
  <w:num w:numId="13">
    <w:abstractNumId w:val="10"/>
  </w:num>
  <w:num w:numId="14">
    <w:abstractNumId w:val="33"/>
  </w:num>
  <w:num w:numId="15">
    <w:abstractNumId w:val="17"/>
  </w:num>
  <w:num w:numId="16">
    <w:abstractNumId w:val="15"/>
  </w:num>
  <w:num w:numId="17">
    <w:abstractNumId w:val="27"/>
  </w:num>
  <w:num w:numId="18">
    <w:abstractNumId w:val="35"/>
  </w:num>
  <w:num w:numId="19">
    <w:abstractNumId w:val="7"/>
  </w:num>
  <w:num w:numId="20">
    <w:abstractNumId w:val="37"/>
  </w:num>
  <w:num w:numId="21">
    <w:abstractNumId w:val="22"/>
  </w:num>
  <w:num w:numId="22">
    <w:abstractNumId w:val="14"/>
  </w:num>
  <w:num w:numId="23">
    <w:abstractNumId w:val="2"/>
  </w:num>
  <w:num w:numId="24">
    <w:abstractNumId w:val="0"/>
  </w:num>
  <w:num w:numId="25">
    <w:abstractNumId w:val="1"/>
  </w:num>
  <w:num w:numId="26">
    <w:abstractNumId w:val="29"/>
  </w:num>
  <w:num w:numId="27">
    <w:abstractNumId w:val="3"/>
  </w:num>
  <w:num w:numId="28">
    <w:abstractNumId w:val="18"/>
  </w:num>
  <w:num w:numId="29">
    <w:abstractNumId w:val="36"/>
  </w:num>
  <w:num w:numId="30">
    <w:abstractNumId w:val="5"/>
  </w:num>
  <w:num w:numId="31">
    <w:abstractNumId w:val="42"/>
  </w:num>
  <w:num w:numId="32">
    <w:abstractNumId w:val="11"/>
  </w:num>
  <w:num w:numId="33">
    <w:abstractNumId w:val="16"/>
  </w:num>
  <w:num w:numId="34">
    <w:abstractNumId w:val="13"/>
  </w:num>
  <w:num w:numId="35">
    <w:abstractNumId w:val="26"/>
  </w:num>
  <w:num w:numId="36">
    <w:abstractNumId w:val="24"/>
  </w:num>
  <w:num w:numId="37">
    <w:abstractNumId w:val="6"/>
  </w:num>
  <w:num w:numId="38">
    <w:abstractNumId w:val="12"/>
  </w:num>
  <w:num w:numId="39">
    <w:abstractNumId w:val="43"/>
  </w:num>
  <w:num w:numId="40">
    <w:abstractNumId w:val="39"/>
  </w:num>
  <w:num w:numId="41">
    <w:abstractNumId w:val="4"/>
  </w:num>
  <w:num w:numId="42">
    <w:abstractNumId w:val="30"/>
  </w:num>
  <w:num w:numId="43">
    <w:abstractNumId w:val="9"/>
  </w:num>
  <w:num w:numId="44">
    <w:abstractNumId w:val="45"/>
  </w:num>
  <w:num w:numId="45">
    <w:abstractNumId w:val="19"/>
  </w:num>
  <w:num w:numId="46">
    <w:abstractNumId w:val="41"/>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F26A7D"/>
    <w:rsid w:val="00031955"/>
    <w:rsid w:val="0003454C"/>
    <w:rsid w:val="000420A3"/>
    <w:rsid w:val="00064C43"/>
    <w:rsid w:val="000761A8"/>
    <w:rsid w:val="0008240C"/>
    <w:rsid w:val="000A02D2"/>
    <w:rsid w:val="000A4C22"/>
    <w:rsid w:val="000A76D2"/>
    <w:rsid w:val="000D7A52"/>
    <w:rsid w:val="00112AEA"/>
    <w:rsid w:val="00127D46"/>
    <w:rsid w:val="00137111"/>
    <w:rsid w:val="00195813"/>
    <w:rsid w:val="00241293"/>
    <w:rsid w:val="002A5866"/>
    <w:rsid w:val="002C6C9B"/>
    <w:rsid w:val="002F0846"/>
    <w:rsid w:val="002F19AA"/>
    <w:rsid w:val="00326B80"/>
    <w:rsid w:val="003565F1"/>
    <w:rsid w:val="003B798F"/>
    <w:rsid w:val="003E5F17"/>
    <w:rsid w:val="003F2C18"/>
    <w:rsid w:val="003F6482"/>
    <w:rsid w:val="004002B5"/>
    <w:rsid w:val="00401A5E"/>
    <w:rsid w:val="0043004A"/>
    <w:rsid w:val="00454725"/>
    <w:rsid w:val="004576D3"/>
    <w:rsid w:val="00477A4D"/>
    <w:rsid w:val="004907C6"/>
    <w:rsid w:val="004E54F8"/>
    <w:rsid w:val="005023C6"/>
    <w:rsid w:val="00503E31"/>
    <w:rsid w:val="00511C22"/>
    <w:rsid w:val="00534E22"/>
    <w:rsid w:val="00553EA2"/>
    <w:rsid w:val="00573703"/>
    <w:rsid w:val="005C73B4"/>
    <w:rsid w:val="005D481F"/>
    <w:rsid w:val="0060442D"/>
    <w:rsid w:val="00616247"/>
    <w:rsid w:val="00635A8F"/>
    <w:rsid w:val="00661AA7"/>
    <w:rsid w:val="00675943"/>
    <w:rsid w:val="006C7439"/>
    <w:rsid w:val="00720CB4"/>
    <w:rsid w:val="00720F33"/>
    <w:rsid w:val="00741885"/>
    <w:rsid w:val="007B352C"/>
    <w:rsid w:val="00821351"/>
    <w:rsid w:val="008328D0"/>
    <w:rsid w:val="00842756"/>
    <w:rsid w:val="00872F47"/>
    <w:rsid w:val="008A3A7B"/>
    <w:rsid w:val="008A5809"/>
    <w:rsid w:val="008C1109"/>
    <w:rsid w:val="008C76DE"/>
    <w:rsid w:val="008D0997"/>
    <w:rsid w:val="008D1C71"/>
    <w:rsid w:val="008D4029"/>
    <w:rsid w:val="009106D4"/>
    <w:rsid w:val="0092502C"/>
    <w:rsid w:val="00934080"/>
    <w:rsid w:val="00952F26"/>
    <w:rsid w:val="00962651"/>
    <w:rsid w:val="009D7D88"/>
    <w:rsid w:val="00A31249"/>
    <w:rsid w:val="00A46D28"/>
    <w:rsid w:val="00AA1302"/>
    <w:rsid w:val="00AC2C81"/>
    <w:rsid w:val="00AF0AB6"/>
    <w:rsid w:val="00B10A27"/>
    <w:rsid w:val="00B13E4A"/>
    <w:rsid w:val="00B35AE1"/>
    <w:rsid w:val="00B516B7"/>
    <w:rsid w:val="00B576AC"/>
    <w:rsid w:val="00B6528C"/>
    <w:rsid w:val="00B702B3"/>
    <w:rsid w:val="00B82E97"/>
    <w:rsid w:val="00BB7A4A"/>
    <w:rsid w:val="00BE5CCB"/>
    <w:rsid w:val="00BF12A7"/>
    <w:rsid w:val="00C01A63"/>
    <w:rsid w:val="00C43984"/>
    <w:rsid w:val="00C639D6"/>
    <w:rsid w:val="00C675E4"/>
    <w:rsid w:val="00C82D80"/>
    <w:rsid w:val="00CC53AD"/>
    <w:rsid w:val="00CE65C7"/>
    <w:rsid w:val="00D13DA1"/>
    <w:rsid w:val="00D208C2"/>
    <w:rsid w:val="00D25452"/>
    <w:rsid w:val="00D37A99"/>
    <w:rsid w:val="00D4352B"/>
    <w:rsid w:val="00D55CF5"/>
    <w:rsid w:val="00D719EF"/>
    <w:rsid w:val="00D8568E"/>
    <w:rsid w:val="00DA7668"/>
    <w:rsid w:val="00DC2797"/>
    <w:rsid w:val="00DD1814"/>
    <w:rsid w:val="00E03EEF"/>
    <w:rsid w:val="00E74412"/>
    <w:rsid w:val="00EC5E7B"/>
    <w:rsid w:val="00ED1493"/>
    <w:rsid w:val="00ED5469"/>
    <w:rsid w:val="00EF4845"/>
    <w:rsid w:val="00EF6BEE"/>
    <w:rsid w:val="00F26A7D"/>
    <w:rsid w:val="00F571B6"/>
    <w:rsid w:val="00F75081"/>
    <w:rsid w:val="00F85230"/>
    <w:rsid w:val="00FC50D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7" type="connector" idref="#Straight Arrow Connector 217"/>
        <o:r id="V:Rule18" type="connector" idref="#Straight Arrow Connector 140"/>
        <o:r id="V:Rule19" type="connector" idref="#Straight Arrow Connector 216"/>
        <o:r id="V:Rule20" type="connector" idref="#Straight Arrow Connector 218"/>
        <o:r id="V:Rule21" type="connector" idref="#Straight Arrow Connector 3"/>
        <o:r id="V:Rule22" type="connector" idref="#Straight Arrow Connector 8"/>
        <o:r id="V:Rule23" type="connector" idref="#Straight Arrow Connector 139"/>
        <o:r id="V:Rule24" type="connector" idref="#Straight Arrow Connector 137"/>
        <o:r id="V:Rule25" type="connector" idref="#Straight Arrow Connector 138"/>
        <o:r id="V:Rule26" type="connector" idref="#Straight Arrow Connector 2"/>
        <o:r id="V:Rule27" type="connector" idref="#Straight Arrow Connector 7"/>
        <o:r id="V:Rule28" type="connector" idref="#Straight Arrow Connector 215"/>
        <o:r id="V:Rule29" type="connector" idref="#Straight Arrow Connector 9"/>
        <o:r id="V:Rule30" type="connector" idref="#Straight Arrow Connector 213"/>
        <o:r id="V:Rule31" type="connector" idref="#Straight Arrow Connector 143"/>
        <o:r id="V:Rule32" type="connector" idref="#Straight Arrow Connector 1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7C6"/>
    <w:pPr>
      <w:spacing w:after="200" w:line="276" w:lineRule="auto"/>
    </w:pPr>
    <w:rPr>
      <w:sz w:val="22"/>
      <w:szCs w:val="22"/>
    </w:rPr>
  </w:style>
  <w:style w:type="paragraph" w:styleId="Heading1">
    <w:name w:val="heading 1"/>
    <w:basedOn w:val="Normal"/>
    <w:next w:val="Normal"/>
    <w:link w:val="Heading1Char"/>
    <w:uiPriority w:val="9"/>
    <w:qFormat/>
    <w:rsid w:val="002F19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E5F17"/>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A7D"/>
    <w:pPr>
      <w:ind w:left="720"/>
      <w:contextualSpacing/>
    </w:pPr>
  </w:style>
  <w:style w:type="paragraph" w:styleId="NormalWeb">
    <w:name w:val="Normal (Web)"/>
    <w:basedOn w:val="Normal"/>
    <w:uiPriority w:val="99"/>
    <w:unhideWhenUsed/>
    <w:rsid w:val="00F26A7D"/>
    <w:pPr>
      <w:spacing w:before="100" w:beforeAutospacing="1" w:after="100" w:afterAutospacing="1" w:line="240" w:lineRule="auto"/>
    </w:pPr>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F26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A7D"/>
    <w:rPr>
      <w:sz w:val="22"/>
      <w:szCs w:val="22"/>
    </w:rPr>
  </w:style>
  <w:style w:type="character" w:styleId="PageNumber">
    <w:name w:val="page number"/>
    <w:basedOn w:val="DefaultParagraphFont"/>
    <w:uiPriority w:val="99"/>
    <w:semiHidden/>
    <w:unhideWhenUsed/>
    <w:rsid w:val="00F26A7D"/>
  </w:style>
  <w:style w:type="character" w:customStyle="1" w:styleId="Heading2Char">
    <w:name w:val="Heading 2 Char"/>
    <w:basedOn w:val="DefaultParagraphFont"/>
    <w:link w:val="Heading2"/>
    <w:uiPriority w:val="9"/>
    <w:semiHidden/>
    <w:rsid w:val="003E5F17"/>
    <w:rPr>
      <w:rFonts w:asciiTheme="majorHAnsi" w:eastAsiaTheme="majorEastAsia" w:hAnsiTheme="majorHAnsi" w:cstheme="majorBidi"/>
      <w:b/>
      <w:bCs/>
      <w:color w:val="4472C4" w:themeColor="accent1"/>
      <w:sz w:val="26"/>
      <w:szCs w:val="26"/>
    </w:rPr>
  </w:style>
  <w:style w:type="paragraph" w:styleId="HTMLPreformatted">
    <w:name w:val="HTML Preformatted"/>
    <w:basedOn w:val="Normal"/>
    <w:link w:val="HTMLPreformattedChar"/>
    <w:uiPriority w:val="99"/>
    <w:unhideWhenUsed/>
    <w:rsid w:val="003E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E5F17"/>
    <w:rPr>
      <w:rFonts w:ascii="Courier New" w:eastAsia="Times New Roman" w:hAnsi="Courier New" w:cs="Courier New"/>
      <w:sz w:val="20"/>
      <w:szCs w:val="20"/>
      <w:lang w:val="en-US"/>
    </w:rPr>
  </w:style>
  <w:style w:type="character" w:customStyle="1" w:styleId="pln1">
    <w:name w:val="pln1"/>
    <w:basedOn w:val="DefaultParagraphFont"/>
    <w:rsid w:val="003E5F17"/>
    <w:rPr>
      <w:color w:val="000000"/>
    </w:rPr>
  </w:style>
  <w:style w:type="character" w:customStyle="1" w:styleId="pun">
    <w:name w:val="pun"/>
    <w:basedOn w:val="DefaultParagraphFont"/>
    <w:rsid w:val="003E5F17"/>
  </w:style>
  <w:style w:type="character" w:customStyle="1" w:styleId="com">
    <w:name w:val="com"/>
    <w:basedOn w:val="DefaultParagraphFont"/>
    <w:rsid w:val="003E5F17"/>
  </w:style>
  <w:style w:type="character" w:customStyle="1" w:styleId="kwd">
    <w:name w:val="kwd"/>
    <w:basedOn w:val="DefaultParagraphFont"/>
    <w:rsid w:val="003E5F17"/>
  </w:style>
  <w:style w:type="character" w:customStyle="1" w:styleId="lit">
    <w:name w:val="lit"/>
    <w:basedOn w:val="DefaultParagraphFont"/>
    <w:rsid w:val="003E5F17"/>
  </w:style>
  <w:style w:type="character" w:customStyle="1" w:styleId="typ">
    <w:name w:val="typ"/>
    <w:basedOn w:val="DefaultParagraphFont"/>
    <w:rsid w:val="003E5F17"/>
  </w:style>
  <w:style w:type="character" w:customStyle="1" w:styleId="str">
    <w:name w:val="str"/>
    <w:basedOn w:val="DefaultParagraphFont"/>
    <w:rsid w:val="003E5F17"/>
  </w:style>
  <w:style w:type="paragraph" w:styleId="NoSpacing">
    <w:name w:val="No Spacing"/>
    <w:uiPriority w:val="1"/>
    <w:qFormat/>
    <w:rsid w:val="003E5F17"/>
    <w:rPr>
      <w:sz w:val="22"/>
      <w:szCs w:val="22"/>
      <w:lang w:val="en-US"/>
    </w:rPr>
  </w:style>
  <w:style w:type="table" w:styleId="TableGrid">
    <w:name w:val="Table Grid"/>
    <w:basedOn w:val="TableNormal"/>
    <w:uiPriority w:val="59"/>
    <w:rsid w:val="003E5F17"/>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F19AA"/>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qFormat/>
    <w:rsid w:val="002F19AA"/>
    <w:rPr>
      <w:i/>
      <w:iCs/>
    </w:rPr>
  </w:style>
  <w:style w:type="character" w:customStyle="1" w:styleId="HTMLCodeChar">
    <w:name w:val="HTML Code Char"/>
    <w:basedOn w:val="DefaultParagraphFont"/>
    <w:rsid w:val="002F19AA"/>
    <w:rPr>
      <w:rFonts w:ascii="Courier New" w:eastAsia="Times New Roman" w:hAnsi="Courier New" w:cs="Courier New"/>
      <w:sz w:val="20"/>
      <w:szCs w:val="20"/>
    </w:rPr>
  </w:style>
  <w:style w:type="character" w:styleId="Strong">
    <w:name w:val="Strong"/>
    <w:basedOn w:val="DefaultParagraphFont"/>
    <w:qFormat/>
    <w:rsid w:val="002F19AA"/>
    <w:rPr>
      <w:b/>
      <w:bCs/>
    </w:rPr>
  </w:style>
  <w:style w:type="paragraph" w:customStyle="1" w:styleId="NormalWebCharChar">
    <w:name w:val="Normal (Web) Char Char"/>
    <w:basedOn w:val="Normal"/>
    <w:rsid w:val="002F19A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B7A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4A"/>
    <w:rPr>
      <w:rFonts w:ascii="Tahoma" w:hAnsi="Tahoma" w:cs="Tahoma"/>
      <w:sz w:val="16"/>
      <w:szCs w:val="16"/>
    </w:rPr>
  </w:style>
  <w:style w:type="paragraph" w:styleId="Header">
    <w:name w:val="header"/>
    <w:basedOn w:val="Normal"/>
    <w:link w:val="HeaderChar"/>
    <w:uiPriority w:val="99"/>
    <w:semiHidden/>
    <w:unhideWhenUsed/>
    <w:rsid w:val="00326B8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6B80"/>
    <w:rPr>
      <w:sz w:val="22"/>
      <w:szCs w:val="22"/>
    </w:rPr>
  </w:style>
</w:styles>
</file>

<file path=word/webSettings.xml><?xml version="1.0" encoding="utf-8"?>
<w:webSettings xmlns:r="http://schemas.openxmlformats.org/officeDocument/2006/relationships" xmlns:w="http://schemas.openxmlformats.org/wordprocessingml/2006/main">
  <w:divs>
    <w:div w:id="9337392">
      <w:bodyDiv w:val="1"/>
      <w:marLeft w:val="0"/>
      <w:marRight w:val="0"/>
      <w:marTop w:val="0"/>
      <w:marBottom w:val="0"/>
      <w:divBdr>
        <w:top w:val="none" w:sz="0" w:space="0" w:color="auto"/>
        <w:left w:val="none" w:sz="0" w:space="0" w:color="auto"/>
        <w:bottom w:val="none" w:sz="0" w:space="0" w:color="auto"/>
        <w:right w:val="none" w:sz="0" w:space="0" w:color="auto"/>
      </w:divBdr>
    </w:div>
    <w:div w:id="18437148">
      <w:bodyDiv w:val="1"/>
      <w:marLeft w:val="0"/>
      <w:marRight w:val="0"/>
      <w:marTop w:val="0"/>
      <w:marBottom w:val="0"/>
      <w:divBdr>
        <w:top w:val="none" w:sz="0" w:space="0" w:color="auto"/>
        <w:left w:val="none" w:sz="0" w:space="0" w:color="auto"/>
        <w:bottom w:val="none" w:sz="0" w:space="0" w:color="auto"/>
        <w:right w:val="none" w:sz="0" w:space="0" w:color="auto"/>
      </w:divBdr>
    </w:div>
    <w:div w:id="31809512">
      <w:bodyDiv w:val="1"/>
      <w:marLeft w:val="0"/>
      <w:marRight w:val="0"/>
      <w:marTop w:val="0"/>
      <w:marBottom w:val="0"/>
      <w:divBdr>
        <w:top w:val="none" w:sz="0" w:space="0" w:color="auto"/>
        <w:left w:val="none" w:sz="0" w:space="0" w:color="auto"/>
        <w:bottom w:val="none" w:sz="0" w:space="0" w:color="auto"/>
        <w:right w:val="none" w:sz="0" w:space="0" w:color="auto"/>
      </w:divBdr>
      <w:divsChild>
        <w:div w:id="1082987553">
          <w:marLeft w:val="360"/>
          <w:marRight w:val="0"/>
          <w:marTop w:val="200"/>
          <w:marBottom w:val="0"/>
          <w:divBdr>
            <w:top w:val="none" w:sz="0" w:space="0" w:color="auto"/>
            <w:left w:val="none" w:sz="0" w:space="0" w:color="auto"/>
            <w:bottom w:val="none" w:sz="0" w:space="0" w:color="auto"/>
            <w:right w:val="none" w:sz="0" w:space="0" w:color="auto"/>
          </w:divBdr>
        </w:div>
        <w:div w:id="193662831">
          <w:marLeft w:val="360"/>
          <w:marRight w:val="0"/>
          <w:marTop w:val="200"/>
          <w:marBottom w:val="0"/>
          <w:divBdr>
            <w:top w:val="none" w:sz="0" w:space="0" w:color="auto"/>
            <w:left w:val="none" w:sz="0" w:space="0" w:color="auto"/>
            <w:bottom w:val="none" w:sz="0" w:space="0" w:color="auto"/>
            <w:right w:val="none" w:sz="0" w:space="0" w:color="auto"/>
          </w:divBdr>
        </w:div>
        <w:div w:id="570118813">
          <w:marLeft w:val="360"/>
          <w:marRight w:val="0"/>
          <w:marTop w:val="200"/>
          <w:marBottom w:val="0"/>
          <w:divBdr>
            <w:top w:val="none" w:sz="0" w:space="0" w:color="auto"/>
            <w:left w:val="none" w:sz="0" w:space="0" w:color="auto"/>
            <w:bottom w:val="none" w:sz="0" w:space="0" w:color="auto"/>
            <w:right w:val="none" w:sz="0" w:space="0" w:color="auto"/>
          </w:divBdr>
        </w:div>
      </w:divsChild>
    </w:div>
    <w:div w:id="36127739">
      <w:bodyDiv w:val="1"/>
      <w:marLeft w:val="0"/>
      <w:marRight w:val="0"/>
      <w:marTop w:val="0"/>
      <w:marBottom w:val="0"/>
      <w:divBdr>
        <w:top w:val="none" w:sz="0" w:space="0" w:color="auto"/>
        <w:left w:val="none" w:sz="0" w:space="0" w:color="auto"/>
        <w:bottom w:val="none" w:sz="0" w:space="0" w:color="auto"/>
        <w:right w:val="none" w:sz="0" w:space="0" w:color="auto"/>
      </w:divBdr>
    </w:div>
    <w:div w:id="89862919">
      <w:bodyDiv w:val="1"/>
      <w:marLeft w:val="0"/>
      <w:marRight w:val="0"/>
      <w:marTop w:val="0"/>
      <w:marBottom w:val="0"/>
      <w:divBdr>
        <w:top w:val="none" w:sz="0" w:space="0" w:color="auto"/>
        <w:left w:val="none" w:sz="0" w:space="0" w:color="auto"/>
        <w:bottom w:val="none" w:sz="0" w:space="0" w:color="auto"/>
        <w:right w:val="none" w:sz="0" w:space="0" w:color="auto"/>
      </w:divBdr>
    </w:div>
    <w:div w:id="147982718">
      <w:bodyDiv w:val="1"/>
      <w:marLeft w:val="0"/>
      <w:marRight w:val="0"/>
      <w:marTop w:val="0"/>
      <w:marBottom w:val="0"/>
      <w:divBdr>
        <w:top w:val="none" w:sz="0" w:space="0" w:color="auto"/>
        <w:left w:val="none" w:sz="0" w:space="0" w:color="auto"/>
        <w:bottom w:val="none" w:sz="0" w:space="0" w:color="auto"/>
        <w:right w:val="none" w:sz="0" w:space="0" w:color="auto"/>
      </w:divBdr>
    </w:div>
    <w:div w:id="166865151">
      <w:bodyDiv w:val="1"/>
      <w:marLeft w:val="0"/>
      <w:marRight w:val="0"/>
      <w:marTop w:val="0"/>
      <w:marBottom w:val="0"/>
      <w:divBdr>
        <w:top w:val="none" w:sz="0" w:space="0" w:color="auto"/>
        <w:left w:val="none" w:sz="0" w:space="0" w:color="auto"/>
        <w:bottom w:val="none" w:sz="0" w:space="0" w:color="auto"/>
        <w:right w:val="none" w:sz="0" w:space="0" w:color="auto"/>
      </w:divBdr>
    </w:div>
    <w:div w:id="201328494">
      <w:bodyDiv w:val="1"/>
      <w:marLeft w:val="0"/>
      <w:marRight w:val="0"/>
      <w:marTop w:val="0"/>
      <w:marBottom w:val="0"/>
      <w:divBdr>
        <w:top w:val="none" w:sz="0" w:space="0" w:color="auto"/>
        <w:left w:val="none" w:sz="0" w:space="0" w:color="auto"/>
        <w:bottom w:val="none" w:sz="0" w:space="0" w:color="auto"/>
        <w:right w:val="none" w:sz="0" w:space="0" w:color="auto"/>
      </w:divBdr>
    </w:div>
    <w:div w:id="214701078">
      <w:bodyDiv w:val="1"/>
      <w:marLeft w:val="0"/>
      <w:marRight w:val="0"/>
      <w:marTop w:val="0"/>
      <w:marBottom w:val="0"/>
      <w:divBdr>
        <w:top w:val="none" w:sz="0" w:space="0" w:color="auto"/>
        <w:left w:val="none" w:sz="0" w:space="0" w:color="auto"/>
        <w:bottom w:val="none" w:sz="0" w:space="0" w:color="auto"/>
        <w:right w:val="none" w:sz="0" w:space="0" w:color="auto"/>
      </w:divBdr>
    </w:div>
    <w:div w:id="263418808">
      <w:bodyDiv w:val="1"/>
      <w:marLeft w:val="0"/>
      <w:marRight w:val="0"/>
      <w:marTop w:val="0"/>
      <w:marBottom w:val="0"/>
      <w:divBdr>
        <w:top w:val="none" w:sz="0" w:space="0" w:color="auto"/>
        <w:left w:val="none" w:sz="0" w:space="0" w:color="auto"/>
        <w:bottom w:val="none" w:sz="0" w:space="0" w:color="auto"/>
        <w:right w:val="none" w:sz="0" w:space="0" w:color="auto"/>
      </w:divBdr>
      <w:divsChild>
        <w:div w:id="328296247">
          <w:marLeft w:val="360"/>
          <w:marRight w:val="0"/>
          <w:marTop w:val="200"/>
          <w:marBottom w:val="0"/>
          <w:divBdr>
            <w:top w:val="none" w:sz="0" w:space="0" w:color="auto"/>
            <w:left w:val="none" w:sz="0" w:space="0" w:color="auto"/>
            <w:bottom w:val="none" w:sz="0" w:space="0" w:color="auto"/>
            <w:right w:val="none" w:sz="0" w:space="0" w:color="auto"/>
          </w:divBdr>
        </w:div>
        <w:div w:id="1352414390">
          <w:marLeft w:val="360"/>
          <w:marRight w:val="0"/>
          <w:marTop w:val="200"/>
          <w:marBottom w:val="0"/>
          <w:divBdr>
            <w:top w:val="none" w:sz="0" w:space="0" w:color="auto"/>
            <w:left w:val="none" w:sz="0" w:space="0" w:color="auto"/>
            <w:bottom w:val="none" w:sz="0" w:space="0" w:color="auto"/>
            <w:right w:val="none" w:sz="0" w:space="0" w:color="auto"/>
          </w:divBdr>
        </w:div>
        <w:div w:id="1221600817">
          <w:marLeft w:val="360"/>
          <w:marRight w:val="0"/>
          <w:marTop w:val="200"/>
          <w:marBottom w:val="0"/>
          <w:divBdr>
            <w:top w:val="none" w:sz="0" w:space="0" w:color="auto"/>
            <w:left w:val="none" w:sz="0" w:space="0" w:color="auto"/>
            <w:bottom w:val="none" w:sz="0" w:space="0" w:color="auto"/>
            <w:right w:val="none" w:sz="0" w:space="0" w:color="auto"/>
          </w:divBdr>
        </w:div>
        <w:div w:id="730037070">
          <w:marLeft w:val="360"/>
          <w:marRight w:val="0"/>
          <w:marTop w:val="200"/>
          <w:marBottom w:val="0"/>
          <w:divBdr>
            <w:top w:val="none" w:sz="0" w:space="0" w:color="auto"/>
            <w:left w:val="none" w:sz="0" w:space="0" w:color="auto"/>
            <w:bottom w:val="none" w:sz="0" w:space="0" w:color="auto"/>
            <w:right w:val="none" w:sz="0" w:space="0" w:color="auto"/>
          </w:divBdr>
        </w:div>
      </w:divsChild>
    </w:div>
    <w:div w:id="290207541">
      <w:bodyDiv w:val="1"/>
      <w:marLeft w:val="0"/>
      <w:marRight w:val="0"/>
      <w:marTop w:val="0"/>
      <w:marBottom w:val="0"/>
      <w:divBdr>
        <w:top w:val="none" w:sz="0" w:space="0" w:color="auto"/>
        <w:left w:val="none" w:sz="0" w:space="0" w:color="auto"/>
        <w:bottom w:val="none" w:sz="0" w:space="0" w:color="auto"/>
        <w:right w:val="none" w:sz="0" w:space="0" w:color="auto"/>
      </w:divBdr>
      <w:divsChild>
        <w:div w:id="882518992">
          <w:marLeft w:val="3240"/>
          <w:marRight w:val="0"/>
          <w:marTop w:val="106"/>
          <w:marBottom w:val="0"/>
          <w:divBdr>
            <w:top w:val="none" w:sz="0" w:space="0" w:color="auto"/>
            <w:left w:val="none" w:sz="0" w:space="0" w:color="auto"/>
            <w:bottom w:val="none" w:sz="0" w:space="0" w:color="auto"/>
            <w:right w:val="none" w:sz="0" w:space="0" w:color="auto"/>
          </w:divBdr>
        </w:div>
        <w:div w:id="1197888794">
          <w:marLeft w:val="3240"/>
          <w:marRight w:val="0"/>
          <w:marTop w:val="106"/>
          <w:marBottom w:val="0"/>
          <w:divBdr>
            <w:top w:val="none" w:sz="0" w:space="0" w:color="auto"/>
            <w:left w:val="none" w:sz="0" w:space="0" w:color="auto"/>
            <w:bottom w:val="none" w:sz="0" w:space="0" w:color="auto"/>
            <w:right w:val="none" w:sz="0" w:space="0" w:color="auto"/>
          </w:divBdr>
        </w:div>
        <w:div w:id="1542326963">
          <w:marLeft w:val="3240"/>
          <w:marRight w:val="0"/>
          <w:marTop w:val="106"/>
          <w:marBottom w:val="0"/>
          <w:divBdr>
            <w:top w:val="none" w:sz="0" w:space="0" w:color="auto"/>
            <w:left w:val="none" w:sz="0" w:space="0" w:color="auto"/>
            <w:bottom w:val="none" w:sz="0" w:space="0" w:color="auto"/>
            <w:right w:val="none" w:sz="0" w:space="0" w:color="auto"/>
          </w:divBdr>
        </w:div>
      </w:divsChild>
    </w:div>
    <w:div w:id="304237882">
      <w:bodyDiv w:val="1"/>
      <w:marLeft w:val="0"/>
      <w:marRight w:val="0"/>
      <w:marTop w:val="0"/>
      <w:marBottom w:val="0"/>
      <w:divBdr>
        <w:top w:val="none" w:sz="0" w:space="0" w:color="auto"/>
        <w:left w:val="none" w:sz="0" w:space="0" w:color="auto"/>
        <w:bottom w:val="none" w:sz="0" w:space="0" w:color="auto"/>
        <w:right w:val="none" w:sz="0" w:space="0" w:color="auto"/>
      </w:divBdr>
    </w:div>
    <w:div w:id="306521205">
      <w:bodyDiv w:val="1"/>
      <w:marLeft w:val="0"/>
      <w:marRight w:val="0"/>
      <w:marTop w:val="0"/>
      <w:marBottom w:val="0"/>
      <w:divBdr>
        <w:top w:val="none" w:sz="0" w:space="0" w:color="auto"/>
        <w:left w:val="none" w:sz="0" w:space="0" w:color="auto"/>
        <w:bottom w:val="none" w:sz="0" w:space="0" w:color="auto"/>
        <w:right w:val="none" w:sz="0" w:space="0" w:color="auto"/>
      </w:divBdr>
    </w:div>
    <w:div w:id="306863209">
      <w:bodyDiv w:val="1"/>
      <w:marLeft w:val="0"/>
      <w:marRight w:val="0"/>
      <w:marTop w:val="0"/>
      <w:marBottom w:val="0"/>
      <w:divBdr>
        <w:top w:val="none" w:sz="0" w:space="0" w:color="auto"/>
        <w:left w:val="none" w:sz="0" w:space="0" w:color="auto"/>
        <w:bottom w:val="none" w:sz="0" w:space="0" w:color="auto"/>
        <w:right w:val="none" w:sz="0" w:space="0" w:color="auto"/>
      </w:divBdr>
    </w:div>
    <w:div w:id="396829860">
      <w:bodyDiv w:val="1"/>
      <w:marLeft w:val="0"/>
      <w:marRight w:val="0"/>
      <w:marTop w:val="0"/>
      <w:marBottom w:val="0"/>
      <w:divBdr>
        <w:top w:val="none" w:sz="0" w:space="0" w:color="auto"/>
        <w:left w:val="none" w:sz="0" w:space="0" w:color="auto"/>
        <w:bottom w:val="none" w:sz="0" w:space="0" w:color="auto"/>
        <w:right w:val="none" w:sz="0" w:space="0" w:color="auto"/>
      </w:divBdr>
    </w:div>
    <w:div w:id="400450417">
      <w:bodyDiv w:val="1"/>
      <w:marLeft w:val="0"/>
      <w:marRight w:val="0"/>
      <w:marTop w:val="0"/>
      <w:marBottom w:val="0"/>
      <w:divBdr>
        <w:top w:val="none" w:sz="0" w:space="0" w:color="auto"/>
        <w:left w:val="none" w:sz="0" w:space="0" w:color="auto"/>
        <w:bottom w:val="none" w:sz="0" w:space="0" w:color="auto"/>
        <w:right w:val="none" w:sz="0" w:space="0" w:color="auto"/>
      </w:divBdr>
      <w:divsChild>
        <w:div w:id="5599998">
          <w:marLeft w:val="547"/>
          <w:marRight w:val="0"/>
          <w:marTop w:val="200"/>
          <w:marBottom w:val="0"/>
          <w:divBdr>
            <w:top w:val="none" w:sz="0" w:space="0" w:color="auto"/>
            <w:left w:val="none" w:sz="0" w:space="0" w:color="auto"/>
            <w:bottom w:val="none" w:sz="0" w:space="0" w:color="auto"/>
            <w:right w:val="none" w:sz="0" w:space="0" w:color="auto"/>
          </w:divBdr>
        </w:div>
        <w:div w:id="1926646832">
          <w:marLeft w:val="547"/>
          <w:marRight w:val="0"/>
          <w:marTop w:val="200"/>
          <w:marBottom w:val="0"/>
          <w:divBdr>
            <w:top w:val="none" w:sz="0" w:space="0" w:color="auto"/>
            <w:left w:val="none" w:sz="0" w:space="0" w:color="auto"/>
            <w:bottom w:val="none" w:sz="0" w:space="0" w:color="auto"/>
            <w:right w:val="none" w:sz="0" w:space="0" w:color="auto"/>
          </w:divBdr>
        </w:div>
        <w:div w:id="1428885461">
          <w:marLeft w:val="547"/>
          <w:marRight w:val="0"/>
          <w:marTop w:val="200"/>
          <w:marBottom w:val="0"/>
          <w:divBdr>
            <w:top w:val="none" w:sz="0" w:space="0" w:color="auto"/>
            <w:left w:val="none" w:sz="0" w:space="0" w:color="auto"/>
            <w:bottom w:val="none" w:sz="0" w:space="0" w:color="auto"/>
            <w:right w:val="none" w:sz="0" w:space="0" w:color="auto"/>
          </w:divBdr>
        </w:div>
        <w:div w:id="1256481196">
          <w:marLeft w:val="547"/>
          <w:marRight w:val="0"/>
          <w:marTop w:val="200"/>
          <w:marBottom w:val="0"/>
          <w:divBdr>
            <w:top w:val="none" w:sz="0" w:space="0" w:color="auto"/>
            <w:left w:val="none" w:sz="0" w:space="0" w:color="auto"/>
            <w:bottom w:val="none" w:sz="0" w:space="0" w:color="auto"/>
            <w:right w:val="none" w:sz="0" w:space="0" w:color="auto"/>
          </w:divBdr>
        </w:div>
      </w:divsChild>
    </w:div>
    <w:div w:id="455374308">
      <w:bodyDiv w:val="1"/>
      <w:marLeft w:val="0"/>
      <w:marRight w:val="0"/>
      <w:marTop w:val="0"/>
      <w:marBottom w:val="0"/>
      <w:divBdr>
        <w:top w:val="none" w:sz="0" w:space="0" w:color="auto"/>
        <w:left w:val="none" w:sz="0" w:space="0" w:color="auto"/>
        <w:bottom w:val="none" w:sz="0" w:space="0" w:color="auto"/>
        <w:right w:val="none" w:sz="0" w:space="0" w:color="auto"/>
      </w:divBdr>
      <w:divsChild>
        <w:div w:id="276839976">
          <w:marLeft w:val="360"/>
          <w:marRight w:val="0"/>
          <w:marTop w:val="200"/>
          <w:marBottom w:val="0"/>
          <w:divBdr>
            <w:top w:val="none" w:sz="0" w:space="0" w:color="auto"/>
            <w:left w:val="none" w:sz="0" w:space="0" w:color="auto"/>
            <w:bottom w:val="none" w:sz="0" w:space="0" w:color="auto"/>
            <w:right w:val="none" w:sz="0" w:space="0" w:color="auto"/>
          </w:divBdr>
        </w:div>
      </w:divsChild>
    </w:div>
    <w:div w:id="455606871">
      <w:bodyDiv w:val="1"/>
      <w:marLeft w:val="0"/>
      <w:marRight w:val="0"/>
      <w:marTop w:val="0"/>
      <w:marBottom w:val="0"/>
      <w:divBdr>
        <w:top w:val="none" w:sz="0" w:space="0" w:color="auto"/>
        <w:left w:val="none" w:sz="0" w:space="0" w:color="auto"/>
        <w:bottom w:val="none" w:sz="0" w:space="0" w:color="auto"/>
        <w:right w:val="none" w:sz="0" w:space="0" w:color="auto"/>
      </w:divBdr>
    </w:div>
    <w:div w:id="465928069">
      <w:bodyDiv w:val="1"/>
      <w:marLeft w:val="0"/>
      <w:marRight w:val="0"/>
      <w:marTop w:val="0"/>
      <w:marBottom w:val="0"/>
      <w:divBdr>
        <w:top w:val="none" w:sz="0" w:space="0" w:color="auto"/>
        <w:left w:val="none" w:sz="0" w:space="0" w:color="auto"/>
        <w:bottom w:val="none" w:sz="0" w:space="0" w:color="auto"/>
        <w:right w:val="none" w:sz="0" w:space="0" w:color="auto"/>
      </w:divBdr>
    </w:div>
    <w:div w:id="482158281">
      <w:bodyDiv w:val="1"/>
      <w:marLeft w:val="0"/>
      <w:marRight w:val="0"/>
      <w:marTop w:val="0"/>
      <w:marBottom w:val="0"/>
      <w:divBdr>
        <w:top w:val="none" w:sz="0" w:space="0" w:color="auto"/>
        <w:left w:val="none" w:sz="0" w:space="0" w:color="auto"/>
        <w:bottom w:val="none" w:sz="0" w:space="0" w:color="auto"/>
        <w:right w:val="none" w:sz="0" w:space="0" w:color="auto"/>
      </w:divBdr>
      <w:divsChild>
        <w:div w:id="826363967">
          <w:marLeft w:val="2520"/>
          <w:marRight w:val="0"/>
          <w:marTop w:val="134"/>
          <w:marBottom w:val="0"/>
          <w:divBdr>
            <w:top w:val="none" w:sz="0" w:space="0" w:color="auto"/>
            <w:left w:val="none" w:sz="0" w:space="0" w:color="auto"/>
            <w:bottom w:val="none" w:sz="0" w:space="0" w:color="auto"/>
            <w:right w:val="none" w:sz="0" w:space="0" w:color="auto"/>
          </w:divBdr>
        </w:div>
        <w:div w:id="657268642">
          <w:marLeft w:val="2520"/>
          <w:marRight w:val="0"/>
          <w:marTop w:val="134"/>
          <w:marBottom w:val="0"/>
          <w:divBdr>
            <w:top w:val="none" w:sz="0" w:space="0" w:color="auto"/>
            <w:left w:val="none" w:sz="0" w:space="0" w:color="auto"/>
            <w:bottom w:val="none" w:sz="0" w:space="0" w:color="auto"/>
            <w:right w:val="none" w:sz="0" w:space="0" w:color="auto"/>
          </w:divBdr>
        </w:div>
      </w:divsChild>
    </w:div>
    <w:div w:id="498543392">
      <w:bodyDiv w:val="1"/>
      <w:marLeft w:val="0"/>
      <w:marRight w:val="0"/>
      <w:marTop w:val="0"/>
      <w:marBottom w:val="0"/>
      <w:divBdr>
        <w:top w:val="none" w:sz="0" w:space="0" w:color="auto"/>
        <w:left w:val="none" w:sz="0" w:space="0" w:color="auto"/>
        <w:bottom w:val="none" w:sz="0" w:space="0" w:color="auto"/>
        <w:right w:val="none" w:sz="0" w:space="0" w:color="auto"/>
      </w:divBdr>
      <w:divsChild>
        <w:div w:id="1359117589">
          <w:marLeft w:val="547"/>
          <w:marRight w:val="0"/>
          <w:marTop w:val="0"/>
          <w:marBottom w:val="0"/>
          <w:divBdr>
            <w:top w:val="none" w:sz="0" w:space="0" w:color="auto"/>
            <w:left w:val="none" w:sz="0" w:space="0" w:color="auto"/>
            <w:bottom w:val="none" w:sz="0" w:space="0" w:color="auto"/>
            <w:right w:val="none" w:sz="0" w:space="0" w:color="auto"/>
          </w:divBdr>
        </w:div>
        <w:div w:id="1533373904">
          <w:marLeft w:val="547"/>
          <w:marRight w:val="0"/>
          <w:marTop w:val="0"/>
          <w:marBottom w:val="0"/>
          <w:divBdr>
            <w:top w:val="none" w:sz="0" w:space="0" w:color="auto"/>
            <w:left w:val="none" w:sz="0" w:space="0" w:color="auto"/>
            <w:bottom w:val="none" w:sz="0" w:space="0" w:color="auto"/>
            <w:right w:val="none" w:sz="0" w:space="0" w:color="auto"/>
          </w:divBdr>
        </w:div>
        <w:div w:id="2072531401">
          <w:marLeft w:val="547"/>
          <w:marRight w:val="0"/>
          <w:marTop w:val="0"/>
          <w:marBottom w:val="0"/>
          <w:divBdr>
            <w:top w:val="none" w:sz="0" w:space="0" w:color="auto"/>
            <w:left w:val="none" w:sz="0" w:space="0" w:color="auto"/>
            <w:bottom w:val="none" w:sz="0" w:space="0" w:color="auto"/>
            <w:right w:val="none" w:sz="0" w:space="0" w:color="auto"/>
          </w:divBdr>
        </w:div>
      </w:divsChild>
    </w:div>
    <w:div w:id="604190576">
      <w:bodyDiv w:val="1"/>
      <w:marLeft w:val="0"/>
      <w:marRight w:val="0"/>
      <w:marTop w:val="0"/>
      <w:marBottom w:val="0"/>
      <w:divBdr>
        <w:top w:val="none" w:sz="0" w:space="0" w:color="auto"/>
        <w:left w:val="none" w:sz="0" w:space="0" w:color="auto"/>
        <w:bottom w:val="none" w:sz="0" w:space="0" w:color="auto"/>
        <w:right w:val="none" w:sz="0" w:space="0" w:color="auto"/>
      </w:divBdr>
    </w:div>
    <w:div w:id="664743092">
      <w:bodyDiv w:val="1"/>
      <w:marLeft w:val="0"/>
      <w:marRight w:val="0"/>
      <w:marTop w:val="0"/>
      <w:marBottom w:val="0"/>
      <w:divBdr>
        <w:top w:val="none" w:sz="0" w:space="0" w:color="auto"/>
        <w:left w:val="none" w:sz="0" w:space="0" w:color="auto"/>
        <w:bottom w:val="none" w:sz="0" w:space="0" w:color="auto"/>
        <w:right w:val="none" w:sz="0" w:space="0" w:color="auto"/>
      </w:divBdr>
      <w:divsChild>
        <w:div w:id="731541448">
          <w:marLeft w:val="360"/>
          <w:marRight w:val="0"/>
          <w:marTop w:val="200"/>
          <w:marBottom w:val="0"/>
          <w:divBdr>
            <w:top w:val="none" w:sz="0" w:space="0" w:color="auto"/>
            <w:left w:val="none" w:sz="0" w:space="0" w:color="auto"/>
            <w:bottom w:val="none" w:sz="0" w:space="0" w:color="auto"/>
            <w:right w:val="none" w:sz="0" w:space="0" w:color="auto"/>
          </w:divBdr>
        </w:div>
        <w:div w:id="1446654597">
          <w:marLeft w:val="360"/>
          <w:marRight w:val="0"/>
          <w:marTop w:val="200"/>
          <w:marBottom w:val="0"/>
          <w:divBdr>
            <w:top w:val="none" w:sz="0" w:space="0" w:color="auto"/>
            <w:left w:val="none" w:sz="0" w:space="0" w:color="auto"/>
            <w:bottom w:val="none" w:sz="0" w:space="0" w:color="auto"/>
            <w:right w:val="none" w:sz="0" w:space="0" w:color="auto"/>
          </w:divBdr>
        </w:div>
        <w:div w:id="1680354663">
          <w:marLeft w:val="360"/>
          <w:marRight w:val="0"/>
          <w:marTop w:val="200"/>
          <w:marBottom w:val="0"/>
          <w:divBdr>
            <w:top w:val="none" w:sz="0" w:space="0" w:color="auto"/>
            <w:left w:val="none" w:sz="0" w:space="0" w:color="auto"/>
            <w:bottom w:val="none" w:sz="0" w:space="0" w:color="auto"/>
            <w:right w:val="none" w:sz="0" w:space="0" w:color="auto"/>
          </w:divBdr>
        </w:div>
        <w:div w:id="852379043">
          <w:marLeft w:val="360"/>
          <w:marRight w:val="0"/>
          <w:marTop w:val="200"/>
          <w:marBottom w:val="0"/>
          <w:divBdr>
            <w:top w:val="none" w:sz="0" w:space="0" w:color="auto"/>
            <w:left w:val="none" w:sz="0" w:space="0" w:color="auto"/>
            <w:bottom w:val="none" w:sz="0" w:space="0" w:color="auto"/>
            <w:right w:val="none" w:sz="0" w:space="0" w:color="auto"/>
          </w:divBdr>
        </w:div>
      </w:divsChild>
    </w:div>
    <w:div w:id="704671240">
      <w:bodyDiv w:val="1"/>
      <w:marLeft w:val="0"/>
      <w:marRight w:val="0"/>
      <w:marTop w:val="0"/>
      <w:marBottom w:val="0"/>
      <w:divBdr>
        <w:top w:val="none" w:sz="0" w:space="0" w:color="auto"/>
        <w:left w:val="none" w:sz="0" w:space="0" w:color="auto"/>
        <w:bottom w:val="none" w:sz="0" w:space="0" w:color="auto"/>
        <w:right w:val="none" w:sz="0" w:space="0" w:color="auto"/>
      </w:divBdr>
    </w:div>
    <w:div w:id="740716094">
      <w:bodyDiv w:val="1"/>
      <w:marLeft w:val="0"/>
      <w:marRight w:val="0"/>
      <w:marTop w:val="0"/>
      <w:marBottom w:val="0"/>
      <w:divBdr>
        <w:top w:val="none" w:sz="0" w:space="0" w:color="auto"/>
        <w:left w:val="none" w:sz="0" w:space="0" w:color="auto"/>
        <w:bottom w:val="none" w:sz="0" w:space="0" w:color="auto"/>
        <w:right w:val="none" w:sz="0" w:space="0" w:color="auto"/>
      </w:divBdr>
    </w:div>
    <w:div w:id="781148170">
      <w:bodyDiv w:val="1"/>
      <w:marLeft w:val="0"/>
      <w:marRight w:val="0"/>
      <w:marTop w:val="0"/>
      <w:marBottom w:val="0"/>
      <w:divBdr>
        <w:top w:val="none" w:sz="0" w:space="0" w:color="auto"/>
        <w:left w:val="none" w:sz="0" w:space="0" w:color="auto"/>
        <w:bottom w:val="none" w:sz="0" w:space="0" w:color="auto"/>
        <w:right w:val="none" w:sz="0" w:space="0" w:color="auto"/>
      </w:divBdr>
      <w:divsChild>
        <w:div w:id="1545829005">
          <w:marLeft w:val="360"/>
          <w:marRight w:val="0"/>
          <w:marTop w:val="200"/>
          <w:marBottom w:val="0"/>
          <w:divBdr>
            <w:top w:val="none" w:sz="0" w:space="0" w:color="auto"/>
            <w:left w:val="none" w:sz="0" w:space="0" w:color="auto"/>
            <w:bottom w:val="none" w:sz="0" w:space="0" w:color="auto"/>
            <w:right w:val="none" w:sz="0" w:space="0" w:color="auto"/>
          </w:divBdr>
        </w:div>
        <w:div w:id="2081899930">
          <w:marLeft w:val="360"/>
          <w:marRight w:val="0"/>
          <w:marTop w:val="200"/>
          <w:marBottom w:val="0"/>
          <w:divBdr>
            <w:top w:val="none" w:sz="0" w:space="0" w:color="auto"/>
            <w:left w:val="none" w:sz="0" w:space="0" w:color="auto"/>
            <w:bottom w:val="none" w:sz="0" w:space="0" w:color="auto"/>
            <w:right w:val="none" w:sz="0" w:space="0" w:color="auto"/>
          </w:divBdr>
        </w:div>
      </w:divsChild>
    </w:div>
    <w:div w:id="799609792">
      <w:bodyDiv w:val="1"/>
      <w:marLeft w:val="0"/>
      <w:marRight w:val="0"/>
      <w:marTop w:val="0"/>
      <w:marBottom w:val="0"/>
      <w:divBdr>
        <w:top w:val="none" w:sz="0" w:space="0" w:color="auto"/>
        <w:left w:val="none" w:sz="0" w:space="0" w:color="auto"/>
        <w:bottom w:val="none" w:sz="0" w:space="0" w:color="auto"/>
        <w:right w:val="none" w:sz="0" w:space="0" w:color="auto"/>
      </w:divBdr>
    </w:div>
    <w:div w:id="811366985">
      <w:bodyDiv w:val="1"/>
      <w:marLeft w:val="0"/>
      <w:marRight w:val="0"/>
      <w:marTop w:val="0"/>
      <w:marBottom w:val="0"/>
      <w:divBdr>
        <w:top w:val="none" w:sz="0" w:space="0" w:color="auto"/>
        <w:left w:val="none" w:sz="0" w:space="0" w:color="auto"/>
        <w:bottom w:val="none" w:sz="0" w:space="0" w:color="auto"/>
        <w:right w:val="none" w:sz="0" w:space="0" w:color="auto"/>
      </w:divBdr>
    </w:div>
    <w:div w:id="853223243">
      <w:bodyDiv w:val="1"/>
      <w:marLeft w:val="0"/>
      <w:marRight w:val="0"/>
      <w:marTop w:val="0"/>
      <w:marBottom w:val="0"/>
      <w:divBdr>
        <w:top w:val="none" w:sz="0" w:space="0" w:color="auto"/>
        <w:left w:val="none" w:sz="0" w:space="0" w:color="auto"/>
        <w:bottom w:val="none" w:sz="0" w:space="0" w:color="auto"/>
        <w:right w:val="none" w:sz="0" w:space="0" w:color="auto"/>
      </w:divBdr>
    </w:div>
    <w:div w:id="871455173">
      <w:bodyDiv w:val="1"/>
      <w:marLeft w:val="0"/>
      <w:marRight w:val="0"/>
      <w:marTop w:val="0"/>
      <w:marBottom w:val="0"/>
      <w:divBdr>
        <w:top w:val="none" w:sz="0" w:space="0" w:color="auto"/>
        <w:left w:val="none" w:sz="0" w:space="0" w:color="auto"/>
        <w:bottom w:val="none" w:sz="0" w:space="0" w:color="auto"/>
        <w:right w:val="none" w:sz="0" w:space="0" w:color="auto"/>
      </w:divBdr>
      <w:divsChild>
        <w:div w:id="1799835977">
          <w:marLeft w:val="360"/>
          <w:marRight w:val="0"/>
          <w:marTop w:val="125"/>
          <w:marBottom w:val="0"/>
          <w:divBdr>
            <w:top w:val="none" w:sz="0" w:space="0" w:color="auto"/>
            <w:left w:val="none" w:sz="0" w:space="0" w:color="auto"/>
            <w:bottom w:val="none" w:sz="0" w:space="0" w:color="auto"/>
            <w:right w:val="none" w:sz="0" w:space="0" w:color="auto"/>
          </w:divBdr>
        </w:div>
        <w:div w:id="1250309081">
          <w:marLeft w:val="360"/>
          <w:marRight w:val="0"/>
          <w:marTop w:val="125"/>
          <w:marBottom w:val="0"/>
          <w:divBdr>
            <w:top w:val="none" w:sz="0" w:space="0" w:color="auto"/>
            <w:left w:val="none" w:sz="0" w:space="0" w:color="auto"/>
            <w:bottom w:val="none" w:sz="0" w:space="0" w:color="auto"/>
            <w:right w:val="none" w:sz="0" w:space="0" w:color="auto"/>
          </w:divBdr>
        </w:div>
      </w:divsChild>
    </w:div>
    <w:div w:id="907611863">
      <w:bodyDiv w:val="1"/>
      <w:marLeft w:val="0"/>
      <w:marRight w:val="0"/>
      <w:marTop w:val="0"/>
      <w:marBottom w:val="0"/>
      <w:divBdr>
        <w:top w:val="none" w:sz="0" w:space="0" w:color="auto"/>
        <w:left w:val="none" w:sz="0" w:space="0" w:color="auto"/>
        <w:bottom w:val="none" w:sz="0" w:space="0" w:color="auto"/>
        <w:right w:val="none" w:sz="0" w:space="0" w:color="auto"/>
      </w:divBdr>
    </w:div>
    <w:div w:id="965769929">
      <w:bodyDiv w:val="1"/>
      <w:marLeft w:val="0"/>
      <w:marRight w:val="0"/>
      <w:marTop w:val="0"/>
      <w:marBottom w:val="0"/>
      <w:divBdr>
        <w:top w:val="none" w:sz="0" w:space="0" w:color="auto"/>
        <w:left w:val="none" w:sz="0" w:space="0" w:color="auto"/>
        <w:bottom w:val="none" w:sz="0" w:space="0" w:color="auto"/>
        <w:right w:val="none" w:sz="0" w:space="0" w:color="auto"/>
      </w:divBdr>
    </w:div>
    <w:div w:id="1004628647">
      <w:bodyDiv w:val="1"/>
      <w:marLeft w:val="0"/>
      <w:marRight w:val="0"/>
      <w:marTop w:val="0"/>
      <w:marBottom w:val="0"/>
      <w:divBdr>
        <w:top w:val="none" w:sz="0" w:space="0" w:color="auto"/>
        <w:left w:val="none" w:sz="0" w:space="0" w:color="auto"/>
        <w:bottom w:val="none" w:sz="0" w:space="0" w:color="auto"/>
        <w:right w:val="none" w:sz="0" w:space="0" w:color="auto"/>
      </w:divBdr>
      <w:divsChild>
        <w:div w:id="555044357">
          <w:marLeft w:val="2794"/>
          <w:marRight w:val="0"/>
          <w:marTop w:val="0"/>
          <w:marBottom w:val="0"/>
          <w:divBdr>
            <w:top w:val="none" w:sz="0" w:space="0" w:color="auto"/>
            <w:left w:val="none" w:sz="0" w:space="0" w:color="auto"/>
            <w:bottom w:val="none" w:sz="0" w:space="0" w:color="auto"/>
            <w:right w:val="none" w:sz="0" w:space="0" w:color="auto"/>
          </w:divBdr>
        </w:div>
        <w:div w:id="1670787624">
          <w:marLeft w:val="2794"/>
          <w:marRight w:val="0"/>
          <w:marTop w:val="0"/>
          <w:marBottom w:val="0"/>
          <w:divBdr>
            <w:top w:val="none" w:sz="0" w:space="0" w:color="auto"/>
            <w:left w:val="none" w:sz="0" w:space="0" w:color="auto"/>
            <w:bottom w:val="none" w:sz="0" w:space="0" w:color="auto"/>
            <w:right w:val="none" w:sz="0" w:space="0" w:color="auto"/>
          </w:divBdr>
        </w:div>
        <w:div w:id="1715158100">
          <w:marLeft w:val="2794"/>
          <w:marRight w:val="0"/>
          <w:marTop w:val="0"/>
          <w:marBottom w:val="0"/>
          <w:divBdr>
            <w:top w:val="none" w:sz="0" w:space="0" w:color="auto"/>
            <w:left w:val="none" w:sz="0" w:space="0" w:color="auto"/>
            <w:bottom w:val="none" w:sz="0" w:space="0" w:color="auto"/>
            <w:right w:val="none" w:sz="0" w:space="0" w:color="auto"/>
          </w:divBdr>
        </w:div>
        <w:div w:id="2079277889">
          <w:marLeft w:val="2794"/>
          <w:marRight w:val="0"/>
          <w:marTop w:val="0"/>
          <w:marBottom w:val="0"/>
          <w:divBdr>
            <w:top w:val="none" w:sz="0" w:space="0" w:color="auto"/>
            <w:left w:val="none" w:sz="0" w:space="0" w:color="auto"/>
            <w:bottom w:val="none" w:sz="0" w:space="0" w:color="auto"/>
            <w:right w:val="none" w:sz="0" w:space="0" w:color="auto"/>
          </w:divBdr>
        </w:div>
        <w:div w:id="2068142828">
          <w:marLeft w:val="2794"/>
          <w:marRight w:val="0"/>
          <w:marTop w:val="0"/>
          <w:marBottom w:val="0"/>
          <w:divBdr>
            <w:top w:val="none" w:sz="0" w:space="0" w:color="auto"/>
            <w:left w:val="none" w:sz="0" w:space="0" w:color="auto"/>
            <w:bottom w:val="none" w:sz="0" w:space="0" w:color="auto"/>
            <w:right w:val="none" w:sz="0" w:space="0" w:color="auto"/>
          </w:divBdr>
        </w:div>
      </w:divsChild>
    </w:div>
    <w:div w:id="1013411560">
      <w:bodyDiv w:val="1"/>
      <w:marLeft w:val="0"/>
      <w:marRight w:val="0"/>
      <w:marTop w:val="0"/>
      <w:marBottom w:val="0"/>
      <w:divBdr>
        <w:top w:val="none" w:sz="0" w:space="0" w:color="auto"/>
        <w:left w:val="none" w:sz="0" w:space="0" w:color="auto"/>
        <w:bottom w:val="none" w:sz="0" w:space="0" w:color="auto"/>
        <w:right w:val="none" w:sz="0" w:space="0" w:color="auto"/>
      </w:divBdr>
    </w:div>
    <w:div w:id="1054355889">
      <w:bodyDiv w:val="1"/>
      <w:marLeft w:val="0"/>
      <w:marRight w:val="0"/>
      <w:marTop w:val="0"/>
      <w:marBottom w:val="0"/>
      <w:divBdr>
        <w:top w:val="none" w:sz="0" w:space="0" w:color="auto"/>
        <w:left w:val="none" w:sz="0" w:space="0" w:color="auto"/>
        <w:bottom w:val="none" w:sz="0" w:space="0" w:color="auto"/>
        <w:right w:val="none" w:sz="0" w:space="0" w:color="auto"/>
      </w:divBdr>
    </w:div>
    <w:div w:id="1062370844">
      <w:bodyDiv w:val="1"/>
      <w:marLeft w:val="0"/>
      <w:marRight w:val="0"/>
      <w:marTop w:val="0"/>
      <w:marBottom w:val="0"/>
      <w:divBdr>
        <w:top w:val="none" w:sz="0" w:space="0" w:color="auto"/>
        <w:left w:val="none" w:sz="0" w:space="0" w:color="auto"/>
        <w:bottom w:val="none" w:sz="0" w:space="0" w:color="auto"/>
        <w:right w:val="none" w:sz="0" w:space="0" w:color="auto"/>
      </w:divBdr>
    </w:div>
    <w:div w:id="1086881475">
      <w:bodyDiv w:val="1"/>
      <w:marLeft w:val="0"/>
      <w:marRight w:val="0"/>
      <w:marTop w:val="0"/>
      <w:marBottom w:val="0"/>
      <w:divBdr>
        <w:top w:val="none" w:sz="0" w:space="0" w:color="auto"/>
        <w:left w:val="none" w:sz="0" w:space="0" w:color="auto"/>
        <w:bottom w:val="none" w:sz="0" w:space="0" w:color="auto"/>
        <w:right w:val="none" w:sz="0" w:space="0" w:color="auto"/>
      </w:divBdr>
    </w:div>
    <w:div w:id="1091582095">
      <w:bodyDiv w:val="1"/>
      <w:marLeft w:val="0"/>
      <w:marRight w:val="0"/>
      <w:marTop w:val="0"/>
      <w:marBottom w:val="0"/>
      <w:divBdr>
        <w:top w:val="none" w:sz="0" w:space="0" w:color="auto"/>
        <w:left w:val="none" w:sz="0" w:space="0" w:color="auto"/>
        <w:bottom w:val="none" w:sz="0" w:space="0" w:color="auto"/>
        <w:right w:val="none" w:sz="0" w:space="0" w:color="auto"/>
      </w:divBdr>
    </w:div>
    <w:div w:id="1114054859">
      <w:bodyDiv w:val="1"/>
      <w:marLeft w:val="0"/>
      <w:marRight w:val="0"/>
      <w:marTop w:val="0"/>
      <w:marBottom w:val="0"/>
      <w:divBdr>
        <w:top w:val="none" w:sz="0" w:space="0" w:color="auto"/>
        <w:left w:val="none" w:sz="0" w:space="0" w:color="auto"/>
        <w:bottom w:val="none" w:sz="0" w:space="0" w:color="auto"/>
        <w:right w:val="none" w:sz="0" w:space="0" w:color="auto"/>
      </w:divBdr>
      <w:divsChild>
        <w:div w:id="2018773728">
          <w:marLeft w:val="720"/>
          <w:marRight w:val="0"/>
          <w:marTop w:val="200"/>
          <w:marBottom w:val="0"/>
          <w:divBdr>
            <w:top w:val="none" w:sz="0" w:space="0" w:color="auto"/>
            <w:left w:val="none" w:sz="0" w:space="0" w:color="auto"/>
            <w:bottom w:val="none" w:sz="0" w:space="0" w:color="auto"/>
            <w:right w:val="none" w:sz="0" w:space="0" w:color="auto"/>
          </w:divBdr>
        </w:div>
      </w:divsChild>
    </w:div>
    <w:div w:id="1120415657">
      <w:bodyDiv w:val="1"/>
      <w:marLeft w:val="0"/>
      <w:marRight w:val="0"/>
      <w:marTop w:val="0"/>
      <w:marBottom w:val="0"/>
      <w:divBdr>
        <w:top w:val="none" w:sz="0" w:space="0" w:color="auto"/>
        <w:left w:val="none" w:sz="0" w:space="0" w:color="auto"/>
        <w:bottom w:val="none" w:sz="0" w:space="0" w:color="auto"/>
        <w:right w:val="none" w:sz="0" w:space="0" w:color="auto"/>
      </w:divBdr>
      <w:divsChild>
        <w:div w:id="1435710533">
          <w:marLeft w:val="547"/>
          <w:marRight w:val="0"/>
          <w:marTop w:val="200"/>
          <w:marBottom w:val="0"/>
          <w:divBdr>
            <w:top w:val="none" w:sz="0" w:space="0" w:color="auto"/>
            <w:left w:val="none" w:sz="0" w:space="0" w:color="auto"/>
            <w:bottom w:val="none" w:sz="0" w:space="0" w:color="auto"/>
            <w:right w:val="none" w:sz="0" w:space="0" w:color="auto"/>
          </w:divBdr>
        </w:div>
        <w:div w:id="279459909">
          <w:marLeft w:val="547"/>
          <w:marRight w:val="0"/>
          <w:marTop w:val="200"/>
          <w:marBottom w:val="0"/>
          <w:divBdr>
            <w:top w:val="none" w:sz="0" w:space="0" w:color="auto"/>
            <w:left w:val="none" w:sz="0" w:space="0" w:color="auto"/>
            <w:bottom w:val="none" w:sz="0" w:space="0" w:color="auto"/>
            <w:right w:val="none" w:sz="0" w:space="0" w:color="auto"/>
          </w:divBdr>
        </w:div>
        <w:div w:id="268436073">
          <w:marLeft w:val="547"/>
          <w:marRight w:val="0"/>
          <w:marTop w:val="200"/>
          <w:marBottom w:val="0"/>
          <w:divBdr>
            <w:top w:val="none" w:sz="0" w:space="0" w:color="auto"/>
            <w:left w:val="none" w:sz="0" w:space="0" w:color="auto"/>
            <w:bottom w:val="none" w:sz="0" w:space="0" w:color="auto"/>
            <w:right w:val="none" w:sz="0" w:space="0" w:color="auto"/>
          </w:divBdr>
        </w:div>
        <w:div w:id="2141724085">
          <w:marLeft w:val="547"/>
          <w:marRight w:val="0"/>
          <w:marTop w:val="200"/>
          <w:marBottom w:val="0"/>
          <w:divBdr>
            <w:top w:val="none" w:sz="0" w:space="0" w:color="auto"/>
            <w:left w:val="none" w:sz="0" w:space="0" w:color="auto"/>
            <w:bottom w:val="none" w:sz="0" w:space="0" w:color="auto"/>
            <w:right w:val="none" w:sz="0" w:space="0" w:color="auto"/>
          </w:divBdr>
        </w:div>
      </w:divsChild>
    </w:div>
    <w:div w:id="1136026192">
      <w:bodyDiv w:val="1"/>
      <w:marLeft w:val="0"/>
      <w:marRight w:val="0"/>
      <w:marTop w:val="0"/>
      <w:marBottom w:val="0"/>
      <w:divBdr>
        <w:top w:val="none" w:sz="0" w:space="0" w:color="auto"/>
        <w:left w:val="none" w:sz="0" w:space="0" w:color="auto"/>
        <w:bottom w:val="none" w:sz="0" w:space="0" w:color="auto"/>
        <w:right w:val="none" w:sz="0" w:space="0" w:color="auto"/>
      </w:divBdr>
      <w:divsChild>
        <w:div w:id="1331106912">
          <w:marLeft w:val="0"/>
          <w:marRight w:val="0"/>
          <w:marTop w:val="0"/>
          <w:marBottom w:val="0"/>
          <w:divBdr>
            <w:top w:val="none" w:sz="0" w:space="0" w:color="auto"/>
            <w:left w:val="none" w:sz="0" w:space="0" w:color="auto"/>
            <w:bottom w:val="none" w:sz="0" w:space="0" w:color="auto"/>
            <w:right w:val="none" w:sz="0" w:space="0" w:color="auto"/>
          </w:divBdr>
          <w:divsChild>
            <w:div w:id="3970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401">
      <w:bodyDiv w:val="1"/>
      <w:marLeft w:val="0"/>
      <w:marRight w:val="0"/>
      <w:marTop w:val="0"/>
      <w:marBottom w:val="0"/>
      <w:divBdr>
        <w:top w:val="none" w:sz="0" w:space="0" w:color="auto"/>
        <w:left w:val="none" w:sz="0" w:space="0" w:color="auto"/>
        <w:bottom w:val="none" w:sz="0" w:space="0" w:color="auto"/>
        <w:right w:val="none" w:sz="0" w:space="0" w:color="auto"/>
      </w:divBdr>
      <w:divsChild>
        <w:div w:id="1215655568">
          <w:marLeft w:val="547"/>
          <w:marRight w:val="0"/>
          <w:marTop w:val="200"/>
          <w:marBottom w:val="0"/>
          <w:divBdr>
            <w:top w:val="none" w:sz="0" w:space="0" w:color="auto"/>
            <w:left w:val="none" w:sz="0" w:space="0" w:color="auto"/>
            <w:bottom w:val="none" w:sz="0" w:space="0" w:color="auto"/>
            <w:right w:val="none" w:sz="0" w:space="0" w:color="auto"/>
          </w:divBdr>
        </w:div>
        <w:div w:id="931741177">
          <w:marLeft w:val="547"/>
          <w:marRight w:val="0"/>
          <w:marTop w:val="200"/>
          <w:marBottom w:val="0"/>
          <w:divBdr>
            <w:top w:val="none" w:sz="0" w:space="0" w:color="auto"/>
            <w:left w:val="none" w:sz="0" w:space="0" w:color="auto"/>
            <w:bottom w:val="none" w:sz="0" w:space="0" w:color="auto"/>
            <w:right w:val="none" w:sz="0" w:space="0" w:color="auto"/>
          </w:divBdr>
        </w:div>
        <w:div w:id="2108426662">
          <w:marLeft w:val="547"/>
          <w:marRight w:val="0"/>
          <w:marTop w:val="200"/>
          <w:marBottom w:val="0"/>
          <w:divBdr>
            <w:top w:val="none" w:sz="0" w:space="0" w:color="auto"/>
            <w:left w:val="none" w:sz="0" w:space="0" w:color="auto"/>
            <w:bottom w:val="none" w:sz="0" w:space="0" w:color="auto"/>
            <w:right w:val="none" w:sz="0" w:space="0" w:color="auto"/>
          </w:divBdr>
        </w:div>
        <w:div w:id="877086416">
          <w:marLeft w:val="547"/>
          <w:marRight w:val="0"/>
          <w:marTop w:val="200"/>
          <w:marBottom w:val="0"/>
          <w:divBdr>
            <w:top w:val="none" w:sz="0" w:space="0" w:color="auto"/>
            <w:left w:val="none" w:sz="0" w:space="0" w:color="auto"/>
            <w:bottom w:val="none" w:sz="0" w:space="0" w:color="auto"/>
            <w:right w:val="none" w:sz="0" w:space="0" w:color="auto"/>
          </w:divBdr>
        </w:div>
      </w:divsChild>
    </w:div>
    <w:div w:id="1173110531">
      <w:bodyDiv w:val="1"/>
      <w:marLeft w:val="0"/>
      <w:marRight w:val="0"/>
      <w:marTop w:val="0"/>
      <w:marBottom w:val="0"/>
      <w:divBdr>
        <w:top w:val="none" w:sz="0" w:space="0" w:color="auto"/>
        <w:left w:val="none" w:sz="0" w:space="0" w:color="auto"/>
        <w:bottom w:val="none" w:sz="0" w:space="0" w:color="auto"/>
        <w:right w:val="none" w:sz="0" w:space="0" w:color="auto"/>
      </w:divBdr>
      <w:divsChild>
        <w:div w:id="5402922">
          <w:marLeft w:val="360"/>
          <w:marRight w:val="0"/>
          <w:marTop w:val="200"/>
          <w:marBottom w:val="0"/>
          <w:divBdr>
            <w:top w:val="none" w:sz="0" w:space="0" w:color="auto"/>
            <w:left w:val="none" w:sz="0" w:space="0" w:color="auto"/>
            <w:bottom w:val="none" w:sz="0" w:space="0" w:color="auto"/>
            <w:right w:val="none" w:sz="0" w:space="0" w:color="auto"/>
          </w:divBdr>
        </w:div>
        <w:div w:id="1985743069">
          <w:marLeft w:val="360"/>
          <w:marRight w:val="0"/>
          <w:marTop w:val="200"/>
          <w:marBottom w:val="0"/>
          <w:divBdr>
            <w:top w:val="none" w:sz="0" w:space="0" w:color="auto"/>
            <w:left w:val="none" w:sz="0" w:space="0" w:color="auto"/>
            <w:bottom w:val="none" w:sz="0" w:space="0" w:color="auto"/>
            <w:right w:val="none" w:sz="0" w:space="0" w:color="auto"/>
          </w:divBdr>
        </w:div>
        <w:div w:id="421222681">
          <w:marLeft w:val="360"/>
          <w:marRight w:val="0"/>
          <w:marTop w:val="200"/>
          <w:marBottom w:val="0"/>
          <w:divBdr>
            <w:top w:val="none" w:sz="0" w:space="0" w:color="auto"/>
            <w:left w:val="none" w:sz="0" w:space="0" w:color="auto"/>
            <w:bottom w:val="none" w:sz="0" w:space="0" w:color="auto"/>
            <w:right w:val="none" w:sz="0" w:space="0" w:color="auto"/>
          </w:divBdr>
        </w:div>
      </w:divsChild>
    </w:div>
    <w:div w:id="1197887370">
      <w:bodyDiv w:val="1"/>
      <w:marLeft w:val="0"/>
      <w:marRight w:val="0"/>
      <w:marTop w:val="0"/>
      <w:marBottom w:val="0"/>
      <w:divBdr>
        <w:top w:val="none" w:sz="0" w:space="0" w:color="auto"/>
        <w:left w:val="none" w:sz="0" w:space="0" w:color="auto"/>
        <w:bottom w:val="none" w:sz="0" w:space="0" w:color="auto"/>
        <w:right w:val="none" w:sz="0" w:space="0" w:color="auto"/>
      </w:divBdr>
    </w:div>
    <w:div w:id="1198548241">
      <w:bodyDiv w:val="1"/>
      <w:marLeft w:val="0"/>
      <w:marRight w:val="0"/>
      <w:marTop w:val="0"/>
      <w:marBottom w:val="0"/>
      <w:divBdr>
        <w:top w:val="none" w:sz="0" w:space="0" w:color="auto"/>
        <w:left w:val="none" w:sz="0" w:space="0" w:color="auto"/>
        <w:bottom w:val="none" w:sz="0" w:space="0" w:color="auto"/>
        <w:right w:val="none" w:sz="0" w:space="0" w:color="auto"/>
      </w:divBdr>
    </w:div>
    <w:div w:id="1267225774">
      <w:bodyDiv w:val="1"/>
      <w:marLeft w:val="0"/>
      <w:marRight w:val="0"/>
      <w:marTop w:val="0"/>
      <w:marBottom w:val="0"/>
      <w:divBdr>
        <w:top w:val="none" w:sz="0" w:space="0" w:color="auto"/>
        <w:left w:val="none" w:sz="0" w:space="0" w:color="auto"/>
        <w:bottom w:val="none" w:sz="0" w:space="0" w:color="auto"/>
        <w:right w:val="none" w:sz="0" w:space="0" w:color="auto"/>
      </w:divBdr>
    </w:div>
    <w:div w:id="1270312102">
      <w:bodyDiv w:val="1"/>
      <w:marLeft w:val="0"/>
      <w:marRight w:val="0"/>
      <w:marTop w:val="0"/>
      <w:marBottom w:val="0"/>
      <w:divBdr>
        <w:top w:val="none" w:sz="0" w:space="0" w:color="auto"/>
        <w:left w:val="none" w:sz="0" w:space="0" w:color="auto"/>
        <w:bottom w:val="none" w:sz="0" w:space="0" w:color="auto"/>
        <w:right w:val="none" w:sz="0" w:space="0" w:color="auto"/>
      </w:divBdr>
    </w:div>
    <w:div w:id="1270698660">
      <w:bodyDiv w:val="1"/>
      <w:marLeft w:val="0"/>
      <w:marRight w:val="0"/>
      <w:marTop w:val="0"/>
      <w:marBottom w:val="0"/>
      <w:divBdr>
        <w:top w:val="none" w:sz="0" w:space="0" w:color="auto"/>
        <w:left w:val="none" w:sz="0" w:space="0" w:color="auto"/>
        <w:bottom w:val="none" w:sz="0" w:space="0" w:color="auto"/>
        <w:right w:val="none" w:sz="0" w:space="0" w:color="auto"/>
      </w:divBdr>
      <w:divsChild>
        <w:div w:id="229192951">
          <w:marLeft w:val="547"/>
          <w:marRight w:val="0"/>
          <w:marTop w:val="200"/>
          <w:marBottom w:val="0"/>
          <w:divBdr>
            <w:top w:val="none" w:sz="0" w:space="0" w:color="auto"/>
            <w:left w:val="none" w:sz="0" w:space="0" w:color="auto"/>
            <w:bottom w:val="none" w:sz="0" w:space="0" w:color="auto"/>
            <w:right w:val="none" w:sz="0" w:space="0" w:color="auto"/>
          </w:divBdr>
        </w:div>
        <w:div w:id="1005090825">
          <w:marLeft w:val="547"/>
          <w:marRight w:val="0"/>
          <w:marTop w:val="200"/>
          <w:marBottom w:val="0"/>
          <w:divBdr>
            <w:top w:val="none" w:sz="0" w:space="0" w:color="auto"/>
            <w:left w:val="none" w:sz="0" w:space="0" w:color="auto"/>
            <w:bottom w:val="none" w:sz="0" w:space="0" w:color="auto"/>
            <w:right w:val="none" w:sz="0" w:space="0" w:color="auto"/>
          </w:divBdr>
        </w:div>
        <w:div w:id="1671711121">
          <w:marLeft w:val="547"/>
          <w:marRight w:val="0"/>
          <w:marTop w:val="200"/>
          <w:marBottom w:val="0"/>
          <w:divBdr>
            <w:top w:val="none" w:sz="0" w:space="0" w:color="auto"/>
            <w:left w:val="none" w:sz="0" w:space="0" w:color="auto"/>
            <w:bottom w:val="none" w:sz="0" w:space="0" w:color="auto"/>
            <w:right w:val="none" w:sz="0" w:space="0" w:color="auto"/>
          </w:divBdr>
        </w:div>
        <w:div w:id="691808618">
          <w:marLeft w:val="547"/>
          <w:marRight w:val="0"/>
          <w:marTop w:val="200"/>
          <w:marBottom w:val="0"/>
          <w:divBdr>
            <w:top w:val="none" w:sz="0" w:space="0" w:color="auto"/>
            <w:left w:val="none" w:sz="0" w:space="0" w:color="auto"/>
            <w:bottom w:val="none" w:sz="0" w:space="0" w:color="auto"/>
            <w:right w:val="none" w:sz="0" w:space="0" w:color="auto"/>
          </w:divBdr>
        </w:div>
      </w:divsChild>
    </w:div>
    <w:div w:id="1284578801">
      <w:bodyDiv w:val="1"/>
      <w:marLeft w:val="0"/>
      <w:marRight w:val="0"/>
      <w:marTop w:val="0"/>
      <w:marBottom w:val="0"/>
      <w:divBdr>
        <w:top w:val="none" w:sz="0" w:space="0" w:color="auto"/>
        <w:left w:val="none" w:sz="0" w:space="0" w:color="auto"/>
        <w:bottom w:val="none" w:sz="0" w:space="0" w:color="auto"/>
        <w:right w:val="none" w:sz="0" w:space="0" w:color="auto"/>
      </w:divBdr>
      <w:divsChild>
        <w:div w:id="116488302">
          <w:marLeft w:val="1166"/>
          <w:marRight w:val="0"/>
          <w:marTop w:val="115"/>
          <w:marBottom w:val="0"/>
          <w:divBdr>
            <w:top w:val="none" w:sz="0" w:space="0" w:color="auto"/>
            <w:left w:val="none" w:sz="0" w:space="0" w:color="auto"/>
            <w:bottom w:val="none" w:sz="0" w:space="0" w:color="auto"/>
            <w:right w:val="none" w:sz="0" w:space="0" w:color="auto"/>
          </w:divBdr>
        </w:div>
        <w:div w:id="1537161663">
          <w:marLeft w:val="1166"/>
          <w:marRight w:val="0"/>
          <w:marTop w:val="115"/>
          <w:marBottom w:val="0"/>
          <w:divBdr>
            <w:top w:val="none" w:sz="0" w:space="0" w:color="auto"/>
            <w:left w:val="none" w:sz="0" w:space="0" w:color="auto"/>
            <w:bottom w:val="none" w:sz="0" w:space="0" w:color="auto"/>
            <w:right w:val="none" w:sz="0" w:space="0" w:color="auto"/>
          </w:divBdr>
        </w:div>
        <w:div w:id="1610161729">
          <w:marLeft w:val="1166"/>
          <w:marRight w:val="0"/>
          <w:marTop w:val="115"/>
          <w:marBottom w:val="0"/>
          <w:divBdr>
            <w:top w:val="none" w:sz="0" w:space="0" w:color="auto"/>
            <w:left w:val="none" w:sz="0" w:space="0" w:color="auto"/>
            <w:bottom w:val="none" w:sz="0" w:space="0" w:color="auto"/>
            <w:right w:val="none" w:sz="0" w:space="0" w:color="auto"/>
          </w:divBdr>
        </w:div>
        <w:div w:id="1479691430">
          <w:marLeft w:val="1166"/>
          <w:marRight w:val="0"/>
          <w:marTop w:val="115"/>
          <w:marBottom w:val="0"/>
          <w:divBdr>
            <w:top w:val="none" w:sz="0" w:space="0" w:color="auto"/>
            <w:left w:val="none" w:sz="0" w:space="0" w:color="auto"/>
            <w:bottom w:val="none" w:sz="0" w:space="0" w:color="auto"/>
            <w:right w:val="none" w:sz="0" w:space="0" w:color="auto"/>
          </w:divBdr>
        </w:div>
        <w:div w:id="1730415851">
          <w:marLeft w:val="1166"/>
          <w:marRight w:val="0"/>
          <w:marTop w:val="115"/>
          <w:marBottom w:val="0"/>
          <w:divBdr>
            <w:top w:val="none" w:sz="0" w:space="0" w:color="auto"/>
            <w:left w:val="none" w:sz="0" w:space="0" w:color="auto"/>
            <w:bottom w:val="none" w:sz="0" w:space="0" w:color="auto"/>
            <w:right w:val="none" w:sz="0" w:space="0" w:color="auto"/>
          </w:divBdr>
        </w:div>
        <w:div w:id="1838884508">
          <w:marLeft w:val="1166"/>
          <w:marRight w:val="0"/>
          <w:marTop w:val="115"/>
          <w:marBottom w:val="0"/>
          <w:divBdr>
            <w:top w:val="none" w:sz="0" w:space="0" w:color="auto"/>
            <w:left w:val="none" w:sz="0" w:space="0" w:color="auto"/>
            <w:bottom w:val="none" w:sz="0" w:space="0" w:color="auto"/>
            <w:right w:val="none" w:sz="0" w:space="0" w:color="auto"/>
          </w:divBdr>
        </w:div>
      </w:divsChild>
    </w:div>
    <w:div w:id="1331829442">
      <w:bodyDiv w:val="1"/>
      <w:marLeft w:val="0"/>
      <w:marRight w:val="0"/>
      <w:marTop w:val="0"/>
      <w:marBottom w:val="0"/>
      <w:divBdr>
        <w:top w:val="none" w:sz="0" w:space="0" w:color="auto"/>
        <w:left w:val="none" w:sz="0" w:space="0" w:color="auto"/>
        <w:bottom w:val="none" w:sz="0" w:space="0" w:color="auto"/>
        <w:right w:val="none" w:sz="0" w:space="0" w:color="auto"/>
      </w:divBdr>
      <w:divsChild>
        <w:div w:id="1463841530">
          <w:marLeft w:val="2520"/>
          <w:marRight w:val="0"/>
          <w:marTop w:val="101"/>
          <w:marBottom w:val="0"/>
          <w:divBdr>
            <w:top w:val="none" w:sz="0" w:space="0" w:color="auto"/>
            <w:left w:val="none" w:sz="0" w:space="0" w:color="auto"/>
            <w:bottom w:val="none" w:sz="0" w:space="0" w:color="auto"/>
            <w:right w:val="none" w:sz="0" w:space="0" w:color="auto"/>
          </w:divBdr>
        </w:div>
        <w:div w:id="104274269">
          <w:marLeft w:val="2520"/>
          <w:marRight w:val="0"/>
          <w:marTop w:val="101"/>
          <w:marBottom w:val="0"/>
          <w:divBdr>
            <w:top w:val="none" w:sz="0" w:space="0" w:color="auto"/>
            <w:left w:val="none" w:sz="0" w:space="0" w:color="auto"/>
            <w:bottom w:val="none" w:sz="0" w:space="0" w:color="auto"/>
            <w:right w:val="none" w:sz="0" w:space="0" w:color="auto"/>
          </w:divBdr>
        </w:div>
        <w:div w:id="332949667">
          <w:marLeft w:val="3960"/>
          <w:marRight w:val="0"/>
          <w:marTop w:val="101"/>
          <w:marBottom w:val="0"/>
          <w:divBdr>
            <w:top w:val="none" w:sz="0" w:space="0" w:color="auto"/>
            <w:left w:val="none" w:sz="0" w:space="0" w:color="auto"/>
            <w:bottom w:val="none" w:sz="0" w:space="0" w:color="auto"/>
            <w:right w:val="none" w:sz="0" w:space="0" w:color="auto"/>
          </w:divBdr>
        </w:div>
        <w:div w:id="1509909311">
          <w:marLeft w:val="3960"/>
          <w:marRight w:val="0"/>
          <w:marTop w:val="101"/>
          <w:marBottom w:val="0"/>
          <w:divBdr>
            <w:top w:val="none" w:sz="0" w:space="0" w:color="auto"/>
            <w:left w:val="none" w:sz="0" w:space="0" w:color="auto"/>
            <w:bottom w:val="none" w:sz="0" w:space="0" w:color="auto"/>
            <w:right w:val="none" w:sz="0" w:space="0" w:color="auto"/>
          </w:divBdr>
        </w:div>
        <w:div w:id="1881824491">
          <w:marLeft w:val="3960"/>
          <w:marRight w:val="0"/>
          <w:marTop w:val="101"/>
          <w:marBottom w:val="0"/>
          <w:divBdr>
            <w:top w:val="none" w:sz="0" w:space="0" w:color="auto"/>
            <w:left w:val="none" w:sz="0" w:space="0" w:color="auto"/>
            <w:bottom w:val="none" w:sz="0" w:space="0" w:color="auto"/>
            <w:right w:val="none" w:sz="0" w:space="0" w:color="auto"/>
          </w:divBdr>
        </w:div>
      </w:divsChild>
    </w:div>
    <w:div w:id="1335646990">
      <w:bodyDiv w:val="1"/>
      <w:marLeft w:val="0"/>
      <w:marRight w:val="0"/>
      <w:marTop w:val="0"/>
      <w:marBottom w:val="0"/>
      <w:divBdr>
        <w:top w:val="none" w:sz="0" w:space="0" w:color="auto"/>
        <w:left w:val="none" w:sz="0" w:space="0" w:color="auto"/>
        <w:bottom w:val="none" w:sz="0" w:space="0" w:color="auto"/>
        <w:right w:val="none" w:sz="0" w:space="0" w:color="auto"/>
      </w:divBdr>
      <w:divsChild>
        <w:div w:id="73284232">
          <w:marLeft w:val="720"/>
          <w:marRight w:val="0"/>
          <w:marTop w:val="200"/>
          <w:marBottom w:val="0"/>
          <w:divBdr>
            <w:top w:val="none" w:sz="0" w:space="0" w:color="auto"/>
            <w:left w:val="none" w:sz="0" w:space="0" w:color="auto"/>
            <w:bottom w:val="none" w:sz="0" w:space="0" w:color="auto"/>
            <w:right w:val="none" w:sz="0" w:space="0" w:color="auto"/>
          </w:divBdr>
        </w:div>
        <w:div w:id="276181222">
          <w:marLeft w:val="720"/>
          <w:marRight w:val="0"/>
          <w:marTop w:val="200"/>
          <w:marBottom w:val="0"/>
          <w:divBdr>
            <w:top w:val="none" w:sz="0" w:space="0" w:color="auto"/>
            <w:left w:val="none" w:sz="0" w:space="0" w:color="auto"/>
            <w:bottom w:val="none" w:sz="0" w:space="0" w:color="auto"/>
            <w:right w:val="none" w:sz="0" w:space="0" w:color="auto"/>
          </w:divBdr>
        </w:div>
        <w:div w:id="1280532409">
          <w:marLeft w:val="720"/>
          <w:marRight w:val="0"/>
          <w:marTop w:val="200"/>
          <w:marBottom w:val="0"/>
          <w:divBdr>
            <w:top w:val="none" w:sz="0" w:space="0" w:color="auto"/>
            <w:left w:val="none" w:sz="0" w:space="0" w:color="auto"/>
            <w:bottom w:val="none" w:sz="0" w:space="0" w:color="auto"/>
            <w:right w:val="none" w:sz="0" w:space="0" w:color="auto"/>
          </w:divBdr>
        </w:div>
      </w:divsChild>
    </w:div>
    <w:div w:id="1335960755">
      <w:bodyDiv w:val="1"/>
      <w:marLeft w:val="0"/>
      <w:marRight w:val="0"/>
      <w:marTop w:val="0"/>
      <w:marBottom w:val="0"/>
      <w:divBdr>
        <w:top w:val="none" w:sz="0" w:space="0" w:color="auto"/>
        <w:left w:val="none" w:sz="0" w:space="0" w:color="auto"/>
        <w:bottom w:val="none" w:sz="0" w:space="0" w:color="auto"/>
        <w:right w:val="none" w:sz="0" w:space="0" w:color="auto"/>
      </w:divBdr>
    </w:div>
    <w:div w:id="1364475679">
      <w:bodyDiv w:val="1"/>
      <w:marLeft w:val="0"/>
      <w:marRight w:val="0"/>
      <w:marTop w:val="0"/>
      <w:marBottom w:val="0"/>
      <w:divBdr>
        <w:top w:val="none" w:sz="0" w:space="0" w:color="auto"/>
        <w:left w:val="none" w:sz="0" w:space="0" w:color="auto"/>
        <w:bottom w:val="none" w:sz="0" w:space="0" w:color="auto"/>
        <w:right w:val="none" w:sz="0" w:space="0" w:color="auto"/>
      </w:divBdr>
    </w:div>
    <w:div w:id="1431589420">
      <w:bodyDiv w:val="1"/>
      <w:marLeft w:val="0"/>
      <w:marRight w:val="0"/>
      <w:marTop w:val="0"/>
      <w:marBottom w:val="0"/>
      <w:divBdr>
        <w:top w:val="none" w:sz="0" w:space="0" w:color="auto"/>
        <w:left w:val="none" w:sz="0" w:space="0" w:color="auto"/>
        <w:bottom w:val="none" w:sz="0" w:space="0" w:color="auto"/>
        <w:right w:val="none" w:sz="0" w:space="0" w:color="auto"/>
      </w:divBdr>
    </w:div>
    <w:div w:id="1482961318">
      <w:bodyDiv w:val="1"/>
      <w:marLeft w:val="0"/>
      <w:marRight w:val="0"/>
      <w:marTop w:val="0"/>
      <w:marBottom w:val="0"/>
      <w:divBdr>
        <w:top w:val="none" w:sz="0" w:space="0" w:color="auto"/>
        <w:left w:val="none" w:sz="0" w:space="0" w:color="auto"/>
        <w:bottom w:val="none" w:sz="0" w:space="0" w:color="auto"/>
        <w:right w:val="none" w:sz="0" w:space="0" w:color="auto"/>
      </w:divBdr>
    </w:div>
    <w:div w:id="1492789489">
      <w:bodyDiv w:val="1"/>
      <w:marLeft w:val="0"/>
      <w:marRight w:val="0"/>
      <w:marTop w:val="0"/>
      <w:marBottom w:val="0"/>
      <w:divBdr>
        <w:top w:val="none" w:sz="0" w:space="0" w:color="auto"/>
        <w:left w:val="none" w:sz="0" w:space="0" w:color="auto"/>
        <w:bottom w:val="none" w:sz="0" w:space="0" w:color="auto"/>
        <w:right w:val="none" w:sz="0" w:space="0" w:color="auto"/>
      </w:divBdr>
      <w:divsChild>
        <w:div w:id="803743172">
          <w:marLeft w:val="547"/>
          <w:marRight w:val="0"/>
          <w:marTop w:val="200"/>
          <w:marBottom w:val="0"/>
          <w:divBdr>
            <w:top w:val="none" w:sz="0" w:space="0" w:color="auto"/>
            <w:left w:val="none" w:sz="0" w:space="0" w:color="auto"/>
            <w:bottom w:val="none" w:sz="0" w:space="0" w:color="auto"/>
            <w:right w:val="none" w:sz="0" w:space="0" w:color="auto"/>
          </w:divBdr>
        </w:div>
        <w:div w:id="125659870">
          <w:marLeft w:val="547"/>
          <w:marRight w:val="0"/>
          <w:marTop w:val="200"/>
          <w:marBottom w:val="0"/>
          <w:divBdr>
            <w:top w:val="none" w:sz="0" w:space="0" w:color="auto"/>
            <w:left w:val="none" w:sz="0" w:space="0" w:color="auto"/>
            <w:bottom w:val="none" w:sz="0" w:space="0" w:color="auto"/>
            <w:right w:val="none" w:sz="0" w:space="0" w:color="auto"/>
          </w:divBdr>
        </w:div>
        <w:div w:id="222177692">
          <w:marLeft w:val="547"/>
          <w:marRight w:val="0"/>
          <w:marTop w:val="200"/>
          <w:marBottom w:val="0"/>
          <w:divBdr>
            <w:top w:val="none" w:sz="0" w:space="0" w:color="auto"/>
            <w:left w:val="none" w:sz="0" w:space="0" w:color="auto"/>
            <w:bottom w:val="none" w:sz="0" w:space="0" w:color="auto"/>
            <w:right w:val="none" w:sz="0" w:space="0" w:color="auto"/>
          </w:divBdr>
        </w:div>
        <w:div w:id="125200060">
          <w:marLeft w:val="547"/>
          <w:marRight w:val="0"/>
          <w:marTop w:val="200"/>
          <w:marBottom w:val="0"/>
          <w:divBdr>
            <w:top w:val="none" w:sz="0" w:space="0" w:color="auto"/>
            <w:left w:val="none" w:sz="0" w:space="0" w:color="auto"/>
            <w:bottom w:val="none" w:sz="0" w:space="0" w:color="auto"/>
            <w:right w:val="none" w:sz="0" w:space="0" w:color="auto"/>
          </w:divBdr>
        </w:div>
      </w:divsChild>
    </w:div>
    <w:div w:id="1498306802">
      <w:bodyDiv w:val="1"/>
      <w:marLeft w:val="0"/>
      <w:marRight w:val="0"/>
      <w:marTop w:val="0"/>
      <w:marBottom w:val="0"/>
      <w:divBdr>
        <w:top w:val="none" w:sz="0" w:space="0" w:color="auto"/>
        <w:left w:val="none" w:sz="0" w:space="0" w:color="auto"/>
        <w:bottom w:val="none" w:sz="0" w:space="0" w:color="auto"/>
        <w:right w:val="none" w:sz="0" w:space="0" w:color="auto"/>
      </w:divBdr>
      <w:divsChild>
        <w:div w:id="1838880138">
          <w:marLeft w:val="360"/>
          <w:marRight w:val="0"/>
          <w:marTop w:val="200"/>
          <w:marBottom w:val="0"/>
          <w:divBdr>
            <w:top w:val="none" w:sz="0" w:space="0" w:color="auto"/>
            <w:left w:val="none" w:sz="0" w:space="0" w:color="auto"/>
            <w:bottom w:val="none" w:sz="0" w:space="0" w:color="auto"/>
            <w:right w:val="none" w:sz="0" w:space="0" w:color="auto"/>
          </w:divBdr>
        </w:div>
        <w:div w:id="864027967">
          <w:marLeft w:val="360"/>
          <w:marRight w:val="0"/>
          <w:marTop w:val="200"/>
          <w:marBottom w:val="0"/>
          <w:divBdr>
            <w:top w:val="none" w:sz="0" w:space="0" w:color="auto"/>
            <w:left w:val="none" w:sz="0" w:space="0" w:color="auto"/>
            <w:bottom w:val="none" w:sz="0" w:space="0" w:color="auto"/>
            <w:right w:val="none" w:sz="0" w:space="0" w:color="auto"/>
          </w:divBdr>
        </w:div>
      </w:divsChild>
    </w:div>
    <w:div w:id="1500999576">
      <w:bodyDiv w:val="1"/>
      <w:marLeft w:val="0"/>
      <w:marRight w:val="0"/>
      <w:marTop w:val="0"/>
      <w:marBottom w:val="0"/>
      <w:divBdr>
        <w:top w:val="none" w:sz="0" w:space="0" w:color="auto"/>
        <w:left w:val="none" w:sz="0" w:space="0" w:color="auto"/>
        <w:bottom w:val="none" w:sz="0" w:space="0" w:color="auto"/>
        <w:right w:val="none" w:sz="0" w:space="0" w:color="auto"/>
      </w:divBdr>
      <w:divsChild>
        <w:div w:id="130709173">
          <w:marLeft w:val="1886"/>
          <w:marRight w:val="0"/>
          <w:marTop w:val="0"/>
          <w:marBottom w:val="9"/>
          <w:divBdr>
            <w:top w:val="none" w:sz="0" w:space="0" w:color="auto"/>
            <w:left w:val="none" w:sz="0" w:space="0" w:color="auto"/>
            <w:bottom w:val="none" w:sz="0" w:space="0" w:color="auto"/>
            <w:right w:val="none" w:sz="0" w:space="0" w:color="auto"/>
          </w:divBdr>
        </w:div>
        <w:div w:id="1853185886">
          <w:marLeft w:val="1886"/>
          <w:marRight w:val="0"/>
          <w:marTop w:val="0"/>
          <w:marBottom w:val="10"/>
          <w:divBdr>
            <w:top w:val="none" w:sz="0" w:space="0" w:color="auto"/>
            <w:left w:val="none" w:sz="0" w:space="0" w:color="auto"/>
            <w:bottom w:val="none" w:sz="0" w:space="0" w:color="auto"/>
            <w:right w:val="none" w:sz="0" w:space="0" w:color="auto"/>
          </w:divBdr>
        </w:div>
        <w:div w:id="168638754">
          <w:marLeft w:val="1886"/>
          <w:marRight w:val="0"/>
          <w:marTop w:val="0"/>
          <w:marBottom w:val="9"/>
          <w:divBdr>
            <w:top w:val="none" w:sz="0" w:space="0" w:color="auto"/>
            <w:left w:val="none" w:sz="0" w:space="0" w:color="auto"/>
            <w:bottom w:val="none" w:sz="0" w:space="0" w:color="auto"/>
            <w:right w:val="none" w:sz="0" w:space="0" w:color="auto"/>
          </w:divBdr>
        </w:div>
        <w:div w:id="1339966041">
          <w:marLeft w:val="1886"/>
          <w:marRight w:val="0"/>
          <w:marTop w:val="0"/>
          <w:marBottom w:val="9"/>
          <w:divBdr>
            <w:top w:val="none" w:sz="0" w:space="0" w:color="auto"/>
            <w:left w:val="none" w:sz="0" w:space="0" w:color="auto"/>
            <w:bottom w:val="none" w:sz="0" w:space="0" w:color="auto"/>
            <w:right w:val="none" w:sz="0" w:space="0" w:color="auto"/>
          </w:divBdr>
        </w:div>
      </w:divsChild>
    </w:div>
    <w:div w:id="1544291201">
      <w:bodyDiv w:val="1"/>
      <w:marLeft w:val="0"/>
      <w:marRight w:val="0"/>
      <w:marTop w:val="0"/>
      <w:marBottom w:val="0"/>
      <w:divBdr>
        <w:top w:val="none" w:sz="0" w:space="0" w:color="auto"/>
        <w:left w:val="none" w:sz="0" w:space="0" w:color="auto"/>
        <w:bottom w:val="none" w:sz="0" w:space="0" w:color="auto"/>
        <w:right w:val="none" w:sz="0" w:space="0" w:color="auto"/>
      </w:divBdr>
    </w:div>
    <w:div w:id="1560435156">
      <w:bodyDiv w:val="1"/>
      <w:marLeft w:val="0"/>
      <w:marRight w:val="0"/>
      <w:marTop w:val="0"/>
      <w:marBottom w:val="0"/>
      <w:divBdr>
        <w:top w:val="none" w:sz="0" w:space="0" w:color="auto"/>
        <w:left w:val="none" w:sz="0" w:space="0" w:color="auto"/>
        <w:bottom w:val="none" w:sz="0" w:space="0" w:color="auto"/>
        <w:right w:val="none" w:sz="0" w:space="0" w:color="auto"/>
      </w:divBdr>
      <w:divsChild>
        <w:div w:id="668480116">
          <w:marLeft w:val="1080"/>
          <w:marRight w:val="0"/>
          <w:marTop w:val="0"/>
          <w:marBottom w:val="9"/>
          <w:divBdr>
            <w:top w:val="none" w:sz="0" w:space="0" w:color="auto"/>
            <w:left w:val="none" w:sz="0" w:space="0" w:color="auto"/>
            <w:bottom w:val="none" w:sz="0" w:space="0" w:color="auto"/>
            <w:right w:val="none" w:sz="0" w:space="0" w:color="auto"/>
          </w:divBdr>
        </w:div>
        <w:div w:id="1847792781">
          <w:marLeft w:val="1080"/>
          <w:marRight w:val="0"/>
          <w:marTop w:val="0"/>
          <w:marBottom w:val="32"/>
          <w:divBdr>
            <w:top w:val="none" w:sz="0" w:space="0" w:color="auto"/>
            <w:left w:val="none" w:sz="0" w:space="0" w:color="auto"/>
            <w:bottom w:val="none" w:sz="0" w:space="0" w:color="auto"/>
            <w:right w:val="none" w:sz="0" w:space="0" w:color="auto"/>
          </w:divBdr>
        </w:div>
        <w:div w:id="1375886382">
          <w:marLeft w:val="1080"/>
          <w:marRight w:val="0"/>
          <w:marTop w:val="0"/>
          <w:marBottom w:val="10"/>
          <w:divBdr>
            <w:top w:val="none" w:sz="0" w:space="0" w:color="auto"/>
            <w:left w:val="none" w:sz="0" w:space="0" w:color="auto"/>
            <w:bottom w:val="none" w:sz="0" w:space="0" w:color="auto"/>
            <w:right w:val="none" w:sz="0" w:space="0" w:color="auto"/>
          </w:divBdr>
        </w:div>
        <w:div w:id="616714235">
          <w:marLeft w:val="1080"/>
          <w:marRight w:val="0"/>
          <w:marTop w:val="0"/>
          <w:marBottom w:val="10"/>
          <w:divBdr>
            <w:top w:val="none" w:sz="0" w:space="0" w:color="auto"/>
            <w:left w:val="none" w:sz="0" w:space="0" w:color="auto"/>
            <w:bottom w:val="none" w:sz="0" w:space="0" w:color="auto"/>
            <w:right w:val="none" w:sz="0" w:space="0" w:color="auto"/>
          </w:divBdr>
        </w:div>
      </w:divsChild>
    </w:div>
    <w:div w:id="1569850852">
      <w:bodyDiv w:val="1"/>
      <w:marLeft w:val="0"/>
      <w:marRight w:val="0"/>
      <w:marTop w:val="0"/>
      <w:marBottom w:val="0"/>
      <w:divBdr>
        <w:top w:val="none" w:sz="0" w:space="0" w:color="auto"/>
        <w:left w:val="none" w:sz="0" w:space="0" w:color="auto"/>
        <w:bottom w:val="none" w:sz="0" w:space="0" w:color="auto"/>
        <w:right w:val="none" w:sz="0" w:space="0" w:color="auto"/>
      </w:divBdr>
    </w:div>
    <w:div w:id="1589264385">
      <w:bodyDiv w:val="1"/>
      <w:marLeft w:val="0"/>
      <w:marRight w:val="0"/>
      <w:marTop w:val="0"/>
      <w:marBottom w:val="0"/>
      <w:divBdr>
        <w:top w:val="none" w:sz="0" w:space="0" w:color="auto"/>
        <w:left w:val="none" w:sz="0" w:space="0" w:color="auto"/>
        <w:bottom w:val="none" w:sz="0" w:space="0" w:color="auto"/>
        <w:right w:val="none" w:sz="0" w:space="0" w:color="auto"/>
      </w:divBdr>
    </w:div>
    <w:div w:id="1605767853">
      <w:bodyDiv w:val="1"/>
      <w:marLeft w:val="0"/>
      <w:marRight w:val="0"/>
      <w:marTop w:val="0"/>
      <w:marBottom w:val="0"/>
      <w:divBdr>
        <w:top w:val="none" w:sz="0" w:space="0" w:color="auto"/>
        <w:left w:val="none" w:sz="0" w:space="0" w:color="auto"/>
        <w:bottom w:val="none" w:sz="0" w:space="0" w:color="auto"/>
        <w:right w:val="none" w:sz="0" w:space="0" w:color="auto"/>
      </w:divBdr>
    </w:div>
    <w:div w:id="1651447828">
      <w:bodyDiv w:val="1"/>
      <w:marLeft w:val="0"/>
      <w:marRight w:val="0"/>
      <w:marTop w:val="0"/>
      <w:marBottom w:val="0"/>
      <w:divBdr>
        <w:top w:val="none" w:sz="0" w:space="0" w:color="auto"/>
        <w:left w:val="none" w:sz="0" w:space="0" w:color="auto"/>
        <w:bottom w:val="none" w:sz="0" w:space="0" w:color="auto"/>
        <w:right w:val="none" w:sz="0" w:space="0" w:color="auto"/>
      </w:divBdr>
    </w:div>
    <w:div w:id="1676301167">
      <w:bodyDiv w:val="1"/>
      <w:marLeft w:val="0"/>
      <w:marRight w:val="0"/>
      <w:marTop w:val="0"/>
      <w:marBottom w:val="0"/>
      <w:divBdr>
        <w:top w:val="none" w:sz="0" w:space="0" w:color="auto"/>
        <w:left w:val="none" w:sz="0" w:space="0" w:color="auto"/>
        <w:bottom w:val="none" w:sz="0" w:space="0" w:color="auto"/>
        <w:right w:val="none" w:sz="0" w:space="0" w:color="auto"/>
      </w:divBdr>
    </w:div>
    <w:div w:id="1685283588">
      <w:bodyDiv w:val="1"/>
      <w:marLeft w:val="0"/>
      <w:marRight w:val="0"/>
      <w:marTop w:val="0"/>
      <w:marBottom w:val="0"/>
      <w:divBdr>
        <w:top w:val="none" w:sz="0" w:space="0" w:color="auto"/>
        <w:left w:val="none" w:sz="0" w:space="0" w:color="auto"/>
        <w:bottom w:val="none" w:sz="0" w:space="0" w:color="auto"/>
        <w:right w:val="none" w:sz="0" w:space="0" w:color="auto"/>
      </w:divBdr>
      <w:divsChild>
        <w:div w:id="1991666098">
          <w:marLeft w:val="677"/>
          <w:marRight w:val="0"/>
          <w:marTop w:val="194"/>
          <w:marBottom w:val="0"/>
          <w:divBdr>
            <w:top w:val="none" w:sz="0" w:space="0" w:color="auto"/>
            <w:left w:val="none" w:sz="0" w:space="0" w:color="auto"/>
            <w:bottom w:val="none" w:sz="0" w:space="0" w:color="auto"/>
            <w:right w:val="none" w:sz="0" w:space="0" w:color="auto"/>
          </w:divBdr>
        </w:div>
        <w:div w:id="111679093">
          <w:marLeft w:val="677"/>
          <w:marRight w:val="0"/>
          <w:marTop w:val="194"/>
          <w:marBottom w:val="0"/>
          <w:divBdr>
            <w:top w:val="none" w:sz="0" w:space="0" w:color="auto"/>
            <w:left w:val="none" w:sz="0" w:space="0" w:color="auto"/>
            <w:bottom w:val="none" w:sz="0" w:space="0" w:color="auto"/>
            <w:right w:val="none" w:sz="0" w:space="0" w:color="auto"/>
          </w:divBdr>
        </w:div>
        <w:div w:id="884482556">
          <w:marLeft w:val="677"/>
          <w:marRight w:val="0"/>
          <w:marTop w:val="194"/>
          <w:marBottom w:val="0"/>
          <w:divBdr>
            <w:top w:val="none" w:sz="0" w:space="0" w:color="auto"/>
            <w:left w:val="none" w:sz="0" w:space="0" w:color="auto"/>
            <w:bottom w:val="none" w:sz="0" w:space="0" w:color="auto"/>
            <w:right w:val="none" w:sz="0" w:space="0" w:color="auto"/>
          </w:divBdr>
        </w:div>
      </w:divsChild>
    </w:div>
    <w:div w:id="1685328003">
      <w:bodyDiv w:val="1"/>
      <w:marLeft w:val="0"/>
      <w:marRight w:val="0"/>
      <w:marTop w:val="0"/>
      <w:marBottom w:val="0"/>
      <w:divBdr>
        <w:top w:val="none" w:sz="0" w:space="0" w:color="auto"/>
        <w:left w:val="none" w:sz="0" w:space="0" w:color="auto"/>
        <w:bottom w:val="none" w:sz="0" w:space="0" w:color="auto"/>
        <w:right w:val="none" w:sz="0" w:space="0" w:color="auto"/>
      </w:divBdr>
    </w:div>
    <w:div w:id="1691492492">
      <w:bodyDiv w:val="1"/>
      <w:marLeft w:val="0"/>
      <w:marRight w:val="0"/>
      <w:marTop w:val="0"/>
      <w:marBottom w:val="0"/>
      <w:divBdr>
        <w:top w:val="none" w:sz="0" w:space="0" w:color="auto"/>
        <w:left w:val="none" w:sz="0" w:space="0" w:color="auto"/>
        <w:bottom w:val="none" w:sz="0" w:space="0" w:color="auto"/>
        <w:right w:val="none" w:sz="0" w:space="0" w:color="auto"/>
      </w:divBdr>
      <w:divsChild>
        <w:div w:id="94984190">
          <w:marLeft w:val="720"/>
          <w:marRight w:val="0"/>
          <w:marTop w:val="200"/>
          <w:marBottom w:val="0"/>
          <w:divBdr>
            <w:top w:val="none" w:sz="0" w:space="0" w:color="auto"/>
            <w:left w:val="none" w:sz="0" w:space="0" w:color="auto"/>
            <w:bottom w:val="none" w:sz="0" w:space="0" w:color="auto"/>
            <w:right w:val="none" w:sz="0" w:space="0" w:color="auto"/>
          </w:divBdr>
        </w:div>
        <w:div w:id="1688746741">
          <w:marLeft w:val="720"/>
          <w:marRight w:val="0"/>
          <w:marTop w:val="200"/>
          <w:marBottom w:val="0"/>
          <w:divBdr>
            <w:top w:val="none" w:sz="0" w:space="0" w:color="auto"/>
            <w:left w:val="none" w:sz="0" w:space="0" w:color="auto"/>
            <w:bottom w:val="none" w:sz="0" w:space="0" w:color="auto"/>
            <w:right w:val="none" w:sz="0" w:space="0" w:color="auto"/>
          </w:divBdr>
        </w:div>
        <w:div w:id="256795212">
          <w:marLeft w:val="720"/>
          <w:marRight w:val="0"/>
          <w:marTop w:val="200"/>
          <w:marBottom w:val="0"/>
          <w:divBdr>
            <w:top w:val="none" w:sz="0" w:space="0" w:color="auto"/>
            <w:left w:val="none" w:sz="0" w:space="0" w:color="auto"/>
            <w:bottom w:val="none" w:sz="0" w:space="0" w:color="auto"/>
            <w:right w:val="none" w:sz="0" w:space="0" w:color="auto"/>
          </w:divBdr>
        </w:div>
        <w:div w:id="824784748">
          <w:marLeft w:val="720"/>
          <w:marRight w:val="0"/>
          <w:marTop w:val="200"/>
          <w:marBottom w:val="0"/>
          <w:divBdr>
            <w:top w:val="none" w:sz="0" w:space="0" w:color="auto"/>
            <w:left w:val="none" w:sz="0" w:space="0" w:color="auto"/>
            <w:bottom w:val="none" w:sz="0" w:space="0" w:color="auto"/>
            <w:right w:val="none" w:sz="0" w:space="0" w:color="auto"/>
          </w:divBdr>
        </w:div>
        <w:div w:id="1686011585">
          <w:marLeft w:val="720"/>
          <w:marRight w:val="0"/>
          <w:marTop w:val="200"/>
          <w:marBottom w:val="0"/>
          <w:divBdr>
            <w:top w:val="none" w:sz="0" w:space="0" w:color="auto"/>
            <w:left w:val="none" w:sz="0" w:space="0" w:color="auto"/>
            <w:bottom w:val="none" w:sz="0" w:space="0" w:color="auto"/>
            <w:right w:val="none" w:sz="0" w:space="0" w:color="auto"/>
          </w:divBdr>
        </w:div>
        <w:div w:id="420220942">
          <w:marLeft w:val="720"/>
          <w:marRight w:val="0"/>
          <w:marTop w:val="200"/>
          <w:marBottom w:val="0"/>
          <w:divBdr>
            <w:top w:val="none" w:sz="0" w:space="0" w:color="auto"/>
            <w:left w:val="none" w:sz="0" w:space="0" w:color="auto"/>
            <w:bottom w:val="none" w:sz="0" w:space="0" w:color="auto"/>
            <w:right w:val="none" w:sz="0" w:space="0" w:color="auto"/>
          </w:divBdr>
        </w:div>
      </w:divsChild>
    </w:div>
    <w:div w:id="1700202120">
      <w:bodyDiv w:val="1"/>
      <w:marLeft w:val="0"/>
      <w:marRight w:val="0"/>
      <w:marTop w:val="0"/>
      <w:marBottom w:val="0"/>
      <w:divBdr>
        <w:top w:val="none" w:sz="0" w:space="0" w:color="auto"/>
        <w:left w:val="none" w:sz="0" w:space="0" w:color="auto"/>
        <w:bottom w:val="none" w:sz="0" w:space="0" w:color="auto"/>
        <w:right w:val="none" w:sz="0" w:space="0" w:color="auto"/>
      </w:divBdr>
    </w:div>
    <w:div w:id="1717852989">
      <w:bodyDiv w:val="1"/>
      <w:marLeft w:val="0"/>
      <w:marRight w:val="0"/>
      <w:marTop w:val="0"/>
      <w:marBottom w:val="0"/>
      <w:divBdr>
        <w:top w:val="none" w:sz="0" w:space="0" w:color="auto"/>
        <w:left w:val="none" w:sz="0" w:space="0" w:color="auto"/>
        <w:bottom w:val="none" w:sz="0" w:space="0" w:color="auto"/>
        <w:right w:val="none" w:sz="0" w:space="0" w:color="auto"/>
      </w:divBdr>
    </w:div>
    <w:div w:id="1747073980">
      <w:bodyDiv w:val="1"/>
      <w:marLeft w:val="0"/>
      <w:marRight w:val="0"/>
      <w:marTop w:val="0"/>
      <w:marBottom w:val="0"/>
      <w:divBdr>
        <w:top w:val="none" w:sz="0" w:space="0" w:color="auto"/>
        <w:left w:val="none" w:sz="0" w:space="0" w:color="auto"/>
        <w:bottom w:val="none" w:sz="0" w:space="0" w:color="auto"/>
        <w:right w:val="none" w:sz="0" w:space="0" w:color="auto"/>
      </w:divBdr>
    </w:div>
    <w:div w:id="1749233963">
      <w:bodyDiv w:val="1"/>
      <w:marLeft w:val="0"/>
      <w:marRight w:val="0"/>
      <w:marTop w:val="0"/>
      <w:marBottom w:val="0"/>
      <w:divBdr>
        <w:top w:val="none" w:sz="0" w:space="0" w:color="auto"/>
        <w:left w:val="none" w:sz="0" w:space="0" w:color="auto"/>
        <w:bottom w:val="none" w:sz="0" w:space="0" w:color="auto"/>
        <w:right w:val="none" w:sz="0" w:space="0" w:color="auto"/>
      </w:divBdr>
    </w:div>
    <w:div w:id="1767461605">
      <w:bodyDiv w:val="1"/>
      <w:marLeft w:val="0"/>
      <w:marRight w:val="0"/>
      <w:marTop w:val="0"/>
      <w:marBottom w:val="0"/>
      <w:divBdr>
        <w:top w:val="none" w:sz="0" w:space="0" w:color="auto"/>
        <w:left w:val="none" w:sz="0" w:space="0" w:color="auto"/>
        <w:bottom w:val="none" w:sz="0" w:space="0" w:color="auto"/>
        <w:right w:val="none" w:sz="0" w:space="0" w:color="auto"/>
      </w:divBdr>
    </w:div>
    <w:div w:id="1801613140">
      <w:bodyDiv w:val="1"/>
      <w:marLeft w:val="0"/>
      <w:marRight w:val="0"/>
      <w:marTop w:val="0"/>
      <w:marBottom w:val="0"/>
      <w:divBdr>
        <w:top w:val="none" w:sz="0" w:space="0" w:color="auto"/>
        <w:left w:val="none" w:sz="0" w:space="0" w:color="auto"/>
        <w:bottom w:val="none" w:sz="0" w:space="0" w:color="auto"/>
        <w:right w:val="none" w:sz="0" w:space="0" w:color="auto"/>
      </w:divBdr>
    </w:div>
    <w:div w:id="1805736959">
      <w:bodyDiv w:val="1"/>
      <w:marLeft w:val="0"/>
      <w:marRight w:val="0"/>
      <w:marTop w:val="0"/>
      <w:marBottom w:val="0"/>
      <w:divBdr>
        <w:top w:val="none" w:sz="0" w:space="0" w:color="auto"/>
        <w:left w:val="none" w:sz="0" w:space="0" w:color="auto"/>
        <w:bottom w:val="none" w:sz="0" w:space="0" w:color="auto"/>
        <w:right w:val="none" w:sz="0" w:space="0" w:color="auto"/>
      </w:divBdr>
    </w:div>
    <w:div w:id="1826118949">
      <w:bodyDiv w:val="1"/>
      <w:marLeft w:val="0"/>
      <w:marRight w:val="0"/>
      <w:marTop w:val="0"/>
      <w:marBottom w:val="0"/>
      <w:divBdr>
        <w:top w:val="none" w:sz="0" w:space="0" w:color="auto"/>
        <w:left w:val="none" w:sz="0" w:space="0" w:color="auto"/>
        <w:bottom w:val="none" w:sz="0" w:space="0" w:color="auto"/>
        <w:right w:val="none" w:sz="0" w:space="0" w:color="auto"/>
      </w:divBdr>
    </w:div>
    <w:div w:id="1879975385">
      <w:bodyDiv w:val="1"/>
      <w:marLeft w:val="0"/>
      <w:marRight w:val="0"/>
      <w:marTop w:val="0"/>
      <w:marBottom w:val="0"/>
      <w:divBdr>
        <w:top w:val="none" w:sz="0" w:space="0" w:color="auto"/>
        <w:left w:val="none" w:sz="0" w:space="0" w:color="auto"/>
        <w:bottom w:val="none" w:sz="0" w:space="0" w:color="auto"/>
        <w:right w:val="none" w:sz="0" w:space="0" w:color="auto"/>
      </w:divBdr>
    </w:div>
    <w:div w:id="1882748427">
      <w:bodyDiv w:val="1"/>
      <w:marLeft w:val="0"/>
      <w:marRight w:val="0"/>
      <w:marTop w:val="0"/>
      <w:marBottom w:val="0"/>
      <w:divBdr>
        <w:top w:val="none" w:sz="0" w:space="0" w:color="auto"/>
        <w:left w:val="none" w:sz="0" w:space="0" w:color="auto"/>
        <w:bottom w:val="none" w:sz="0" w:space="0" w:color="auto"/>
        <w:right w:val="none" w:sz="0" w:space="0" w:color="auto"/>
      </w:divBdr>
      <w:divsChild>
        <w:div w:id="833447960">
          <w:marLeft w:val="360"/>
          <w:marRight w:val="0"/>
          <w:marTop w:val="200"/>
          <w:marBottom w:val="0"/>
          <w:divBdr>
            <w:top w:val="none" w:sz="0" w:space="0" w:color="auto"/>
            <w:left w:val="none" w:sz="0" w:space="0" w:color="auto"/>
            <w:bottom w:val="none" w:sz="0" w:space="0" w:color="auto"/>
            <w:right w:val="none" w:sz="0" w:space="0" w:color="auto"/>
          </w:divBdr>
        </w:div>
        <w:div w:id="549921419">
          <w:marLeft w:val="360"/>
          <w:marRight w:val="0"/>
          <w:marTop w:val="200"/>
          <w:marBottom w:val="0"/>
          <w:divBdr>
            <w:top w:val="none" w:sz="0" w:space="0" w:color="auto"/>
            <w:left w:val="none" w:sz="0" w:space="0" w:color="auto"/>
            <w:bottom w:val="none" w:sz="0" w:space="0" w:color="auto"/>
            <w:right w:val="none" w:sz="0" w:space="0" w:color="auto"/>
          </w:divBdr>
        </w:div>
        <w:div w:id="1989939018">
          <w:marLeft w:val="360"/>
          <w:marRight w:val="0"/>
          <w:marTop w:val="200"/>
          <w:marBottom w:val="0"/>
          <w:divBdr>
            <w:top w:val="none" w:sz="0" w:space="0" w:color="auto"/>
            <w:left w:val="none" w:sz="0" w:space="0" w:color="auto"/>
            <w:bottom w:val="none" w:sz="0" w:space="0" w:color="auto"/>
            <w:right w:val="none" w:sz="0" w:space="0" w:color="auto"/>
          </w:divBdr>
        </w:div>
        <w:div w:id="112479777">
          <w:marLeft w:val="360"/>
          <w:marRight w:val="0"/>
          <w:marTop w:val="200"/>
          <w:marBottom w:val="0"/>
          <w:divBdr>
            <w:top w:val="none" w:sz="0" w:space="0" w:color="auto"/>
            <w:left w:val="none" w:sz="0" w:space="0" w:color="auto"/>
            <w:bottom w:val="none" w:sz="0" w:space="0" w:color="auto"/>
            <w:right w:val="none" w:sz="0" w:space="0" w:color="auto"/>
          </w:divBdr>
        </w:div>
      </w:divsChild>
    </w:div>
    <w:div w:id="1886716627">
      <w:bodyDiv w:val="1"/>
      <w:marLeft w:val="0"/>
      <w:marRight w:val="0"/>
      <w:marTop w:val="0"/>
      <w:marBottom w:val="0"/>
      <w:divBdr>
        <w:top w:val="none" w:sz="0" w:space="0" w:color="auto"/>
        <w:left w:val="none" w:sz="0" w:space="0" w:color="auto"/>
        <w:bottom w:val="none" w:sz="0" w:space="0" w:color="auto"/>
        <w:right w:val="none" w:sz="0" w:space="0" w:color="auto"/>
      </w:divBdr>
    </w:div>
    <w:div w:id="1887595395">
      <w:bodyDiv w:val="1"/>
      <w:marLeft w:val="0"/>
      <w:marRight w:val="0"/>
      <w:marTop w:val="0"/>
      <w:marBottom w:val="0"/>
      <w:divBdr>
        <w:top w:val="none" w:sz="0" w:space="0" w:color="auto"/>
        <w:left w:val="none" w:sz="0" w:space="0" w:color="auto"/>
        <w:bottom w:val="none" w:sz="0" w:space="0" w:color="auto"/>
        <w:right w:val="none" w:sz="0" w:space="0" w:color="auto"/>
      </w:divBdr>
      <w:divsChild>
        <w:div w:id="1628387232">
          <w:marLeft w:val="547"/>
          <w:marRight w:val="0"/>
          <w:marTop w:val="115"/>
          <w:marBottom w:val="0"/>
          <w:divBdr>
            <w:top w:val="none" w:sz="0" w:space="0" w:color="auto"/>
            <w:left w:val="none" w:sz="0" w:space="0" w:color="auto"/>
            <w:bottom w:val="none" w:sz="0" w:space="0" w:color="auto"/>
            <w:right w:val="none" w:sz="0" w:space="0" w:color="auto"/>
          </w:divBdr>
        </w:div>
        <w:div w:id="1577007233">
          <w:marLeft w:val="547"/>
          <w:marRight w:val="0"/>
          <w:marTop w:val="115"/>
          <w:marBottom w:val="0"/>
          <w:divBdr>
            <w:top w:val="none" w:sz="0" w:space="0" w:color="auto"/>
            <w:left w:val="none" w:sz="0" w:space="0" w:color="auto"/>
            <w:bottom w:val="none" w:sz="0" w:space="0" w:color="auto"/>
            <w:right w:val="none" w:sz="0" w:space="0" w:color="auto"/>
          </w:divBdr>
        </w:div>
        <w:div w:id="2075426675">
          <w:marLeft w:val="547"/>
          <w:marRight w:val="0"/>
          <w:marTop w:val="115"/>
          <w:marBottom w:val="0"/>
          <w:divBdr>
            <w:top w:val="none" w:sz="0" w:space="0" w:color="auto"/>
            <w:left w:val="none" w:sz="0" w:space="0" w:color="auto"/>
            <w:bottom w:val="none" w:sz="0" w:space="0" w:color="auto"/>
            <w:right w:val="none" w:sz="0" w:space="0" w:color="auto"/>
          </w:divBdr>
        </w:div>
        <w:div w:id="1267081493">
          <w:marLeft w:val="547"/>
          <w:marRight w:val="0"/>
          <w:marTop w:val="115"/>
          <w:marBottom w:val="0"/>
          <w:divBdr>
            <w:top w:val="none" w:sz="0" w:space="0" w:color="auto"/>
            <w:left w:val="none" w:sz="0" w:space="0" w:color="auto"/>
            <w:bottom w:val="none" w:sz="0" w:space="0" w:color="auto"/>
            <w:right w:val="none" w:sz="0" w:space="0" w:color="auto"/>
          </w:divBdr>
        </w:div>
        <w:div w:id="637418636">
          <w:marLeft w:val="547"/>
          <w:marRight w:val="0"/>
          <w:marTop w:val="115"/>
          <w:marBottom w:val="0"/>
          <w:divBdr>
            <w:top w:val="none" w:sz="0" w:space="0" w:color="auto"/>
            <w:left w:val="none" w:sz="0" w:space="0" w:color="auto"/>
            <w:bottom w:val="none" w:sz="0" w:space="0" w:color="auto"/>
            <w:right w:val="none" w:sz="0" w:space="0" w:color="auto"/>
          </w:divBdr>
        </w:div>
      </w:divsChild>
    </w:div>
    <w:div w:id="1926644647">
      <w:bodyDiv w:val="1"/>
      <w:marLeft w:val="0"/>
      <w:marRight w:val="0"/>
      <w:marTop w:val="0"/>
      <w:marBottom w:val="0"/>
      <w:divBdr>
        <w:top w:val="none" w:sz="0" w:space="0" w:color="auto"/>
        <w:left w:val="none" w:sz="0" w:space="0" w:color="auto"/>
        <w:bottom w:val="none" w:sz="0" w:space="0" w:color="auto"/>
        <w:right w:val="none" w:sz="0" w:space="0" w:color="auto"/>
      </w:divBdr>
      <w:divsChild>
        <w:div w:id="1337152354">
          <w:marLeft w:val="547"/>
          <w:marRight w:val="0"/>
          <w:marTop w:val="200"/>
          <w:marBottom w:val="0"/>
          <w:divBdr>
            <w:top w:val="none" w:sz="0" w:space="0" w:color="auto"/>
            <w:left w:val="none" w:sz="0" w:space="0" w:color="auto"/>
            <w:bottom w:val="none" w:sz="0" w:space="0" w:color="auto"/>
            <w:right w:val="none" w:sz="0" w:space="0" w:color="auto"/>
          </w:divBdr>
        </w:div>
        <w:div w:id="697589810">
          <w:marLeft w:val="547"/>
          <w:marRight w:val="0"/>
          <w:marTop w:val="200"/>
          <w:marBottom w:val="0"/>
          <w:divBdr>
            <w:top w:val="none" w:sz="0" w:space="0" w:color="auto"/>
            <w:left w:val="none" w:sz="0" w:space="0" w:color="auto"/>
            <w:bottom w:val="none" w:sz="0" w:space="0" w:color="auto"/>
            <w:right w:val="none" w:sz="0" w:space="0" w:color="auto"/>
          </w:divBdr>
        </w:div>
        <w:div w:id="1126583837">
          <w:marLeft w:val="547"/>
          <w:marRight w:val="0"/>
          <w:marTop w:val="200"/>
          <w:marBottom w:val="0"/>
          <w:divBdr>
            <w:top w:val="none" w:sz="0" w:space="0" w:color="auto"/>
            <w:left w:val="none" w:sz="0" w:space="0" w:color="auto"/>
            <w:bottom w:val="none" w:sz="0" w:space="0" w:color="auto"/>
            <w:right w:val="none" w:sz="0" w:space="0" w:color="auto"/>
          </w:divBdr>
        </w:div>
        <w:div w:id="459223570">
          <w:marLeft w:val="547"/>
          <w:marRight w:val="0"/>
          <w:marTop w:val="200"/>
          <w:marBottom w:val="0"/>
          <w:divBdr>
            <w:top w:val="none" w:sz="0" w:space="0" w:color="auto"/>
            <w:left w:val="none" w:sz="0" w:space="0" w:color="auto"/>
            <w:bottom w:val="none" w:sz="0" w:space="0" w:color="auto"/>
            <w:right w:val="none" w:sz="0" w:space="0" w:color="auto"/>
          </w:divBdr>
        </w:div>
      </w:divsChild>
    </w:div>
    <w:div w:id="1938056894">
      <w:bodyDiv w:val="1"/>
      <w:marLeft w:val="0"/>
      <w:marRight w:val="0"/>
      <w:marTop w:val="0"/>
      <w:marBottom w:val="0"/>
      <w:divBdr>
        <w:top w:val="none" w:sz="0" w:space="0" w:color="auto"/>
        <w:left w:val="none" w:sz="0" w:space="0" w:color="auto"/>
        <w:bottom w:val="none" w:sz="0" w:space="0" w:color="auto"/>
        <w:right w:val="none" w:sz="0" w:space="0" w:color="auto"/>
      </w:divBdr>
    </w:div>
    <w:div w:id="1961760025">
      <w:bodyDiv w:val="1"/>
      <w:marLeft w:val="0"/>
      <w:marRight w:val="0"/>
      <w:marTop w:val="0"/>
      <w:marBottom w:val="0"/>
      <w:divBdr>
        <w:top w:val="none" w:sz="0" w:space="0" w:color="auto"/>
        <w:left w:val="none" w:sz="0" w:space="0" w:color="auto"/>
        <w:bottom w:val="none" w:sz="0" w:space="0" w:color="auto"/>
        <w:right w:val="none" w:sz="0" w:space="0" w:color="auto"/>
      </w:divBdr>
    </w:div>
    <w:div w:id="1974097680">
      <w:bodyDiv w:val="1"/>
      <w:marLeft w:val="0"/>
      <w:marRight w:val="0"/>
      <w:marTop w:val="0"/>
      <w:marBottom w:val="0"/>
      <w:divBdr>
        <w:top w:val="none" w:sz="0" w:space="0" w:color="auto"/>
        <w:left w:val="none" w:sz="0" w:space="0" w:color="auto"/>
        <w:bottom w:val="none" w:sz="0" w:space="0" w:color="auto"/>
        <w:right w:val="none" w:sz="0" w:space="0" w:color="auto"/>
      </w:divBdr>
    </w:div>
    <w:div w:id="1976636452">
      <w:bodyDiv w:val="1"/>
      <w:marLeft w:val="0"/>
      <w:marRight w:val="0"/>
      <w:marTop w:val="0"/>
      <w:marBottom w:val="0"/>
      <w:divBdr>
        <w:top w:val="none" w:sz="0" w:space="0" w:color="auto"/>
        <w:left w:val="none" w:sz="0" w:space="0" w:color="auto"/>
        <w:bottom w:val="none" w:sz="0" w:space="0" w:color="auto"/>
        <w:right w:val="none" w:sz="0" w:space="0" w:color="auto"/>
      </w:divBdr>
      <w:divsChild>
        <w:div w:id="1603682621">
          <w:marLeft w:val="547"/>
          <w:marRight w:val="0"/>
          <w:marTop w:val="200"/>
          <w:marBottom w:val="0"/>
          <w:divBdr>
            <w:top w:val="none" w:sz="0" w:space="0" w:color="auto"/>
            <w:left w:val="none" w:sz="0" w:space="0" w:color="auto"/>
            <w:bottom w:val="none" w:sz="0" w:space="0" w:color="auto"/>
            <w:right w:val="none" w:sz="0" w:space="0" w:color="auto"/>
          </w:divBdr>
        </w:div>
        <w:div w:id="1086804081">
          <w:marLeft w:val="547"/>
          <w:marRight w:val="0"/>
          <w:marTop w:val="200"/>
          <w:marBottom w:val="0"/>
          <w:divBdr>
            <w:top w:val="none" w:sz="0" w:space="0" w:color="auto"/>
            <w:left w:val="none" w:sz="0" w:space="0" w:color="auto"/>
            <w:bottom w:val="none" w:sz="0" w:space="0" w:color="auto"/>
            <w:right w:val="none" w:sz="0" w:space="0" w:color="auto"/>
          </w:divBdr>
        </w:div>
        <w:div w:id="657345381">
          <w:marLeft w:val="547"/>
          <w:marRight w:val="0"/>
          <w:marTop w:val="200"/>
          <w:marBottom w:val="0"/>
          <w:divBdr>
            <w:top w:val="none" w:sz="0" w:space="0" w:color="auto"/>
            <w:left w:val="none" w:sz="0" w:space="0" w:color="auto"/>
            <w:bottom w:val="none" w:sz="0" w:space="0" w:color="auto"/>
            <w:right w:val="none" w:sz="0" w:space="0" w:color="auto"/>
          </w:divBdr>
        </w:div>
        <w:div w:id="1036924900">
          <w:marLeft w:val="547"/>
          <w:marRight w:val="0"/>
          <w:marTop w:val="200"/>
          <w:marBottom w:val="0"/>
          <w:divBdr>
            <w:top w:val="none" w:sz="0" w:space="0" w:color="auto"/>
            <w:left w:val="none" w:sz="0" w:space="0" w:color="auto"/>
            <w:bottom w:val="none" w:sz="0" w:space="0" w:color="auto"/>
            <w:right w:val="none" w:sz="0" w:space="0" w:color="auto"/>
          </w:divBdr>
        </w:div>
        <w:div w:id="1296330383">
          <w:marLeft w:val="547"/>
          <w:marRight w:val="0"/>
          <w:marTop w:val="200"/>
          <w:marBottom w:val="0"/>
          <w:divBdr>
            <w:top w:val="none" w:sz="0" w:space="0" w:color="auto"/>
            <w:left w:val="none" w:sz="0" w:space="0" w:color="auto"/>
            <w:bottom w:val="none" w:sz="0" w:space="0" w:color="auto"/>
            <w:right w:val="none" w:sz="0" w:space="0" w:color="auto"/>
          </w:divBdr>
        </w:div>
        <w:div w:id="713890464">
          <w:marLeft w:val="547"/>
          <w:marRight w:val="0"/>
          <w:marTop w:val="200"/>
          <w:marBottom w:val="0"/>
          <w:divBdr>
            <w:top w:val="none" w:sz="0" w:space="0" w:color="auto"/>
            <w:left w:val="none" w:sz="0" w:space="0" w:color="auto"/>
            <w:bottom w:val="none" w:sz="0" w:space="0" w:color="auto"/>
            <w:right w:val="none" w:sz="0" w:space="0" w:color="auto"/>
          </w:divBdr>
        </w:div>
      </w:divsChild>
    </w:div>
    <w:div w:id="2021661184">
      <w:bodyDiv w:val="1"/>
      <w:marLeft w:val="0"/>
      <w:marRight w:val="0"/>
      <w:marTop w:val="0"/>
      <w:marBottom w:val="0"/>
      <w:divBdr>
        <w:top w:val="none" w:sz="0" w:space="0" w:color="auto"/>
        <w:left w:val="none" w:sz="0" w:space="0" w:color="auto"/>
        <w:bottom w:val="none" w:sz="0" w:space="0" w:color="auto"/>
        <w:right w:val="none" w:sz="0" w:space="0" w:color="auto"/>
      </w:divBdr>
    </w:div>
    <w:div w:id="2047481144">
      <w:bodyDiv w:val="1"/>
      <w:marLeft w:val="0"/>
      <w:marRight w:val="0"/>
      <w:marTop w:val="0"/>
      <w:marBottom w:val="0"/>
      <w:divBdr>
        <w:top w:val="none" w:sz="0" w:space="0" w:color="auto"/>
        <w:left w:val="none" w:sz="0" w:space="0" w:color="auto"/>
        <w:bottom w:val="none" w:sz="0" w:space="0" w:color="auto"/>
        <w:right w:val="none" w:sz="0" w:space="0" w:color="auto"/>
      </w:divBdr>
      <w:divsChild>
        <w:div w:id="1546328576">
          <w:marLeft w:val="360"/>
          <w:marRight w:val="0"/>
          <w:marTop w:val="200"/>
          <w:marBottom w:val="0"/>
          <w:divBdr>
            <w:top w:val="none" w:sz="0" w:space="0" w:color="auto"/>
            <w:left w:val="none" w:sz="0" w:space="0" w:color="auto"/>
            <w:bottom w:val="none" w:sz="0" w:space="0" w:color="auto"/>
            <w:right w:val="none" w:sz="0" w:space="0" w:color="auto"/>
          </w:divBdr>
        </w:div>
        <w:div w:id="2146966076">
          <w:marLeft w:val="360"/>
          <w:marRight w:val="0"/>
          <w:marTop w:val="200"/>
          <w:marBottom w:val="0"/>
          <w:divBdr>
            <w:top w:val="none" w:sz="0" w:space="0" w:color="auto"/>
            <w:left w:val="none" w:sz="0" w:space="0" w:color="auto"/>
            <w:bottom w:val="none" w:sz="0" w:space="0" w:color="auto"/>
            <w:right w:val="none" w:sz="0" w:space="0" w:color="auto"/>
          </w:divBdr>
        </w:div>
      </w:divsChild>
    </w:div>
    <w:div w:id="2093500305">
      <w:bodyDiv w:val="1"/>
      <w:marLeft w:val="0"/>
      <w:marRight w:val="0"/>
      <w:marTop w:val="0"/>
      <w:marBottom w:val="0"/>
      <w:divBdr>
        <w:top w:val="none" w:sz="0" w:space="0" w:color="auto"/>
        <w:left w:val="none" w:sz="0" w:space="0" w:color="auto"/>
        <w:bottom w:val="none" w:sz="0" w:space="0" w:color="auto"/>
        <w:right w:val="none" w:sz="0" w:space="0" w:color="auto"/>
      </w:divBdr>
    </w:div>
    <w:div w:id="2113815251">
      <w:bodyDiv w:val="1"/>
      <w:marLeft w:val="0"/>
      <w:marRight w:val="0"/>
      <w:marTop w:val="0"/>
      <w:marBottom w:val="0"/>
      <w:divBdr>
        <w:top w:val="none" w:sz="0" w:space="0" w:color="auto"/>
        <w:left w:val="none" w:sz="0" w:space="0" w:color="auto"/>
        <w:bottom w:val="none" w:sz="0" w:space="0" w:color="auto"/>
        <w:right w:val="none" w:sz="0" w:space="0" w:color="auto"/>
      </w:divBdr>
      <w:divsChild>
        <w:div w:id="1219122195">
          <w:marLeft w:val="547"/>
          <w:marRight w:val="0"/>
          <w:marTop w:val="0"/>
          <w:marBottom w:val="0"/>
          <w:divBdr>
            <w:top w:val="none" w:sz="0" w:space="0" w:color="auto"/>
            <w:left w:val="none" w:sz="0" w:space="0" w:color="auto"/>
            <w:bottom w:val="none" w:sz="0" w:space="0" w:color="auto"/>
            <w:right w:val="none" w:sz="0" w:space="0" w:color="auto"/>
          </w:divBdr>
        </w:div>
        <w:div w:id="80952030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lh5.googleusercontent.com/-g94vyqsThRc/TXj4m8S5YJI/AAAAAAAAACE/Pw5Z_3l4Gew/s1600/If+construct.jpg" TargetMode="External"/><Relationship Id="rId47" Type="http://schemas.openxmlformats.org/officeDocument/2006/relationships/hyperlink" Target="http://www.tutorialspoint.com/java/number_ceil.htm" TargetMode="External"/><Relationship Id="rId50" Type="http://schemas.openxmlformats.org/officeDocument/2006/relationships/hyperlink" Target="http://www.tutorialspoint.com/java/number_min.htm" TargetMode="External"/><Relationship Id="rId55" Type="http://schemas.openxmlformats.org/officeDocument/2006/relationships/hyperlink" Target="http://www.tutorialspoint.com/java/number_sin.htm" TargetMode="External"/><Relationship Id="rId63" Type="http://schemas.openxmlformats.org/officeDocument/2006/relationships/hyperlink" Target="http://www.tutorialspoint.com/java/character_isletter.htm" TargetMode="External"/><Relationship Id="rId68" Type="http://schemas.openxmlformats.org/officeDocument/2006/relationships/image" Target="media/image38.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i.stack.imgur.com/loX9M.jp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5.jpeg"/><Relationship Id="rId53" Type="http://schemas.openxmlformats.org/officeDocument/2006/relationships/hyperlink" Target="http://www.tutorialspoint.com/java/number_pow.htm" TargetMode="External"/><Relationship Id="rId58" Type="http://schemas.openxmlformats.org/officeDocument/2006/relationships/hyperlink" Target="http://www.tutorialspoint.com/java/character_isletter.htm" TargetMode="External"/><Relationship Id="rId66" Type="http://schemas.openxmlformats.org/officeDocument/2006/relationships/image" Target="media/image37.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www.tutorialspoint.com/java/number_rint.htm" TargetMode="External"/><Relationship Id="rId57" Type="http://schemas.openxmlformats.org/officeDocument/2006/relationships/image" Target="media/image36.png"/><Relationship Id="rId61" Type="http://schemas.openxmlformats.org/officeDocument/2006/relationships/hyperlink" Target="http://www.tutorialspoint.com/java/character_isuppercase.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lh6.googleusercontent.com/-pm91qkfDIfU/TXj7QOLZgZI/AAAAAAAAACI/x6-N2fwkJ7g/s1600/if+else+control.jpg" TargetMode="External"/><Relationship Id="rId52" Type="http://schemas.openxmlformats.org/officeDocument/2006/relationships/hyperlink" Target="http://www.tutorialspoint.com/java/number_log.htm" TargetMode="External"/><Relationship Id="rId60" Type="http://schemas.openxmlformats.org/officeDocument/2006/relationships/hyperlink" Target="http://www.tutorialspoint.com/java/character_iswhitespace.htm" TargetMode="External"/><Relationship Id="rId65" Type="http://schemas.openxmlformats.org/officeDocument/2006/relationships/hyperlink" Target="http://www.tutorialspoint.com/java/character_touppercase.htm"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4.jpeg"/><Relationship Id="rId48" Type="http://schemas.openxmlformats.org/officeDocument/2006/relationships/hyperlink" Target="http://www.tutorialspoint.com/java/number_floor.htm" TargetMode="External"/><Relationship Id="rId56" Type="http://schemas.openxmlformats.org/officeDocument/2006/relationships/hyperlink" Target="http://www.tutorialspoint.com/java/number_random.htm" TargetMode="External"/><Relationship Id="rId64" Type="http://schemas.openxmlformats.org/officeDocument/2006/relationships/hyperlink" Target="http://www.tutorialspoint.com/java/character_tolowercase.htm" TargetMode="External"/><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www.tutorialspoint.com/java/number_max.htm" TargetMode="External"/><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tutorialspoint.com/java/number_abs.htm" TargetMode="External"/><Relationship Id="rId59" Type="http://schemas.openxmlformats.org/officeDocument/2006/relationships/hyperlink" Target="http://www.tutorialspoint.com/java/character_isdigit.htm" TargetMode="External"/><Relationship Id="rId67" Type="http://schemas.openxmlformats.org/officeDocument/2006/relationships/hyperlink" Target="http://docs.oracle.com/javase/tutorial/java/nutsandbolts/examples/ArrayDemo.java" TargetMode="External"/><Relationship Id="rId20" Type="http://schemas.openxmlformats.org/officeDocument/2006/relationships/image" Target="media/image13.png"/><Relationship Id="rId41" Type="http://schemas.openxmlformats.org/officeDocument/2006/relationships/image" Target="media/image33.gif"/><Relationship Id="rId54" Type="http://schemas.openxmlformats.org/officeDocument/2006/relationships/hyperlink" Target="http://www.tutorialspoint.com/java/number_sqrt.htm" TargetMode="External"/><Relationship Id="rId62" Type="http://schemas.openxmlformats.org/officeDocument/2006/relationships/hyperlink" Target="http://www.tutorialspoint.com/java/character_islowercase.htm" TargetMode="External"/><Relationship Id="rId70" Type="http://schemas.openxmlformats.org/officeDocument/2006/relationships/image" Target="media/image4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03F39-C509-1949-8D08-41F238546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1</Pages>
  <Words>10132</Words>
  <Characters>57757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Namita Parikh</dc:creator>
  <cp:keywords/>
  <dc:description/>
  <cp:lastModifiedBy>Windows User</cp:lastModifiedBy>
  <cp:revision>25</cp:revision>
  <dcterms:created xsi:type="dcterms:W3CDTF">2019-08-10T12:47:00Z</dcterms:created>
  <dcterms:modified xsi:type="dcterms:W3CDTF">2019-11-21T18:28:00Z</dcterms:modified>
</cp:coreProperties>
</file>